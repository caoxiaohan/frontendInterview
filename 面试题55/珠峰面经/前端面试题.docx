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A13" w:rsidRDefault="00922A13" w:rsidP="00AA39E2">
      <w:pPr>
        <w:pStyle w:val="Heading1"/>
        <w:jc w:val="center"/>
      </w:pPr>
      <w:bookmarkStart w:id="0" w:name="_Toc15526"/>
      <w:bookmarkStart w:id="1" w:name="_Toc18909"/>
      <w:bookmarkStart w:id="2" w:name="_Toc13409"/>
      <w:bookmarkStart w:id="3" w:name="_Toc22929"/>
      <w:bookmarkStart w:id="4" w:name="_Toc402519142"/>
      <w:r>
        <w:rPr>
          <w:rFonts w:ascii="隶书" w:eastAsia="隶书" w:hAnsi="隶书" w:cs="隶书" w:hint="eastAsia"/>
          <w:sz w:val="52"/>
          <w:szCs w:val="52"/>
        </w:rPr>
        <w:t>珠峰培训</w:t>
      </w:r>
      <w:r>
        <w:rPr>
          <w:rFonts w:ascii="隶书" w:eastAsia="隶书" w:hAnsi="隶书" w:cs="隶书"/>
          <w:sz w:val="52"/>
          <w:szCs w:val="52"/>
        </w:rPr>
        <w:t>JavaScript</w:t>
      </w:r>
      <w:r>
        <w:rPr>
          <w:rFonts w:ascii="隶书" w:eastAsia="隶书" w:hAnsi="隶书" w:cs="隶书" w:hint="eastAsia"/>
          <w:sz w:val="52"/>
          <w:szCs w:val="52"/>
        </w:rPr>
        <w:t>面试题</w:t>
      </w:r>
      <w:bookmarkEnd w:id="0"/>
      <w:bookmarkEnd w:id="1"/>
      <w:bookmarkEnd w:id="2"/>
      <w:bookmarkEnd w:id="3"/>
      <w:bookmarkEnd w:id="4"/>
    </w:p>
    <w:p w:rsidR="00922A13" w:rsidRDefault="00922A13" w:rsidP="00AA39E2">
      <w:pPr>
        <w:jc w:val="center"/>
        <w:sectPr w:rsidR="00922A13" w:rsidSect="00AA39E2">
          <w:headerReference w:type="default" r:id="rId7"/>
          <w:footerReference w:type="default" r:id="rId8"/>
          <w:pgSz w:w="11906" w:h="16838"/>
          <w:pgMar w:top="1440" w:right="1800" w:bottom="1440" w:left="1800" w:header="851" w:footer="341" w:gutter="0"/>
          <w:cols w:space="720"/>
          <w:docGrid w:type="lines" w:linePitch="312"/>
        </w:sect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465pt;mso-position-horizontal-relative:page;mso-position-vertical-relative:page">
            <v:imagedata r:id="rId9" o:title=""/>
          </v:shape>
        </w:pict>
      </w:r>
    </w:p>
    <w:p w:rsidR="00922A13" w:rsidRDefault="00922A13" w:rsidP="00AA39E2">
      <w:pPr>
        <w:pStyle w:val="TOC1"/>
        <w:tabs>
          <w:tab w:val="right" w:leader="dot" w:pos="8306"/>
        </w:tabs>
        <w:jc w:val="center"/>
        <w:rPr>
          <w:noProof/>
        </w:rPr>
      </w:pPr>
      <w:r>
        <w:rPr>
          <w:rFonts w:hint="eastAsia"/>
          <w:b/>
          <w:bCs/>
          <w:sz w:val="28"/>
          <w:szCs w:val="28"/>
        </w:rPr>
        <w:t>目</w:t>
      </w:r>
      <w:r>
        <w:rPr>
          <w:b/>
          <w:bCs/>
          <w:sz w:val="28"/>
          <w:szCs w:val="28"/>
        </w:rPr>
        <w:t xml:space="preserve"> </w:t>
      </w:r>
      <w:r>
        <w:rPr>
          <w:rFonts w:hint="eastAsia"/>
          <w:b/>
          <w:bCs/>
          <w:sz w:val="28"/>
          <w:szCs w:val="28"/>
        </w:rPr>
        <w:t>录</w:t>
      </w:r>
      <w:r>
        <w:fldChar w:fldCharType="begin"/>
      </w:r>
      <w:r>
        <w:instrText xml:space="preserve">TOC \o "1-2" \h  \u </w:instrText>
      </w:r>
      <w:r>
        <w:fldChar w:fldCharType="separate"/>
      </w:r>
    </w:p>
    <w:p w:rsidR="00922A13" w:rsidRDefault="00922A13">
      <w:pPr>
        <w:pStyle w:val="TOC1"/>
        <w:tabs>
          <w:tab w:val="right" w:leader="dot" w:pos="8296"/>
        </w:tabs>
        <w:rPr>
          <w:noProof/>
          <w:szCs w:val="24"/>
        </w:rPr>
      </w:pPr>
      <w:hyperlink w:anchor="_Toc402519142" w:history="1">
        <w:r w:rsidRPr="002F4724">
          <w:rPr>
            <w:rStyle w:val="Hyperlink"/>
            <w:rFonts w:ascii="隶书" w:eastAsia="隶书" w:hAnsi="隶书" w:cs="隶书" w:hint="eastAsia"/>
            <w:noProof/>
          </w:rPr>
          <w:t>珠峰培训</w:t>
        </w:r>
        <w:r w:rsidRPr="002F4724">
          <w:rPr>
            <w:rStyle w:val="Hyperlink"/>
            <w:rFonts w:ascii="隶书" w:eastAsia="隶书" w:hAnsi="隶书" w:cs="隶书"/>
            <w:noProof/>
          </w:rPr>
          <w:t>JavaScript</w:t>
        </w:r>
        <w:r w:rsidRPr="002F4724">
          <w:rPr>
            <w:rStyle w:val="Hyperlink"/>
            <w:rFonts w:ascii="隶书" w:eastAsia="隶书" w:hAnsi="隶书" w:cs="隶书" w:hint="eastAsia"/>
            <w:noProof/>
          </w:rPr>
          <w:t>面试题</w:t>
        </w:r>
        <w:r>
          <w:rPr>
            <w:noProof/>
          </w:rPr>
          <w:tab/>
        </w:r>
        <w:r>
          <w:rPr>
            <w:noProof/>
          </w:rPr>
          <w:fldChar w:fldCharType="begin"/>
        </w:r>
        <w:r>
          <w:rPr>
            <w:noProof/>
          </w:rPr>
          <w:instrText xml:space="preserve"> PAGEREF _Toc402519142 \h </w:instrText>
        </w:r>
        <w:r>
          <w:rPr>
            <w:noProof/>
          </w:rPr>
        </w:r>
        <w:r>
          <w:rPr>
            <w:noProof/>
          </w:rPr>
          <w:fldChar w:fldCharType="separate"/>
        </w:r>
        <w:r>
          <w:rPr>
            <w:noProof/>
          </w:rPr>
          <w:t>1</w:t>
        </w:r>
        <w:r>
          <w:rPr>
            <w:noProof/>
          </w:rPr>
          <w:fldChar w:fldCharType="end"/>
        </w:r>
      </w:hyperlink>
    </w:p>
    <w:p w:rsidR="00922A13" w:rsidRDefault="00922A13" w:rsidP="0096686C">
      <w:pPr>
        <w:pStyle w:val="TOC2"/>
        <w:tabs>
          <w:tab w:val="right" w:leader="dot" w:pos="8296"/>
        </w:tabs>
        <w:ind w:left="31680"/>
        <w:rPr>
          <w:noProof/>
          <w:szCs w:val="24"/>
        </w:rPr>
      </w:pPr>
      <w:hyperlink w:anchor="_Toc402519143" w:history="1">
        <w:r w:rsidRPr="002F4724">
          <w:rPr>
            <w:rStyle w:val="Hyperlink"/>
            <w:rFonts w:hint="eastAsia"/>
            <w:noProof/>
          </w:rPr>
          <w:t>测试题部分</w:t>
        </w:r>
        <w:r>
          <w:rPr>
            <w:noProof/>
          </w:rPr>
          <w:tab/>
        </w:r>
        <w:r>
          <w:rPr>
            <w:noProof/>
          </w:rPr>
          <w:fldChar w:fldCharType="begin"/>
        </w:r>
        <w:r>
          <w:rPr>
            <w:noProof/>
          </w:rPr>
          <w:instrText xml:space="preserve"> PAGEREF _Toc402519143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44" w:history="1">
        <w:r w:rsidRPr="002F4724">
          <w:rPr>
            <w:rStyle w:val="Hyperlink"/>
            <w:rFonts w:hint="eastAsia"/>
            <w:noProof/>
          </w:rPr>
          <w:t>一、</w:t>
        </w:r>
        <w:r>
          <w:rPr>
            <w:noProof/>
            <w:szCs w:val="24"/>
          </w:rPr>
          <w:tab/>
        </w:r>
        <w:r w:rsidRPr="002F4724">
          <w:rPr>
            <w:rStyle w:val="Hyperlink"/>
            <w:rFonts w:hint="eastAsia"/>
            <w:noProof/>
          </w:rPr>
          <w:t>基础部分</w:t>
        </w:r>
        <w:r>
          <w:rPr>
            <w:noProof/>
          </w:rPr>
          <w:tab/>
        </w:r>
        <w:r>
          <w:rPr>
            <w:noProof/>
          </w:rPr>
          <w:fldChar w:fldCharType="begin"/>
        </w:r>
        <w:r>
          <w:rPr>
            <w:noProof/>
          </w:rPr>
          <w:instrText xml:space="preserve"> PAGEREF _Toc402519144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45" w:history="1">
        <w:r w:rsidRPr="002F4724">
          <w:rPr>
            <w:rStyle w:val="Hyperlink"/>
            <w:rFonts w:hint="eastAsia"/>
            <w:noProof/>
          </w:rPr>
          <w:t>二、</w:t>
        </w:r>
        <w:r>
          <w:rPr>
            <w:noProof/>
            <w:szCs w:val="24"/>
          </w:rPr>
          <w:tab/>
        </w:r>
        <w:r w:rsidRPr="002F4724">
          <w:rPr>
            <w:rStyle w:val="Hyperlink"/>
            <w:rFonts w:hint="eastAsia"/>
            <w:noProof/>
          </w:rPr>
          <w:t>数组和字符串</w:t>
        </w:r>
        <w:r>
          <w:rPr>
            <w:noProof/>
          </w:rPr>
          <w:tab/>
        </w:r>
        <w:r>
          <w:rPr>
            <w:noProof/>
          </w:rPr>
          <w:fldChar w:fldCharType="begin"/>
        </w:r>
        <w:r>
          <w:rPr>
            <w:noProof/>
          </w:rPr>
          <w:instrText xml:space="preserve"> PAGEREF _Toc402519145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46" w:history="1">
        <w:r w:rsidRPr="002F4724">
          <w:rPr>
            <w:rStyle w:val="Hyperlink"/>
            <w:rFonts w:hint="eastAsia"/>
            <w:noProof/>
          </w:rPr>
          <w:t>三、</w:t>
        </w:r>
        <w:r>
          <w:rPr>
            <w:noProof/>
            <w:szCs w:val="24"/>
          </w:rPr>
          <w:tab/>
        </w:r>
        <w:r w:rsidRPr="002F4724">
          <w:rPr>
            <w:rStyle w:val="Hyperlink"/>
            <w:rFonts w:hint="eastAsia"/>
            <w:noProof/>
          </w:rPr>
          <w:t>正则</w:t>
        </w:r>
        <w:r>
          <w:rPr>
            <w:noProof/>
          </w:rPr>
          <w:tab/>
        </w:r>
        <w:r>
          <w:rPr>
            <w:noProof/>
          </w:rPr>
          <w:fldChar w:fldCharType="begin"/>
        </w:r>
        <w:r>
          <w:rPr>
            <w:noProof/>
          </w:rPr>
          <w:instrText xml:space="preserve"> PAGEREF _Toc402519146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47" w:history="1">
        <w:r w:rsidRPr="002F4724">
          <w:rPr>
            <w:rStyle w:val="Hyperlink"/>
            <w:rFonts w:hint="eastAsia"/>
            <w:noProof/>
          </w:rPr>
          <w:t>四、</w:t>
        </w:r>
        <w:r>
          <w:rPr>
            <w:noProof/>
            <w:szCs w:val="24"/>
          </w:rPr>
          <w:tab/>
        </w:r>
        <w:r w:rsidRPr="002F4724">
          <w:rPr>
            <w:rStyle w:val="Hyperlink"/>
            <w:noProof/>
          </w:rPr>
          <w:t>DOM</w:t>
        </w:r>
        <w:r w:rsidRPr="002F4724">
          <w:rPr>
            <w:rStyle w:val="Hyperlink"/>
            <w:rFonts w:hint="eastAsia"/>
            <w:noProof/>
          </w:rPr>
          <w:t>、内置对象和盒子模型</w:t>
        </w:r>
        <w:r>
          <w:rPr>
            <w:noProof/>
          </w:rPr>
          <w:tab/>
        </w:r>
        <w:r>
          <w:rPr>
            <w:noProof/>
          </w:rPr>
          <w:fldChar w:fldCharType="begin"/>
        </w:r>
        <w:r>
          <w:rPr>
            <w:noProof/>
          </w:rPr>
          <w:instrText xml:space="preserve"> PAGEREF _Toc402519147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48" w:history="1">
        <w:r w:rsidRPr="002F4724">
          <w:rPr>
            <w:rStyle w:val="Hyperlink"/>
            <w:rFonts w:hint="eastAsia"/>
            <w:noProof/>
          </w:rPr>
          <w:t>五、</w:t>
        </w:r>
        <w:r>
          <w:rPr>
            <w:noProof/>
            <w:szCs w:val="24"/>
          </w:rPr>
          <w:tab/>
        </w:r>
        <w:r w:rsidRPr="002F4724">
          <w:rPr>
            <w:rStyle w:val="Hyperlink"/>
            <w:rFonts w:hint="eastAsia"/>
            <w:noProof/>
          </w:rPr>
          <w:t>综合面试题</w:t>
        </w:r>
        <w:r>
          <w:rPr>
            <w:noProof/>
          </w:rPr>
          <w:tab/>
        </w:r>
        <w:r>
          <w:rPr>
            <w:noProof/>
          </w:rPr>
          <w:fldChar w:fldCharType="begin"/>
        </w:r>
        <w:r>
          <w:rPr>
            <w:noProof/>
          </w:rPr>
          <w:instrText xml:space="preserve"> PAGEREF _Toc402519148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49" w:history="1">
        <w:r w:rsidRPr="002F4724">
          <w:rPr>
            <w:rStyle w:val="Hyperlink"/>
            <w:rFonts w:hint="eastAsia"/>
            <w:noProof/>
          </w:rPr>
          <w:t>六、</w:t>
        </w:r>
        <w:r>
          <w:rPr>
            <w:noProof/>
            <w:szCs w:val="24"/>
          </w:rPr>
          <w:tab/>
        </w:r>
        <w:r w:rsidRPr="002F4724">
          <w:rPr>
            <w:rStyle w:val="Hyperlink"/>
            <w:noProof/>
          </w:rPr>
          <w:t>Ajax</w:t>
        </w:r>
        <w:r>
          <w:rPr>
            <w:noProof/>
          </w:rPr>
          <w:tab/>
        </w:r>
        <w:r>
          <w:rPr>
            <w:noProof/>
          </w:rPr>
          <w:fldChar w:fldCharType="begin"/>
        </w:r>
        <w:r>
          <w:rPr>
            <w:noProof/>
          </w:rPr>
          <w:instrText xml:space="preserve"> PAGEREF _Toc402519149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0" w:history="1">
        <w:r w:rsidRPr="002F4724">
          <w:rPr>
            <w:rStyle w:val="Hyperlink"/>
            <w:rFonts w:hint="eastAsia"/>
            <w:noProof/>
          </w:rPr>
          <w:t>七、</w:t>
        </w:r>
        <w:r>
          <w:rPr>
            <w:noProof/>
            <w:szCs w:val="24"/>
          </w:rPr>
          <w:tab/>
        </w:r>
        <w:r w:rsidRPr="002F4724">
          <w:rPr>
            <w:rStyle w:val="Hyperlink"/>
            <w:rFonts w:hint="eastAsia"/>
            <w:noProof/>
          </w:rPr>
          <w:t>关于</w:t>
        </w:r>
        <w:r w:rsidRPr="002F4724">
          <w:rPr>
            <w:rStyle w:val="Hyperlink"/>
            <w:noProof/>
          </w:rPr>
          <w:t>this</w:t>
        </w:r>
        <w:r w:rsidRPr="002F4724">
          <w:rPr>
            <w:rStyle w:val="Hyperlink"/>
            <w:rFonts w:hint="eastAsia"/>
            <w:noProof/>
          </w:rPr>
          <w:t>的绑定涉及到函数的调用方式</w:t>
        </w:r>
        <w:r>
          <w:rPr>
            <w:noProof/>
          </w:rPr>
          <w:tab/>
        </w:r>
        <w:r>
          <w:rPr>
            <w:noProof/>
          </w:rPr>
          <w:fldChar w:fldCharType="begin"/>
        </w:r>
        <w:r>
          <w:rPr>
            <w:noProof/>
          </w:rPr>
          <w:instrText xml:space="preserve"> PAGEREF _Toc402519150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1" w:history="1">
        <w:r w:rsidRPr="002F4724">
          <w:rPr>
            <w:rStyle w:val="Hyperlink"/>
            <w:rFonts w:hint="eastAsia"/>
            <w:noProof/>
          </w:rPr>
          <w:t>八、</w:t>
        </w:r>
        <w:r>
          <w:rPr>
            <w:noProof/>
            <w:szCs w:val="24"/>
          </w:rPr>
          <w:tab/>
        </w:r>
        <w:r w:rsidRPr="002F4724">
          <w:rPr>
            <w:rStyle w:val="Hyperlink"/>
            <w:noProof/>
          </w:rPr>
          <w:t>jQuery</w:t>
        </w:r>
        <w:r>
          <w:rPr>
            <w:noProof/>
          </w:rPr>
          <w:tab/>
        </w:r>
        <w:r>
          <w:rPr>
            <w:noProof/>
          </w:rPr>
          <w:fldChar w:fldCharType="begin"/>
        </w:r>
        <w:r>
          <w:rPr>
            <w:noProof/>
          </w:rPr>
          <w:instrText xml:space="preserve"> PAGEREF _Toc402519151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right" w:leader="dot" w:pos="8296"/>
        </w:tabs>
        <w:ind w:left="31680"/>
        <w:rPr>
          <w:noProof/>
          <w:szCs w:val="24"/>
        </w:rPr>
      </w:pPr>
      <w:hyperlink w:anchor="_Toc402519152" w:history="1">
        <w:r w:rsidRPr="002F4724">
          <w:rPr>
            <w:rStyle w:val="Hyperlink"/>
            <w:rFonts w:hint="eastAsia"/>
            <w:noProof/>
          </w:rPr>
          <w:t>答案部分</w:t>
        </w:r>
        <w:r>
          <w:rPr>
            <w:noProof/>
          </w:rPr>
          <w:tab/>
        </w:r>
        <w:r>
          <w:rPr>
            <w:noProof/>
          </w:rPr>
          <w:fldChar w:fldCharType="begin"/>
        </w:r>
        <w:r>
          <w:rPr>
            <w:noProof/>
          </w:rPr>
          <w:instrText xml:space="preserve"> PAGEREF _Toc402519152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3" w:history="1">
        <w:r w:rsidRPr="002F4724">
          <w:rPr>
            <w:rStyle w:val="Hyperlink"/>
            <w:rFonts w:hint="eastAsia"/>
            <w:noProof/>
          </w:rPr>
          <w:t>一、</w:t>
        </w:r>
        <w:r>
          <w:rPr>
            <w:noProof/>
            <w:szCs w:val="24"/>
          </w:rPr>
          <w:tab/>
        </w:r>
        <w:r w:rsidRPr="002F4724">
          <w:rPr>
            <w:rStyle w:val="Hyperlink"/>
            <w:rFonts w:hint="eastAsia"/>
            <w:noProof/>
          </w:rPr>
          <w:t>基础部分问题以及答案</w:t>
        </w:r>
        <w:r>
          <w:rPr>
            <w:noProof/>
          </w:rPr>
          <w:tab/>
        </w:r>
        <w:r>
          <w:rPr>
            <w:noProof/>
          </w:rPr>
          <w:fldChar w:fldCharType="begin"/>
        </w:r>
        <w:r>
          <w:rPr>
            <w:noProof/>
          </w:rPr>
          <w:instrText xml:space="preserve"> PAGEREF _Toc402519153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4" w:history="1">
        <w:r w:rsidRPr="002F4724">
          <w:rPr>
            <w:rStyle w:val="Hyperlink"/>
            <w:rFonts w:hint="eastAsia"/>
            <w:noProof/>
          </w:rPr>
          <w:t>二、</w:t>
        </w:r>
        <w:r>
          <w:rPr>
            <w:noProof/>
            <w:szCs w:val="24"/>
          </w:rPr>
          <w:tab/>
        </w:r>
        <w:r w:rsidRPr="002F4724">
          <w:rPr>
            <w:rStyle w:val="Hyperlink"/>
            <w:rFonts w:hint="eastAsia"/>
            <w:noProof/>
          </w:rPr>
          <w:t>数组和字符串</w:t>
        </w:r>
        <w:r>
          <w:rPr>
            <w:noProof/>
          </w:rPr>
          <w:tab/>
        </w:r>
        <w:r>
          <w:rPr>
            <w:noProof/>
          </w:rPr>
          <w:fldChar w:fldCharType="begin"/>
        </w:r>
        <w:r>
          <w:rPr>
            <w:noProof/>
          </w:rPr>
          <w:instrText xml:space="preserve"> PAGEREF _Toc402519154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5" w:history="1">
        <w:r w:rsidRPr="002F4724">
          <w:rPr>
            <w:rStyle w:val="Hyperlink"/>
            <w:rFonts w:hint="eastAsia"/>
            <w:noProof/>
          </w:rPr>
          <w:t>三、</w:t>
        </w:r>
        <w:r>
          <w:rPr>
            <w:noProof/>
            <w:szCs w:val="24"/>
          </w:rPr>
          <w:tab/>
        </w:r>
        <w:r w:rsidRPr="002F4724">
          <w:rPr>
            <w:rStyle w:val="Hyperlink"/>
            <w:rFonts w:hint="eastAsia"/>
            <w:noProof/>
          </w:rPr>
          <w:t>正则</w:t>
        </w:r>
        <w:r>
          <w:rPr>
            <w:noProof/>
          </w:rPr>
          <w:tab/>
        </w:r>
        <w:r>
          <w:rPr>
            <w:noProof/>
          </w:rPr>
          <w:fldChar w:fldCharType="begin"/>
        </w:r>
        <w:r>
          <w:rPr>
            <w:noProof/>
          </w:rPr>
          <w:instrText xml:space="preserve"> PAGEREF _Toc402519155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6" w:history="1">
        <w:r w:rsidRPr="002F4724">
          <w:rPr>
            <w:rStyle w:val="Hyperlink"/>
            <w:rFonts w:hint="eastAsia"/>
            <w:noProof/>
          </w:rPr>
          <w:t>四、</w:t>
        </w:r>
        <w:r>
          <w:rPr>
            <w:noProof/>
            <w:szCs w:val="24"/>
          </w:rPr>
          <w:tab/>
        </w:r>
        <w:r w:rsidRPr="002F4724">
          <w:rPr>
            <w:rStyle w:val="Hyperlink"/>
            <w:noProof/>
          </w:rPr>
          <w:t>DOM</w:t>
        </w:r>
        <w:r w:rsidRPr="002F4724">
          <w:rPr>
            <w:rStyle w:val="Hyperlink"/>
            <w:rFonts w:hint="eastAsia"/>
            <w:noProof/>
          </w:rPr>
          <w:t>、内置对象和盒子模型</w:t>
        </w:r>
        <w:r>
          <w:rPr>
            <w:noProof/>
          </w:rPr>
          <w:tab/>
        </w:r>
        <w:r>
          <w:rPr>
            <w:noProof/>
          </w:rPr>
          <w:fldChar w:fldCharType="begin"/>
        </w:r>
        <w:r>
          <w:rPr>
            <w:noProof/>
          </w:rPr>
          <w:instrText xml:space="preserve"> PAGEREF _Toc402519156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7" w:history="1">
        <w:r w:rsidRPr="002F4724">
          <w:rPr>
            <w:rStyle w:val="Hyperlink"/>
            <w:rFonts w:hint="eastAsia"/>
            <w:noProof/>
          </w:rPr>
          <w:t>五、</w:t>
        </w:r>
        <w:r>
          <w:rPr>
            <w:noProof/>
            <w:szCs w:val="24"/>
          </w:rPr>
          <w:tab/>
        </w:r>
        <w:r w:rsidRPr="002F4724">
          <w:rPr>
            <w:rStyle w:val="Hyperlink"/>
            <w:rFonts w:hint="eastAsia"/>
            <w:noProof/>
          </w:rPr>
          <w:t>综合面试题</w:t>
        </w:r>
        <w:r>
          <w:rPr>
            <w:noProof/>
          </w:rPr>
          <w:tab/>
        </w:r>
        <w:r>
          <w:rPr>
            <w:noProof/>
          </w:rPr>
          <w:fldChar w:fldCharType="begin"/>
        </w:r>
        <w:r>
          <w:rPr>
            <w:noProof/>
          </w:rPr>
          <w:instrText xml:space="preserve"> PAGEREF _Toc402519157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8" w:history="1">
        <w:r w:rsidRPr="002F4724">
          <w:rPr>
            <w:rStyle w:val="Hyperlink"/>
            <w:rFonts w:hint="eastAsia"/>
            <w:noProof/>
          </w:rPr>
          <w:t>六、</w:t>
        </w:r>
        <w:r>
          <w:rPr>
            <w:noProof/>
            <w:szCs w:val="24"/>
          </w:rPr>
          <w:tab/>
        </w:r>
        <w:r w:rsidRPr="002F4724">
          <w:rPr>
            <w:rStyle w:val="Hyperlink"/>
            <w:noProof/>
          </w:rPr>
          <w:t>Ajax</w:t>
        </w:r>
        <w:r>
          <w:rPr>
            <w:noProof/>
          </w:rPr>
          <w:tab/>
        </w:r>
        <w:r>
          <w:rPr>
            <w:noProof/>
          </w:rPr>
          <w:fldChar w:fldCharType="begin"/>
        </w:r>
        <w:r>
          <w:rPr>
            <w:noProof/>
          </w:rPr>
          <w:instrText xml:space="preserve"> PAGEREF _Toc402519158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59" w:history="1">
        <w:r w:rsidRPr="002F4724">
          <w:rPr>
            <w:rStyle w:val="Hyperlink"/>
            <w:rFonts w:hint="eastAsia"/>
            <w:noProof/>
          </w:rPr>
          <w:t>七、</w:t>
        </w:r>
        <w:r>
          <w:rPr>
            <w:noProof/>
            <w:szCs w:val="24"/>
          </w:rPr>
          <w:tab/>
        </w:r>
        <w:r w:rsidRPr="002F4724">
          <w:rPr>
            <w:rStyle w:val="Hyperlink"/>
            <w:rFonts w:hint="eastAsia"/>
            <w:noProof/>
          </w:rPr>
          <w:t>关于</w:t>
        </w:r>
        <w:r w:rsidRPr="002F4724">
          <w:rPr>
            <w:rStyle w:val="Hyperlink"/>
            <w:noProof/>
          </w:rPr>
          <w:t>this</w:t>
        </w:r>
        <w:r w:rsidRPr="002F4724">
          <w:rPr>
            <w:rStyle w:val="Hyperlink"/>
            <w:rFonts w:hint="eastAsia"/>
            <w:noProof/>
          </w:rPr>
          <w:t>的绑定涉及到函数的调用方式</w:t>
        </w:r>
        <w:r>
          <w:rPr>
            <w:noProof/>
          </w:rPr>
          <w:tab/>
        </w:r>
        <w:r>
          <w:rPr>
            <w:noProof/>
          </w:rPr>
          <w:fldChar w:fldCharType="begin"/>
        </w:r>
        <w:r>
          <w:rPr>
            <w:noProof/>
          </w:rPr>
          <w:instrText xml:space="preserve"> PAGEREF _Toc402519159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60" w:history="1">
        <w:r w:rsidRPr="002F4724">
          <w:rPr>
            <w:rStyle w:val="Hyperlink"/>
            <w:rFonts w:hint="eastAsia"/>
            <w:noProof/>
          </w:rPr>
          <w:t>八、</w:t>
        </w:r>
        <w:r>
          <w:rPr>
            <w:noProof/>
            <w:szCs w:val="24"/>
          </w:rPr>
          <w:tab/>
        </w:r>
        <w:r w:rsidRPr="002F4724">
          <w:rPr>
            <w:rStyle w:val="Hyperlink"/>
            <w:noProof/>
          </w:rPr>
          <w:t>jQuery</w:t>
        </w:r>
        <w:r>
          <w:rPr>
            <w:noProof/>
          </w:rPr>
          <w:tab/>
        </w:r>
        <w:r>
          <w:rPr>
            <w:noProof/>
          </w:rPr>
          <w:fldChar w:fldCharType="begin"/>
        </w:r>
        <w:r>
          <w:rPr>
            <w:noProof/>
          </w:rPr>
          <w:instrText xml:space="preserve"> PAGEREF _Toc402519160 \h </w:instrText>
        </w:r>
        <w:r>
          <w:rPr>
            <w:noProof/>
          </w:rPr>
        </w:r>
        <w:r>
          <w:rPr>
            <w:noProof/>
          </w:rPr>
          <w:fldChar w:fldCharType="separate"/>
        </w:r>
        <w:r>
          <w:rPr>
            <w:noProof/>
          </w:rPr>
          <w:t>3</w:t>
        </w:r>
        <w:r>
          <w:rPr>
            <w:noProof/>
          </w:rPr>
          <w:fldChar w:fldCharType="end"/>
        </w:r>
      </w:hyperlink>
    </w:p>
    <w:p w:rsidR="00922A13" w:rsidRDefault="00922A13" w:rsidP="0096686C">
      <w:pPr>
        <w:pStyle w:val="TOC2"/>
        <w:tabs>
          <w:tab w:val="left" w:pos="1260"/>
          <w:tab w:val="right" w:leader="dot" w:pos="8296"/>
        </w:tabs>
        <w:ind w:left="31680"/>
        <w:rPr>
          <w:noProof/>
          <w:szCs w:val="24"/>
        </w:rPr>
      </w:pPr>
      <w:hyperlink w:anchor="_Toc402519161" w:history="1">
        <w:r w:rsidRPr="002F4724">
          <w:rPr>
            <w:rStyle w:val="Hyperlink"/>
            <w:rFonts w:hint="eastAsia"/>
            <w:noProof/>
          </w:rPr>
          <w:t>九、</w:t>
        </w:r>
        <w:r>
          <w:rPr>
            <w:noProof/>
            <w:szCs w:val="24"/>
          </w:rPr>
          <w:tab/>
        </w:r>
        <w:r w:rsidRPr="002F4724">
          <w:rPr>
            <w:rStyle w:val="Hyperlink"/>
            <w:rFonts w:hint="eastAsia"/>
            <w:noProof/>
          </w:rPr>
          <w:t>联系我们</w:t>
        </w:r>
        <w:r>
          <w:rPr>
            <w:noProof/>
          </w:rPr>
          <w:tab/>
        </w:r>
        <w:r>
          <w:rPr>
            <w:noProof/>
          </w:rPr>
          <w:fldChar w:fldCharType="begin"/>
        </w:r>
        <w:r>
          <w:rPr>
            <w:noProof/>
          </w:rPr>
          <w:instrText xml:space="preserve"> PAGEREF _Toc402519161 \h </w:instrText>
        </w:r>
        <w:r>
          <w:rPr>
            <w:noProof/>
          </w:rPr>
        </w:r>
        <w:r>
          <w:rPr>
            <w:noProof/>
          </w:rPr>
          <w:fldChar w:fldCharType="separate"/>
        </w:r>
        <w:r>
          <w:rPr>
            <w:noProof/>
          </w:rPr>
          <w:t>3</w:t>
        </w:r>
        <w:r>
          <w:rPr>
            <w:noProof/>
          </w:rPr>
          <w:fldChar w:fldCharType="end"/>
        </w:r>
      </w:hyperlink>
    </w:p>
    <w:p w:rsidR="00922A13" w:rsidRDefault="00922A13" w:rsidP="00AA39E2">
      <w:pPr>
        <w:tabs>
          <w:tab w:val="right" w:leader="dot" w:pos="8306"/>
        </w:tabs>
        <w:jc w:val="center"/>
        <w:sectPr w:rsidR="00922A13" w:rsidSect="00AA39E2">
          <w:pgSz w:w="11906" w:h="16838"/>
          <w:pgMar w:top="1440" w:right="1800" w:bottom="1440" w:left="1800" w:header="851" w:footer="349" w:gutter="0"/>
          <w:cols w:space="720"/>
          <w:docGrid w:type="lines" w:linePitch="312"/>
        </w:sectPr>
      </w:pPr>
      <w:r>
        <w:fldChar w:fldCharType="end"/>
      </w:r>
    </w:p>
    <w:p w:rsidR="00922A13" w:rsidRDefault="00922A13" w:rsidP="00AA39E2">
      <w:pPr>
        <w:pStyle w:val="Subtitle"/>
      </w:pPr>
      <w:bookmarkStart w:id="5" w:name="_Toc402519143"/>
      <w:bookmarkStart w:id="6" w:name="_Toc23343"/>
      <w:r>
        <w:rPr>
          <w:rFonts w:hint="eastAsia"/>
          <w:sz w:val="44"/>
          <w:szCs w:val="44"/>
        </w:rPr>
        <w:t>测试题部分</w:t>
      </w:r>
      <w:bookmarkEnd w:id="5"/>
    </w:p>
    <w:p w:rsidR="00922A13" w:rsidRDefault="00922A13" w:rsidP="00AA39E2">
      <w:pPr>
        <w:pStyle w:val="Subtitle"/>
        <w:numPr>
          <w:ilvl w:val="0"/>
          <w:numId w:val="1"/>
        </w:numPr>
        <w:jc w:val="left"/>
      </w:pPr>
      <w:bookmarkStart w:id="7" w:name="_Toc402519144"/>
      <w:r>
        <w:rPr>
          <w:rFonts w:hint="eastAsia"/>
        </w:rPr>
        <w:t>基础部分</w:t>
      </w:r>
      <w:bookmarkEnd w:id="6"/>
      <w:bookmarkEnd w:id="7"/>
    </w:p>
    <w:p w:rsidR="00922A13" w:rsidRDefault="00922A13" w:rsidP="00AA39E2">
      <w:pPr>
        <w:pStyle w:val="2"/>
        <w:numPr>
          <w:ilvl w:val="0"/>
          <w:numId w:val="2"/>
        </w:numPr>
        <w:ind w:firstLineChars="0"/>
        <w:rPr>
          <w:rFonts w:ascii="宋体"/>
          <w:b/>
        </w:rPr>
      </w:pPr>
      <w:r>
        <w:rPr>
          <w:rFonts w:ascii="宋体" w:hAnsi="宋体"/>
          <w:b/>
        </w:rPr>
        <w:t>js</w:t>
      </w:r>
      <w:r>
        <w:rPr>
          <w:rFonts w:ascii="宋体" w:hAnsi="宋体" w:hint="eastAsia"/>
          <w:b/>
        </w:rPr>
        <w:t>中有几种数据类型？</w:t>
      </w:r>
    </w:p>
    <w:p w:rsidR="00922A13" w:rsidRDefault="00922A13" w:rsidP="00AA39E2">
      <w:pPr>
        <w:pStyle w:val="2"/>
        <w:numPr>
          <w:ilvl w:val="0"/>
          <w:numId w:val="2"/>
        </w:numPr>
        <w:ind w:firstLineChars="0"/>
        <w:rPr>
          <w:rFonts w:ascii="宋体"/>
          <w:b/>
        </w:rPr>
      </w:pPr>
      <w:r>
        <w:rPr>
          <w:rFonts w:ascii="宋体" w:hAnsi="宋体"/>
          <w:b/>
        </w:rPr>
        <w:t>var a=b=c=d=5</w:t>
      </w:r>
      <w:r>
        <w:rPr>
          <w:rFonts w:ascii="宋体" w:hAnsi="宋体" w:hint="eastAsia"/>
          <w:b/>
        </w:rPr>
        <w:t>是什么意思，如果接下来再写一句</w:t>
      </w:r>
      <w:r>
        <w:rPr>
          <w:rFonts w:ascii="宋体" w:hAnsi="宋体"/>
          <w:b/>
        </w:rPr>
        <w:t>d=9,a,b,c</w:t>
      </w:r>
      <w:r>
        <w:rPr>
          <w:rFonts w:ascii="宋体" w:hAnsi="宋体" w:hint="eastAsia"/>
          <w:b/>
        </w:rPr>
        <w:t>的值会变化吗？</w:t>
      </w:r>
    </w:p>
    <w:p w:rsidR="00922A13" w:rsidRDefault="00922A13" w:rsidP="00AA39E2">
      <w:pPr>
        <w:pStyle w:val="2"/>
        <w:numPr>
          <w:ilvl w:val="0"/>
          <w:numId w:val="2"/>
        </w:numPr>
        <w:ind w:firstLineChars="0"/>
        <w:rPr>
          <w:rFonts w:ascii="宋体"/>
          <w:b/>
        </w:rPr>
      </w:pPr>
      <w:r>
        <w:rPr>
          <w:rFonts w:ascii="宋体" w:hAnsi="宋体"/>
          <w:b/>
        </w:rPr>
        <w:t>var a=b=c=d=[1,2,3,4,5]</w:t>
      </w:r>
      <w:r>
        <w:rPr>
          <w:rFonts w:ascii="宋体" w:hAnsi="宋体" w:hint="eastAsia"/>
          <w:b/>
        </w:rPr>
        <w:t>是什么意思？如果接下来再写一句</w:t>
      </w:r>
      <w:r>
        <w:rPr>
          <w:rFonts w:ascii="宋体" w:hAnsi="宋体"/>
          <w:b/>
        </w:rPr>
        <w:t>d[5]=9</w:t>
      </w:r>
      <w:r>
        <w:rPr>
          <w:rFonts w:ascii="宋体" w:hAnsi="宋体" w:hint="eastAsia"/>
          <w:b/>
        </w:rPr>
        <w:t>，</w:t>
      </w:r>
      <w:r>
        <w:rPr>
          <w:rFonts w:ascii="宋体" w:hAnsi="宋体"/>
          <w:b/>
        </w:rPr>
        <w:t>a,b,c</w:t>
      </w:r>
      <w:r>
        <w:rPr>
          <w:rFonts w:ascii="宋体" w:hAnsi="宋体" w:hint="eastAsia"/>
          <w:b/>
        </w:rPr>
        <w:t>的值会发生变化吗？</w:t>
      </w:r>
    </w:p>
    <w:p w:rsidR="00922A13" w:rsidRDefault="00922A13" w:rsidP="00AA39E2">
      <w:pPr>
        <w:pStyle w:val="2"/>
        <w:numPr>
          <w:ilvl w:val="0"/>
          <w:numId w:val="2"/>
        </w:numPr>
        <w:ind w:firstLineChars="0"/>
        <w:rPr>
          <w:rFonts w:ascii="宋体" w:hAnsi="宋体"/>
          <w:b/>
        </w:rPr>
      </w:pPr>
      <w:r>
        <w:rPr>
          <w:rFonts w:ascii="宋体" w:hAnsi="宋体"/>
          <w:b/>
        </w:rPr>
        <w:t>var a=b=c=d=[1,2,3,4,5]</w:t>
      </w:r>
      <w:r>
        <w:rPr>
          <w:rFonts w:ascii="宋体" w:hAnsi="宋体" w:hint="eastAsia"/>
          <w:b/>
        </w:rPr>
        <w:t>是什么意思？如果接下来再写一句</w:t>
      </w:r>
      <w:r>
        <w:rPr>
          <w:rFonts w:ascii="宋体" w:hAnsi="宋体"/>
          <w:b/>
        </w:rPr>
        <w:t>d=[9]</w:t>
      </w:r>
      <w:r>
        <w:rPr>
          <w:rFonts w:ascii="宋体" w:hAnsi="宋体" w:hint="eastAsia"/>
          <w:b/>
        </w:rPr>
        <w:t>，</w:t>
      </w:r>
      <w:r>
        <w:rPr>
          <w:rFonts w:ascii="宋体" w:hAnsi="宋体"/>
          <w:b/>
        </w:rPr>
        <w:t>a,b,c</w:t>
      </w:r>
      <w:r>
        <w:rPr>
          <w:rFonts w:ascii="宋体" w:hAnsi="宋体" w:hint="eastAsia"/>
          <w:b/>
        </w:rPr>
        <w:t>的值会发生变化吗？</w:t>
      </w:r>
      <w:r>
        <w:rPr>
          <w:rFonts w:ascii="宋体" w:hAnsi="宋体"/>
          <w:b/>
        </w:rPr>
        <w:t>(</w:t>
      </w:r>
      <w:r>
        <w:rPr>
          <w:rFonts w:ascii="宋体" w:hAnsi="宋体" w:hint="eastAsia"/>
          <w:b/>
        </w:rPr>
        <w:t>这题难度稍高</w:t>
      </w:r>
      <w:r>
        <w:rPr>
          <w:rFonts w:ascii="宋体" w:hAnsi="宋体"/>
          <w:b/>
        </w:rPr>
        <w:t>)</w:t>
      </w:r>
    </w:p>
    <w:p w:rsidR="00922A13" w:rsidRDefault="00922A13" w:rsidP="00AA39E2">
      <w:pPr>
        <w:pStyle w:val="2"/>
        <w:numPr>
          <w:ilvl w:val="0"/>
          <w:numId w:val="2"/>
        </w:numPr>
        <w:ind w:firstLineChars="0"/>
        <w:rPr>
          <w:rFonts w:ascii="宋体"/>
          <w:b/>
        </w:rPr>
      </w:pPr>
      <w:r>
        <w:rPr>
          <w:rFonts w:ascii="宋体" w:hAnsi="宋体"/>
          <w:b/>
        </w:rPr>
        <w:t>var n=(1,2,3,4,5)</w:t>
      </w:r>
      <w:r>
        <w:rPr>
          <w:rFonts w:ascii="宋体" w:hAnsi="宋体" w:hint="eastAsia"/>
          <w:b/>
        </w:rPr>
        <w:t>，</w:t>
      </w:r>
      <w:r>
        <w:rPr>
          <w:rFonts w:ascii="宋体" w:hAnsi="宋体"/>
          <w:b/>
        </w:rPr>
        <w:t>n</w:t>
      </w:r>
      <w:r>
        <w:rPr>
          <w:rFonts w:ascii="宋体" w:hAnsi="宋体" w:hint="eastAsia"/>
          <w:b/>
        </w:rPr>
        <w:t>的值是多少？</w:t>
      </w:r>
    </w:p>
    <w:p w:rsidR="00922A13" w:rsidRDefault="00922A13" w:rsidP="00AA39E2">
      <w:pPr>
        <w:pStyle w:val="2"/>
        <w:numPr>
          <w:ilvl w:val="0"/>
          <w:numId w:val="2"/>
        </w:numPr>
        <w:ind w:firstLineChars="0"/>
        <w:rPr>
          <w:rFonts w:ascii="宋体"/>
          <w:b/>
        </w:rPr>
      </w:pPr>
      <w:r>
        <w:rPr>
          <w:rFonts w:ascii="宋体" w:hAnsi="宋体" w:hint="eastAsia"/>
          <w:b/>
        </w:rPr>
        <w:t>如何知道一个变量的数据类型？</w:t>
      </w:r>
    </w:p>
    <w:p w:rsidR="00922A13" w:rsidRDefault="00922A13" w:rsidP="00AA39E2">
      <w:pPr>
        <w:pStyle w:val="2"/>
        <w:numPr>
          <w:ilvl w:val="0"/>
          <w:numId w:val="2"/>
        </w:numPr>
        <w:ind w:firstLineChars="0"/>
        <w:rPr>
          <w:rFonts w:ascii="宋体"/>
          <w:b/>
        </w:rPr>
      </w:pPr>
      <w:r>
        <w:rPr>
          <w:rFonts w:ascii="宋体" w:hAnsi="宋体"/>
          <w:b/>
        </w:rPr>
        <w:t>var str=true+11+null+9+undefined+</w:t>
      </w:r>
      <w:r>
        <w:rPr>
          <w:rFonts w:ascii="宋体" w:hAnsi="宋体" w:hint="eastAsia"/>
          <w:b/>
        </w:rPr>
        <w:t>’</w:t>
      </w:r>
      <w:r>
        <w:rPr>
          <w:rFonts w:ascii="宋体" w:hAnsi="宋体"/>
          <w:b/>
        </w:rPr>
        <w:t>zhufengpeixun</w:t>
      </w:r>
      <w:r>
        <w:rPr>
          <w:rFonts w:ascii="宋体" w:hAnsi="宋体" w:hint="eastAsia"/>
          <w:b/>
        </w:rPr>
        <w:t>’</w:t>
      </w:r>
      <w:r>
        <w:rPr>
          <w:rFonts w:ascii="宋体" w:hAnsi="宋体"/>
          <w:b/>
        </w:rPr>
        <w:t>+false+null+9+[]</w:t>
      </w:r>
      <w:r>
        <w:rPr>
          <w:rFonts w:ascii="宋体" w:hAnsi="宋体" w:hint="eastAsia"/>
          <w:b/>
        </w:rPr>
        <w:t>，</w:t>
      </w:r>
      <w:r>
        <w:rPr>
          <w:rFonts w:ascii="宋体" w:hAnsi="宋体"/>
          <w:b/>
        </w:rPr>
        <w:t>str</w:t>
      </w:r>
      <w:r>
        <w:rPr>
          <w:rFonts w:ascii="宋体" w:hAnsi="宋体" w:hint="eastAsia"/>
          <w:b/>
        </w:rPr>
        <w:t>的值是多少？为什么？</w:t>
      </w:r>
    </w:p>
    <w:p w:rsidR="00922A13" w:rsidRDefault="00922A13" w:rsidP="00AA39E2">
      <w:pPr>
        <w:pStyle w:val="2"/>
        <w:numPr>
          <w:ilvl w:val="0"/>
          <w:numId w:val="2"/>
        </w:numPr>
        <w:ind w:firstLineChars="0"/>
        <w:rPr>
          <w:rFonts w:ascii="宋体"/>
          <w:b/>
        </w:rPr>
      </w:pPr>
      <w:r>
        <w:rPr>
          <w:rFonts w:ascii="宋体" w:hAnsi="宋体" w:hint="eastAsia"/>
          <w:b/>
        </w:rPr>
        <w:t>在</w:t>
      </w:r>
      <w:r>
        <w:rPr>
          <w:rFonts w:ascii="宋体" w:hAnsi="宋体"/>
          <w:b/>
        </w:rPr>
        <w:t>js</w:t>
      </w:r>
      <w:r>
        <w:rPr>
          <w:rFonts w:ascii="宋体" w:hAnsi="宋体" w:hint="eastAsia"/>
          <w:b/>
        </w:rPr>
        <w:t>中，</w:t>
      </w:r>
      <w:r>
        <w:rPr>
          <w:rFonts w:ascii="宋体" w:hAnsi="宋体"/>
          <w:b/>
        </w:rPr>
        <w:t>[]</w:t>
      </w:r>
      <w:r>
        <w:rPr>
          <w:rFonts w:ascii="宋体" w:hAnsi="宋体" w:hint="eastAsia"/>
          <w:b/>
        </w:rPr>
        <w:t>和</w:t>
      </w:r>
      <w:r>
        <w:rPr>
          <w:rFonts w:ascii="宋体"/>
          <w:b/>
        </w:rPr>
        <w:t>{}</w:t>
      </w:r>
      <w:r>
        <w:rPr>
          <w:rFonts w:ascii="宋体" w:hAnsi="宋体" w:hint="eastAsia"/>
          <w:b/>
        </w:rPr>
        <w:t>表示什么？</w:t>
      </w:r>
    </w:p>
    <w:p w:rsidR="00922A13" w:rsidRDefault="00922A13" w:rsidP="00AA39E2">
      <w:pPr>
        <w:pStyle w:val="2"/>
        <w:numPr>
          <w:ilvl w:val="0"/>
          <w:numId w:val="2"/>
        </w:numPr>
        <w:ind w:firstLineChars="0"/>
        <w:rPr>
          <w:rFonts w:ascii="宋体"/>
          <w:b/>
        </w:rPr>
      </w:pPr>
      <w:r>
        <w:rPr>
          <w:rFonts w:ascii="宋体" w:hAnsi="宋体" w:hint="eastAsia"/>
          <w:b/>
        </w:rPr>
        <w:t>语法</w:t>
      </w:r>
      <w:r>
        <w:rPr>
          <w:rFonts w:ascii="宋体" w:hAnsi="宋体"/>
          <w:b/>
        </w:rPr>
        <w:t>i++,++i</w:t>
      </w:r>
      <w:r>
        <w:rPr>
          <w:rFonts w:ascii="宋体" w:hAnsi="宋体" w:hint="eastAsia"/>
          <w:b/>
        </w:rPr>
        <w:t>和</w:t>
      </w:r>
      <w:r>
        <w:rPr>
          <w:rFonts w:ascii="宋体" w:hAnsi="宋体"/>
          <w:b/>
        </w:rPr>
        <w:t>+i</w:t>
      </w:r>
      <w:r>
        <w:rPr>
          <w:rFonts w:ascii="宋体" w:hAnsi="宋体" w:hint="eastAsia"/>
          <w:b/>
        </w:rPr>
        <w:t>是什么意思？</w:t>
      </w:r>
    </w:p>
    <w:p w:rsidR="00922A13" w:rsidRDefault="00922A13" w:rsidP="00AA39E2">
      <w:pPr>
        <w:pStyle w:val="2"/>
        <w:numPr>
          <w:ilvl w:val="0"/>
          <w:numId w:val="2"/>
        </w:numPr>
        <w:ind w:firstLineChars="0"/>
        <w:rPr>
          <w:rFonts w:ascii="宋体"/>
          <w:b/>
        </w:rPr>
      </w:pPr>
      <w:r>
        <w:rPr>
          <w:rFonts w:ascii="宋体" w:hAnsi="宋体" w:hint="eastAsia"/>
          <w:b/>
        </w:rPr>
        <w:t>什么叫全局变量，什么叫局部变量？是如何定义出来的？</w:t>
      </w:r>
    </w:p>
    <w:p w:rsidR="00922A13" w:rsidRDefault="00922A13" w:rsidP="00AA39E2">
      <w:pPr>
        <w:pStyle w:val="2"/>
        <w:numPr>
          <w:ilvl w:val="0"/>
          <w:numId w:val="2"/>
        </w:numPr>
        <w:ind w:firstLineChars="0"/>
        <w:rPr>
          <w:rFonts w:ascii="宋体"/>
          <w:b/>
        </w:rPr>
      </w:pPr>
      <w:r>
        <w:rPr>
          <w:rFonts w:ascii="宋体" w:hAnsi="宋体" w:hint="eastAsia"/>
          <w:b/>
        </w:rPr>
        <w:t>什么叫保留字，在定义变量时我们应该注意那些？</w:t>
      </w:r>
    </w:p>
    <w:p w:rsidR="00922A13" w:rsidRDefault="00922A13" w:rsidP="00AA39E2">
      <w:pPr>
        <w:pStyle w:val="2"/>
        <w:numPr>
          <w:ilvl w:val="0"/>
          <w:numId w:val="2"/>
        </w:numPr>
        <w:ind w:firstLineChars="0"/>
        <w:rPr>
          <w:rFonts w:ascii="宋体"/>
          <w:b/>
        </w:rPr>
      </w:pPr>
      <w:r>
        <w:rPr>
          <w:rFonts w:ascii="宋体" w:hAnsi="宋体" w:hint="eastAsia"/>
          <w:b/>
        </w:rPr>
        <w:t>定义变量名或方法、属性名，有什么规范原则吗？请说一说。</w:t>
      </w:r>
    </w:p>
    <w:p w:rsidR="00922A13" w:rsidRDefault="00922A13" w:rsidP="00AA39E2">
      <w:pPr>
        <w:pStyle w:val="2"/>
        <w:numPr>
          <w:ilvl w:val="0"/>
          <w:numId w:val="2"/>
        </w:numPr>
        <w:ind w:firstLineChars="0"/>
        <w:rPr>
          <w:rFonts w:ascii="宋体"/>
          <w:b/>
        </w:rPr>
      </w:pPr>
      <w:r>
        <w:rPr>
          <w:rFonts w:ascii="宋体" w:hAnsi="宋体" w:hint="eastAsia"/>
          <w:b/>
        </w:rPr>
        <w:t>在</w:t>
      </w:r>
      <w:r>
        <w:rPr>
          <w:rFonts w:ascii="宋体" w:hAnsi="宋体"/>
          <w:b/>
        </w:rPr>
        <w:t>IE,FireFox,Chrome</w:t>
      </w:r>
      <w:r>
        <w:rPr>
          <w:rFonts w:ascii="宋体" w:hAnsi="宋体" w:hint="eastAsia"/>
          <w:b/>
        </w:rPr>
        <w:t>这三个浏览器中，如何查看</w:t>
      </w:r>
      <w:r>
        <w:rPr>
          <w:rFonts w:ascii="宋体" w:hAnsi="宋体"/>
          <w:b/>
        </w:rPr>
        <w:t>js</w:t>
      </w:r>
      <w:r>
        <w:rPr>
          <w:rFonts w:ascii="宋体" w:hAnsi="宋体" w:hint="eastAsia"/>
          <w:b/>
        </w:rPr>
        <w:t>代码的报错？</w:t>
      </w:r>
    </w:p>
    <w:p w:rsidR="00922A13" w:rsidRDefault="00922A13" w:rsidP="00AA39E2">
      <w:pPr>
        <w:pStyle w:val="2"/>
        <w:numPr>
          <w:ilvl w:val="0"/>
          <w:numId w:val="2"/>
        </w:numPr>
        <w:ind w:firstLineChars="0"/>
        <w:rPr>
          <w:rFonts w:ascii="宋体"/>
          <w:b/>
        </w:rPr>
      </w:pPr>
      <w:r>
        <w:rPr>
          <w:rFonts w:ascii="宋体" w:hAnsi="宋体" w:hint="eastAsia"/>
          <w:b/>
        </w:rPr>
        <w:t>说一说</w:t>
      </w:r>
      <w:r>
        <w:rPr>
          <w:rFonts w:ascii="宋体" w:hAnsi="宋体"/>
          <w:b/>
        </w:rPr>
        <w:t>html</w:t>
      </w:r>
      <w:r>
        <w:rPr>
          <w:rFonts w:ascii="宋体" w:hAnsi="宋体" w:hint="eastAsia"/>
          <w:b/>
        </w:rPr>
        <w:t>代码，</w:t>
      </w:r>
      <w:r>
        <w:rPr>
          <w:rFonts w:ascii="宋体" w:hAnsi="宋体"/>
          <w:b/>
        </w:rPr>
        <w:t>css</w:t>
      </w:r>
      <w:r>
        <w:rPr>
          <w:rFonts w:ascii="宋体" w:hAnsi="宋体" w:hint="eastAsia"/>
          <w:b/>
        </w:rPr>
        <w:t>代码和</w:t>
      </w:r>
      <w:r>
        <w:rPr>
          <w:rFonts w:ascii="宋体" w:hAnsi="宋体"/>
          <w:b/>
        </w:rPr>
        <w:t>js</w:t>
      </w:r>
      <w:r>
        <w:rPr>
          <w:rFonts w:ascii="宋体" w:hAnsi="宋体" w:hint="eastAsia"/>
          <w:b/>
        </w:rPr>
        <w:t>代码的注释的写法</w:t>
      </w:r>
    </w:p>
    <w:p w:rsidR="00922A13" w:rsidRDefault="00922A13" w:rsidP="00AA39E2">
      <w:pPr>
        <w:pStyle w:val="2"/>
        <w:numPr>
          <w:ilvl w:val="0"/>
          <w:numId w:val="2"/>
        </w:numPr>
        <w:ind w:firstLineChars="0"/>
        <w:rPr>
          <w:rFonts w:ascii="宋体"/>
          <w:b/>
        </w:rPr>
      </w:pPr>
      <w:r>
        <w:rPr>
          <w:rFonts w:ascii="宋体" w:hAnsi="宋体" w:hint="eastAsia"/>
          <w:b/>
        </w:rPr>
        <w:t>循环语句有几种写法？用不同的写法写出九九乘法表？</w:t>
      </w:r>
    </w:p>
    <w:p w:rsidR="00922A13" w:rsidRDefault="00922A13" w:rsidP="00AA39E2">
      <w:pPr>
        <w:pStyle w:val="2"/>
        <w:numPr>
          <w:ilvl w:val="0"/>
          <w:numId w:val="2"/>
        </w:numPr>
        <w:ind w:firstLineChars="0"/>
        <w:rPr>
          <w:rFonts w:ascii="宋体"/>
          <w:b/>
        </w:rPr>
      </w:pPr>
      <w:r>
        <w:rPr>
          <w:rFonts w:ascii="宋体" w:hAnsi="宋体" w:hint="eastAsia"/>
          <w:b/>
        </w:rPr>
        <w:t>条件语句有几种写法，用不同的写法写出判断当天是星期几的方法。</w:t>
      </w:r>
    </w:p>
    <w:p w:rsidR="00922A13" w:rsidRDefault="00922A13" w:rsidP="00AA39E2">
      <w:pPr>
        <w:pStyle w:val="2"/>
        <w:numPr>
          <w:ilvl w:val="0"/>
          <w:numId w:val="2"/>
        </w:numPr>
        <w:ind w:firstLineChars="0"/>
        <w:rPr>
          <w:rFonts w:ascii="宋体"/>
          <w:b/>
        </w:rPr>
      </w:pPr>
      <w:r>
        <w:rPr>
          <w:rFonts w:ascii="宋体" w:hAnsi="宋体"/>
          <w:b/>
        </w:rPr>
        <w:t>NaN</w:t>
      </w:r>
      <w:r>
        <w:rPr>
          <w:rFonts w:ascii="宋体" w:hAnsi="宋体" w:hint="eastAsia"/>
          <w:b/>
        </w:rPr>
        <w:t>是什么意思，这个值有什么特点？</w:t>
      </w:r>
    </w:p>
    <w:p w:rsidR="00922A13" w:rsidRDefault="00922A13" w:rsidP="00AA39E2">
      <w:pPr>
        <w:numPr>
          <w:ilvl w:val="0"/>
          <w:numId w:val="2"/>
        </w:numPr>
        <w:rPr>
          <w:rFonts w:ascii="宋体"/>
          <w:b/>
        </w:rPr>
      </w:pPr>
      <w:r>
        <w:rPr>
          <w:rFonts w:ascii="宋体" w:hAnsi="宋体" w:hint="eastAsia"/>
          <w:b/>
        </w:rPr>
        <w:t>先看下面代码：</w:t>
      </w:r>
    </w:p>
    <w:p w:rsidR="00922A13" w:rsidRDefault="00922A13" w:rsidP="0096686C">
      <w:pPr>
        <w:ind w:leftChars="500" w:left="31680"/>
        <w:rPr>
          <w:rFonts w:ascii="宋体"/>
          <w:b/>
        </w:rPr>
      </w:pPr>
      <w:r>
        <w:rPr>
          <w:rFonts w:ascii="宋体" w:hAnsi="宋体"/>
          <w:b/>
        </w:rPr>
        <w:t>switch(str){</w:t>
      </w:r>
    </w:p>
    <w:p w:rsidR="00922A13" w:rsidRDefault="00922A13" w:rsidP="0096686C">
      <w:pPr>
        <w:ind w:leftChars="600" w:left="31680"/>
        <w:rPr>
          <w:rFonts w:ascii="宋体"/>
          <w:b/>
        </w:rPr>
      </w:pPr>
      <w:r>
        <w:rPr>
          <w:rFonts w:ascii="宋体" w:hAnsi="宋体"/>
          <w:b/>
        </w:rPr>
        <w:t>case "/01.gif" :</w:t>
      </w:r>
    </w:p>
    <w:p w:rsidR="00922A13" w:rsidRDefault="00922A13" w:rsidP="0096686C">
      <w:pPr>
        <w:ind w:leftChars="900" w:left="31680"/>
        <w:rPr>
          <w:rFonts w:ascii="宋体"/>
          <w:b/>
        </w:rPr>
      </w:pPr>
      <w:r>
        <w:rPr>
          <w:rFonts w:ascii="宋体" w:hAnsi="宋体"/>
          <w:b/>
        </w:rPr>
        <w:t>oImg.src="images/02.gif";</w:t>
      </w:r>
    </w:p>
    <w:p w:rsidR="00922A13" w:rsidRDefault="00922A13" w:rsidP="0096686C">
      <w:pPr>
        <w:ind w:leftChars="900" w:left="31680"/>
        <w:rPr>
          <w:rFonts w:ascii="宋体"/>
          <w:b/>
        </w:rPr>
      </w:pPr>
      <w:r>
        <w:rPr>
          <w:rFonts w:ascii="宋体" w:hAnsi="宋体"/>
          <w:b/>
        </w:rPr>
        <w:t>return;</w:t>
      </w:r>
    </w:p>
    <w:p w:rsidR="00922A13" w:rsidRDefault="00922A13" w:rsidP="0096686C">
      <w:pPr>
        <w:ind w:leftChars="600" w:left="31680"/>
        <w:rPr>
          <w:rFonts w:ascii="宋体"/>
          <w:b/>
        </w:rPr>
      </w:pPr>
      <w:r>
        <w:rPr>
          <w:rFonts w:ascii="宋体" w:hAnsi="宋体"/>
          <w:b/>
        </w:rPr>
        <w:t>case "/02.gif" :</w:t>
      </w:r>
    </w:p>
    <w:p w:rsidR="00922A13" w:rsidRDefault="00922A13" w:rsidP="0096686C">
      <w:pPr>
        <w:ind w:leftChars="900" w:left="31680"/>
        <w:rPr>
          <w:rFonts w:ascii="宋体"/>
          <w:b/>
        </w:rPr>
      </w:pPr>
      <w:r>
        <w:rPr>
          <w:rFonts w:ascii="宋体" w:hAnsi="宋体"/>
          <w:b/>
        </w:rPr>
        <w:t>oImg.src="images/03.gif";</w:t>
      </w:r>
    </w:p>
    <w:p w:rsidR="00922A13" w:rsidRDefault="00922A13" w:rsidP="0096686C">
      <w:pPr>
        <w:ind w:leftChars="900" w:left="31680"/>
        <w:rPr>
          <w:rFonts w:ascii="宋体"/>
          <w:b/>
        </w:rPr>
      </w:pPr>
      <w:r>
        <w:rPr>
          <w:rFonts w:ascii="宋体" w:hAnsi="宋体"/>
          <w:b/>
        </w:rPr>
        <w:t>return;</w:t>
      </w:r>
    </w:p>
    <w:p w:rsidR="00922A13" w:rsidRDefault="00922A13" w:rsidP="0096686C">
      <w:pPr>
        <w:ind w:leftChars="600" w:left="31680"/>
        <w:rPr>
          <w:rFonts w:ascii="宋体"/>
          <w:b/>
        </w:rPr>
      </w:pPr>
      <w:r>
        <w:rPr>
          <w:rFonts w:ascii="宋体" w:hAnsi="宋体"/>
          <w:b/>
        </w:rPr>
        <w:t>case "/03.gif" :</w:t>
      </w:r>
    </w:p>
    <w:p w:rsidR="00922A13" w:rsidRDefault="00922A13" w:rsidP="0096686C">
      <w:pPr>
        <w:ind w:leftChars="900" w:left="31680"/>
        <w:rPr>
          <w:rFonts w:ascii="宋体"/>
          <w:b/>
        </w:rPr>
      </w:pPr>
      <w:r>
        <w:rPr>
          <w:rFonts w:ascii="宋体" w:hAnsi="宋体"/>
          <w:b/>
        </w:rPr>
        <w:t>oImg.src="images/04.gif";</w:t>
      </w:r>
    </w:p>
    <w:p w:rsidR="00922A13" w:rsidRDefault="00922A13" w:rsidP="0096686C">
      <w:pPr>
        <w:ind w:leftChars="900" w:left="31680"/>
        <w:rPr>
          <w:rFonts w:ascii="宋体"/>
          <w:b/>
        </w:rPr>
      </w:pPr>
      <w:r>
        <w:rPr>
          <w:rFonts w:ascii="宋体" w:hAnsi="宋体"/>
          <w:b/>
        </w:rPr>
        <w:t>break;//</w:t>
      </w:r>
      <w:r>
        <w:rPr>
          <w:rFonts w:ascii="宋体" w:hAnsi="宋体" w:hint="eastAsia"/>
          <w:b/>
        </w:rPr>
        <w:t>如果不加</w:t>
      </w:r>
      <w:r>
        <w:rPr>
          <w:rFonts w:ascii="宋体" w:hAnsi="宋体"/>
          <w:b/>
        </w:rPr>
        <w:t>break,</w:t>
      </w:r>
      <w:r>
        <w:rPr>
          <w:rFonts w:ascii="宋体" w:hAnsi="宋体" w:hint="eastAsia"/>
          <w:b/>
        </w:rPr>
        <w:t>则会怎么样</w:t>
      </w:r>
    </w:p>
    <w:p w:rsidR="00922A13" w:rsidRDefault="00922A13" w:rsidP="0096686C">
      <w:pPr>
        <w:ind w:leftChars="600" w:left="31680"/>
        <w:rPr>
          <w:rFonts w:ascii="宋体"/>
          <w:b/>
        </w:rPr>
      </w:pPr>
      <w:r>
        <w:rPr>
          <w:rFonts w:ascii="宋体" w:hAnsi="宋体"/>
          <w:b/>
        </w:rPr>
        <w:t>case "/04.gif" :</w:t>
      </w:r>
    </w:p>
    <w:p w:rsidR="00922A13" w:rsidRDefault="00922A13" w:rsidP="0096686C">
      <w:pPr>
        <w:ind w:leftChars="900" w:left="31680"/>
        <w:rPr>
          <w:rFonts w:ascii="宋体"/>
          <w:b/>
        </w:rPr>
      </w:pPr>
      <w:r>
        <w:rPr>
          <w:rFonts w:ascii="宋体" w:hAnsi="宋体"/>
          <w:b/>
        </w:rPr>
        <w:t>oImg.src="images/01.gif";</w:t>
      </w:r>
    </w:p>
    <w:p w:rsidR="00922A13" w:rsidRDefault="00922A13" w:rsidP="0096686C">
      <w:pPr>
        <w:ind w:leftChars="900" w:left="31680"/>
        <w:rPr>
          <w:rFonts w:ascii="宋体"/>
          <w:b/>
        </w:rPr>
      </w:pPr>
      <w:r>
        <w:rPr>
          <w:rFonts w:ascii="宋体" w:hAnsi="宋体"/>
          <w:b/>
        </w:rPr>
        <w:t>break;</w:t>
      </w:r>
    </w:p>
    <w:p w:rsidR="00922A13" w:rsidRDefault="00922A13" w:rsidP="0096686C">
      <w:pPr>
        <w:ind w:leftChars="500" w:left="31680"/>
        <w:rPr>
          <w:rFonts w:ascii="宋体"/>
          <w:b/>
        </w:rPr>
      </w:pPr>
      <w:r>
        <w:rPr>
          <w:rFonts w:ascii="宋体"/>
          <w:b/>
        </w:rPr>
        <w:t>}</w:t>
      </w:r>
    </w:p>
    <w:p w:rsidR="00922A13" w:rsidRDefault="00922A13" w:rsidP="00AA39E2">
      <w:pPr>
        <w:rPr>
          <w:rFonts w:ascii="宋体"/>
          <w:b/>
        </w:rPr>
      </w:pPr>
      <w:r>
        <w:rPr>
          <w:rFonts w:ascii="宋体" w:hAnsi="宋体" w:hint="eastAsia"/>
          <w:b/>
        </w:rPr>
        <w:t>如以上代码所示：在条件判断中用到了</w:t>
      </w:r>
      <w:r>
        <w:rPr>
          <w:rFonts w:ascii="宋体" w:hAnsi="宋体"/>
          <w:b/>
        </w:rPr>
        <w:t>break;</w:t>
      </w:r>
      <w:r>
        <w:rPr>
          <w:rFonts w:ascii="宋体" w:hAnsi="宋体" w:hint="eastAsia"/>
          <w:b/>
        </w:rPr>
        <w:t>还有的地方用到了</w:t>
      </w:r>
      <w:r>
        <w:rPr>
          <w:rFonts w:ascii="宋体" w:hAnsi="宋体"/>
          <w:b/>
        </w:rPr>
        <w:t>return</w:t>
      </w:r>
      <w:r>
        <w:rPr>
          <w:rFonts w:ascii="宋体" w:hAnsi="宋体" w:hint="eastAsia"/>
          <w:b/>
        </w:rPr>
        <w:t>，请问这两者有何区别，这里如果既不用</w:t>
      </w:r>
      <w:r>
        <w:rPr>
          <w:rFonts w:ascii="宋体" w:hAnsi="宋体"/>
          <w:b/>
        </w:rPr>
        <w:t>break</w:t>
      </w:r>
      <w:r>
        <w:rPr>
          <w:rFonts w:ascii="宋体" w:hAnsi="宋体" w:hint="eastAsia"/>
          <w:b/>
        </w:rPr>
        <w:t>也不用</w:t>
      </w:r>
      <w:r>
        <w:rPr>
          <w:rFonts w:ascii="宋体" w:hAnsi="宋体"/>
          <w:b/>
        </w:rPr>
        <w:t>return</w:t>
      </w:r>
      <w:r>
        <w:rPr>
          <w:rFonts w:ascii="宋体" w:hAnsi="宋体" w:hint="eastAsia"/>
          <w:b/>
        </w:rPr>
        <w:t>行不行，会有什么样的后果。</w:t>
      </w:r>
    </w:p>
    <w:p w:rsidR="00922A13" w:rsidRDefault="00922A13" w:rsidP="00AA39E2">
      <w:pPr>
        <w:pStyle w:val="2"/>
        <w:numPr>
          <w:ilvl w:val="0"/>
          <w:numId w:val="2"/>
        </w:numPr>
        <w:ind w:firstLineChars="0"/>
        <w:rPr>
          <w:rFonts w:ascii="宋体"/>
          <w:b/>
        </w:rPr>
      </w:pPr>
      <w:r>
        <w:rPr>
          <w:rFonts w:ascii="宋体" w:hAnsi="宋体" w:hint="eastAsia"/>
          <w:b/>
        </w:rPr>
        <w:t>写一个通用的整数随时学方法，要求有两个参数，用来限定随机数的上限和下限，方法最终能返回这个符合条件的随机数。比如这个方法名叫</w:t>
      </w:r>
      <w:r>
        <w:rPr>
          <w:rFonts w:ascii="宋体" w:hAnsi="宋体"/>
          <w:b/>
        </w:rPr>
        <w:t>fn,</w:t>
      </w:r>
      <w:r>
        <w:rPr>
          <w:rFonts w:ascii="宋体" w:hAnsi="宋体" w:hint="eastAsia"/>
          <w:b/>
        </w:rPr>
        <w:t>则</w:t>
      </w:r>
      <w:r>
        <w:rPr>
          <w:rFonts w:ascii="宋体" w:hAnsi="宋体"/>
          <w:b/>
        </w:rPr>
        <w:t>fn(30,48)</w:t>
      </w:r>
      <w:r>
        <w:rPr>
          <w:rFonts w:ascii="宋体" w:hAnsi="宋体" w:hint="eastAsia"/>
          <w:b/>
        </w:rPr>
        <w:t>会返回一个介于</w:t>
      </w:r>
      <w:r>
        <w:rPr>
          <w:rFonts w:ascii="宋体" w:hAnsi="宋体"/>
          <w:b/>
        </w:rPr>
        <w:t>30</w:t>
      </w:r>
      <w:r>
        <w:rPr>
          <w:rFonts w:ascii="宋体" w:hAnsi="宋体" w:hint="eastAsia"/>
          <w:b/>
        </w:rPr>
        <w:t>和</w:t>
      </w:r>
      <w:r>
        <w:rPr>
          <w:rFonts w:ascii="宋体" w:hAnsi="宋体"/>
          <w:b/>
        </w:rPr>
        <w:t>48</w:t>
      </w:r>
      <w:r>
        <w:rPr>
          <w:rFonts w:ascii="宋体" w:hAnsi="宋体" w:hint="eastAsia"/>
          <w:b/>
        </w:rPr>
        <w:t>之前的一个整数（可以等于</w:t>
      </w:r>
      <w:r>
        <w:rPr>
          <w:rFonts w:ascii="宋体" w:hAnsi="宋体"/>
          <w:b/>
        </w:rPr>
        <w:t>30</w:t>
      </w:r>
      <w:r>
        <w:rPr>
          <w:rFonts w:ascii="宋体" w:hAnsi="宋体" w:hint="eastAsia"/>
          <w:b/>
        </w:rPr>
        <w:t>或</w:t>
      </w:r>
      <w:r>
        <w:rPr>
          <w:rFonts w:ascii="宋体" w:hAnsi="宋体"/>
          <w:b/>
        </w:rPr>
        <w:t>48</w:t>
      </w:r>
      <w:r>
        <w:rPr>
          <w:rFonts w:ascii="宋体" w:hAnsi="宋体" w:hint="eastAsia"/>
          <w:b/>
        </w:rPr>
        <w:t>）；</w:t>
      </w:r>
    </w:p>
    <w:p w:rsidR="00922A13" w:rsidRDefault="00922A13" w:rsidP="00AA39E2">
      <w:pPr>
        <w:pStyle w:val="2"/>
        <w:numPr>
          <w:ilvl w:val="0"/>
          <w:numId w:val="2"/>
        </w:numPr>
        <w:ind w:firstLineChars="0"/>
        <w:rPr>
          <w:rFonts w:ascii="宋体"/>
          <w:b/>
        </w:rPr>
      </w:pPr>
      <w:r>
        <w:rPr>
          <w:rFonts w:ascii="宋体" w:hAnsi="宋体"/>
          <w:b/>
        </w:rPr>
        <w:t>2012</w:t>
      </w:r>
      <w:r>
        <w:rPr>
          <w:rFonts w:ascii="宋体" w:hAnsi="宋体" w:hint="eastAsia"/>
          <w:b/>
        </w:rPr>
        <w:t>年的春节是</w:t>
      </w:r>
      <w:smartTag w:uri="urn:schemas-microsoft-com:office:smarttags" w:element="chsdate">
        <w:smartTagPr>
          <w:attr w:name="IsROCDate" w:val="False"/>
          <w:attr w:name="IsLunarDate" w:val="False"/>
          <w:attr w:name="Day" w:val="23"/>
          <w:attr w:name="Month" w:val="1"/>
          <w:attr w:name="Year" w:val="2012"/>
        </w:smartTagPr>
        <w:r>
          <w:rPr>
            <w:rFonts w:ascii="宋体" w:hAnsi="宋体"/>
            <w:b/>
          </w:rPr>
          <w:t>2012</w:t>
        </w:r>
        <w:r>
          <w:rPr>
            <w:rFonts w:ascii="宋体" w:hAnsi="宋体" w:hint="eastAsia"/>
            <w:b/>
          </w:rPr>
          <w:t>年</w:t>
        </w:r>
        <w:r>
          <w:rPr>
            <w:rFonts w:ascii="宋体" w:hAnsi="宋体"/>
            <w:b/>
          </w:rPr>
          <w:t>1</w:t>
        </w:r>
        <w:r>
          <w:rPr>
            <w:rFonts w:ascii="宋体" w:hAnsi="宋体" w:hint="eastAsia"/>
            <w:b/>
          </w:rPr>
          <w:t>月</w:t>
        </w:r>
        <w:r>
          <w:rPr>
            <w:rFonts w:ascii="宋体" w:hAnsi="宋体"/>
            <w:b/>
          </w:rPr>
          <w:t>23</w:t>
        </w:r>
        <w:r>
          <w:rPr>
            <w:rFonts w:ascii="宋体" w:hAnsi="宋体" w:hint="eastAsia"/>
            <w:b/>
          </w:rPr>
          <w:t>日</w:t>
        </w:r>
      </w:smartTag>
      <w:r>
        <w:rPr>
          <w:rFonts w:ascii="宋体" w:hAnsi="宋体" w:hint="eastAsia"/>
          <w:b/>
        </w:rPr>
        <w:t>，请写一段代码，算出现在距离春节还有多少天多少小时多少分多少秒。</w:t>
      </w:r>
    </w:p>
    <w:p w:rsidR="00922A13" w:rsidRDefault="00922A13" w:rsidP="00AA39E2">
      <w:pPr>
        <w:pStyle w:val="2"/>
        <w:numPr>
          <w:ilvl w:val="0"/>
          <w:numId w:val="2"/>
        </w:numPr>
        <w:ind w:firstLineChars="0"/>
        <w:rPr>
          <w:rFonts w:ascii="宋体"/>
          <w:b/>
        </w:rPr>
      </w:pPr>
      <w:r>
        <w:rPr>
          <w:rFonts w:ascii="宋体" w:hAnsi="宋体" w:hint="eastAsia"/>
          <w:b/>
        </w:rPr>
        <w:t>见如下代码：</w:t>
      </w:r>
    </w:p>
    <w:p w:rsidR="00922A13" w:rsidRDefault="00922A13" w:rsidP="0096686C">
      <w:pPr>
        <w:ind w:leftChars="371" w:left="31680"/>
        <w:rPr>
          <w:rFonts w:ascii="宋体" w:hAnsi="宋体"/>
          <w:b/>
        </w:rPr>
      </w:pPr>
      <w:r>
        <w:rPr>
          <w:rFonts w:ascii="宋体" w:hAnsi="宋体"/>
          <w:b/>
        </w:rPr>
        <w:t>&lt;div name='A'&gt;InfoA-1&lt;/div&gt;</w:t>
      </w:r>
    </w:p>
    <w:p w:rsidR="00922A13" w:rsidRDefault="00922A13" w:rsidP="0096686C">
      <w:pPr>
        <w:ind w:leftChars="371" w:left="31680"/>
        <w:rPr>
          <w:rFonts w:ascii="宋体" w:hAnsi="宋体"/>
          <w:b/>
        </w:rPr>
      </w:pPr>
      <w:r>
        <w:rPr>
          <w:rFonts w:ascii="宋体" w:hAnsi="宋体"/>
          <w:b/>
        </w:rPr>
        <w:t>&lt;div name='A'&gt;InfoA-2&lt;/div&gt;</w:t>
      </w:r>
    </w:p>
    <w:p w:rsidR="00922A13" w:rsidRDefault="00922A13" w:rsidP="0096686C">
      <w:pPr>
        <w:ind w:leftChars="371" w:left="31680"/>
        <w:rPr>
          <w:rFonts w:ascii="宋体" w:hAnsi="宋体"/>
          <w:b/>
        </w:rPr>
      </w:pPr>
      <w:r>
        <w:rPr>
          <w:rFonts w:ascii="宋体" w:hAnsi="宋体"/>
          <w:b/>
        </w:rPr>
        <w:t>&lt;div name='B'&gt;InfoB-1&lt;/div&gt;</w:t>
      </w:r>
    </w:p>
    <w:p w:rsidR="00922A13" w:rsidRDefault="00922A13" w:rsidP="00AA39E2">
      <w:pPr>
        <w:ind w:left="360"/>
        <w:rPr>
          <w:rFonts w:ascii="宋体"/>
          <w:b/>
        </w:rPr>
      </w:pPr>
      <w:r>
        <w:rPr>
          <w:rFonts w:ascii="宋体" w:hAnsi="宋体" w:hint="eastAsia"/>
          <w:b/>
        </w:rPr>
        <w:t>请使用</w:t>
      </w:r>
      <w:r>
        <w:rPr>
          <w:rFonts w:ascii="宋体" w:hAnsi="宋体"/>
          <w:b/>
        </w:rPr>
        <w:t>Javascript</w:t>
      </w:r>
      <w:r>
        <w:rPr>
          <w:rFonts w:ascii="宋体" w:hAnsi="宋体" w:hint="eastAsia"/>
          <w:b/>
        </w:rPr>
        <w:t>找出</w:t>
      </w:r>
      <w:r>
        <w:rPr>
          <w:rFonts w:ascii="宋体" w:hAnsi="宋体"/>
          <w:b/>
        </w:rPr>
        <w:t>name='A'</w:t>
      </w:r>
      <w:r>
        <w:rPr>
          <w:rFonts w:ascii="宋体" w:hAnsi="宋体" w:hint="eastAsia"/>
          <w:b/>
        </w:rPr>
        <w:t>的内容，并用</w:t>
      </w:r>
      <w:r>
        <w:rPr>
          <w:rFonts w:ascii="宋体" w:hAnsi="宋体"/>
          <w:b/>
        </w:rPr>
        <w:t>alert</w:t>
      </w:r>
      <w:r>
        <w:rPr>
          <w:rFonts w:ascii="宋体" w:hAnsi="宋体" w:hint="eastAsia"/>
          <w:b/>
        </w:rPr>
        <w:t>方法显示出来。如上的代码，最终应该打印出</w:t>
      </w:r>
      <w:r>
        <w:rPr>
          <w:rFonts w:ascii="宋体" w:hAnsi="宋体"/>
          <w:b/>
        </w:rPr>
        <w:t xml:space="preserve"> </w:t>
      </w:r>
      <w:r>
        <w:rPr>
          <w:rFonts w:ascii="宋体" w:hAnsi="宋体" w:hint="eastAsia"/>
          <w:b/>
        </w:rPr>
        <w:t>“</w:t>
      </w:r>
      <w:r>
        <w:rPr>
          <w:rFonts w:ascii="宋体" w:hAnsi="宋体"/>
          <w:b/>
        </w:rPr>
        <w:t>InfoA-1,InfoA-2</w:t>
      </w:r>
      <w:r>
        <w:rPr>
          <w:rFonts w:ascii="宋体" w:hAnsi="宋体" w:hint="eastAsia"/>
          <w:b/>
        </w:rPr>
        <w:t>”</w:t>
      </w:r>
    </w:p>
    <w:p w:rsidR="00922A13" w:rsidRDefault="00922A13" w:rsidP="00AA39E2">
      <w:pPr>
        <w:numPr>
          <w:ilvl w:val="0"/>
          <w:numId w:val="2"/>
        </w:numPr>
        <w:rPr>
          <w:rFonts w:ascii="宋体"/>
          <w:b/>
        </w:rPr>
      </w:pPr>
      <w:r>
        <w:rPr>
          <w:rFonts w:ascii="宋体" w:hAnsi="宋体" w:hint="eastAsia"/>
          <w:b/>
        </w:rPr>
        <w:t>请问</w:t>
      </w:r>
      <w:r>
        <w:rPr>
          <w:rFonts w:ascii="宋体" w:hAnsi="宋体"/>
          <w:b/>
        </w:rPr>
        <w:t>alert(Number('08'));</w:t>
      </w:r>
      <w:r>
        <w:rPr>
          <w:rFonts w:ascii="宋体" w:hAnsi="宋体" w:hint="eastAsia"/>
          <w:b/>
        </w:rPr>
        <w:t>输出的结果是什么？</w:t>
      </w:r>
    </w:p>
    <w:p w:rsidR="00922A13" w:rsidRDefault="00922A13" w:rsidP="00AA39E2">
      <w:pPr>
        <w:numPr>
          <w:ilvl w:val="0"/>
          <w:numId w:val="2"/>
        </w:numPr>
        <w:rPr>
          <w:rFonts w:ascii="宋体" w:hAnsi="宋体"/>
          <w:b/>
        </w:rPr>
      </w:pPr>
      <w:r>
        <w:rPr>
          <w:rFonts w:ascii="宋体" w:hAnsi="宋体" w:hint="eastAsia"/>
          <w:b/>
        </w:rPr>
        <w:t>求出数组中的最大值</w:t>
      </w:r>
      <w:r>
        <w:rPr>
          <w:rFonts w:ascii="宋体" w:hAnsi="宋体"/>
          <w:b/>
        </w:rPr>
        <w:t xml:space="preserve"> var a=[33,5,77,88,9,31,22];</w:t>
      </w:r>
    </w:p>
    <w:p w:rsidR="00922A13" w:rsidRDefault="00922A13" w:rsidP="00AA39E2">
      <w:pPr>
        <w:numPr>
          <w:ilvl w:val="0"/>
          <w:numId w:val="2"/>
        </w:numPr>
        <w:rPr>
          <w:rFonts w:ascii="宋体"/>
          <w:b/>
        </w:rPr>
      </w:pPr>
      <w:r>
        <w:rPr>
          <w:rFonts w:ascii="宋体" w:hAnsi="宋体" w:hint="eastAsia"/>
          <w:b/>
        </w:rPr>
        <w:t>给出删出</w:t>
      </w:r>
      <w:r>
        <w:rPr>
          <w:rFonts w:ascii="宋体" w:hAnsi="宋体"/>
          <w:b/>
        </w:rPr>
        <w:t>li</w:t>
      </w:r>
      <w:r>
        <w:rPr>
          <w:rFonts w:ascii="宋体" w:hAnsi="宋体" w:hint="eastAsia"/>
          <w:b/>
        </w:rPr>
        <w:t>的正确方法。</w:t>
      </w:r>
    </w:p>
    <w:p w:rsidR="00922A13" w:rsidRDefault="00922A13" w:rsidP="0096686C">
      <w:pPr>
        <w:ind w:leftChars="400" w:left="31680"/>
        <w:rPr>
          <w:rFonts w:ascii="宋体" w:hAnsi="宋体"/>
          <w:b/>
        </w:rPr>
      </w:pPr>
      <w:r>
        <w:rPr>
          <w:rFonts w:ascii="宋体" w:hAnsi="宋体"/>
          <w:b/>
        </w:rPr>
        <w:t>&lt;ul id="ul1"&gt;</w:t>
      </w:r>
    </w:p>
    <w:p w:rsidR="00922A13" w:rsidRDefault="00922A13" w:rsidP="0096686C">
      <w:pPr>
        <w:ind w:leftChars="400" w:left="31680"/>
        <w:rPr>
          <w:rFonts w:ascii="宋体" w:hAnsi="宋体"/>
          <w:b/>
        </w:rPr>
      </w:pPr>
      <w:r>
        <w:rPr>
          <w:rFonts w:ascii="宋体" w:hAnsi="宋体"/>
          <w:b/>
        </w:rPr>
        <w:tab/>
        <w:t>&lt;li&gt;nodeList&lt;/li&gt;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&lt;/ul&gt;</w:t>
      </w:r>
    </w:p>
    <w:p w:rsidR="00922A13" w:rsidRDefault="00922A13" w:rsidP="0096686C">
      <w:pPr>
        <w:ind w:leftChars="200" w:left="31680"/>
        <w:rPr>
          <w:rFonts w:ascii="宋体" w:hAnsi="宋体"/>
          <w:b/>
        </w:rPr>
      </w:pPr>
      <w:r>
        <w:rPr>
          <w:rFonts w:ascii="宋体" w:hAnsi="宋体"/>
          <w:b/>
        </w:rPr>
        <w:t>&lt;script type="text/ecmascript"&gt;</w:t>
      </w:r>
    </w:p>
    <w:p w:rsidR="00922A13" w:rsidRDefault="00922A13" w:rsidP="0096686C">
      <w:pPr>
        <w:ind w:leftChars="200" w:left="31680"/>
        <w:rPr>
          <w:rFonts w:ascii="宋体" w:hAnsi="宋体"/>
          <w:b/>
        </w:rPr>
      </w:pPr>
      <w:r>
        <w:rPr>
          <w:rFonts w:ascii="宋体" w:hAnsi="宋体"/>
          <w:b/>
        </w:rPr>
        <w:t>var eles=document.getElementById('ul1').getElementsByTagName('li');</w:t>
      </w:r>
    </w:p>
    <w:p w:rsidR="00922A13" w:rsidRDefault="00922A13" w:rsidP="0096686C">
      <w:pPr>
        <w:ind w:leftChars="200" w:left="31680"/>
        <w:rPr>
          <w:rFonts w:ascii="宋体"/>
          <w:b/>
        </w:rPr>
      </w:pPr>
      <w:r>
        <w:rPr>
          <w:rFonts w:ascii="宋体" w:hAnsi="宋体"/>
          <w:b/>
        </w:rPr>
        <w:t>//</w:t>
      </w:r>
      <w:r>
        <w:rPr>
          <w:rFonts w:ascii="宋体" w:hAnsi="宋体" w:hint="eastAsia"/>
          <w:b/>
        </w:rPr>
        <w:t>目的是把所有的</w:t>
      </w:r>
      <w:r>
        <w:rPr>
          <w:rFonts w:ascii="宋体" w:hAnsi="宋体"/>
          <w:b/>
        </w:rPr>
        <w:t>li</w:t>
      </w:r>
      <w:r>
        <w:rPr>
          <w:rFonts w:ascii="宋体" w:hAnsi="宋体" w:hint="eastAsia"/>
          <w:b/>
        </w:rPr>
        <w:t>都删除，以下这种做法有没有问题，为什么会出问题，如何解决</w:t>
      </w:r>
    </w:p>
    <w:p w:rsidR="00922A13" w:rsidRDefault="00922A13" w:rsidP="0096686C">
      <w:pPr>
        <w:ind w:leftChars="200" w:left="31680"/>
        <w:rPr>
          <w:rFonts w:ascii="宋体" w:hAnsi="宋体"/>
          <w:b/>
        </w:rPr>
      </w:pPr>
      <w:r>
        <w:rPr>
          <w:rFonts w:ascii="宋体" w:hAnsi="宋体"/>
          <w:b/>
        </w:rPr>
        <w:t>var liLength=eles.length</w:t>
      </w:r>
    </w:p>
    <w:p w:rsidR="00922A13" w:rsidRDefault="00922A13" w:rsidP="0096686C">
      <w:pPr>
        <w:ind w:leftChars="200" w:left="31680"/>
        <w:rPr>
          <w:rFonts w:ascii="宋体" w:hAnsi="宋体"/>
          <w:b/>
        </w:rPr>
      </w:pPr>
      <w:r>
        <w:rPr>
          <w:rFonts w:ascii="宋体" w:hAnsi="宋体"/>
          <w:b/>
        </w:rPr>
        <w:t>for(var i=0;i&lt;li.length;i++){</w:t>
      </w:r>
    </w:p>
    <w:p w:rsidR="00922A13" w:rsidRDefault="00922A13" w:rsidP="0096686C">
      <w:pPr>
        <w:ind w:leftChars="200" w:left="31680"/>
        <w:rPr>
          <w:rFonts w:ascii="宋体" w:hAnsi="宋体"/>
          <w:b/>
        </w:rPr>
      </w:pPr>
      <w:r>
        <w:rPr>
          <w:rFonts w:ascii="宋体" w:hAnsi="宋体"/>
          <w:b/>
        </w:rPr>
        <w:tab/>
        <w:t>eles.item(i).parentNode.removeChild(eles.item(i));</w:t>
      </w:r>
    </w:p>
    <w:p w:rsidR="00922A13" w:rsidRDefault="00922A13" w:rsidP="0096686C">
      <w:pPr>
        <w:ind w:leftChars="200" w:left="31680"/>
        <w:rPr>
          <w:rFonts w:ascii="宋体" w:hAnsi="宋体"/>
          <w:b/>
        </w:rPr>
      </w:pPr>
      <w:r>
        <w:rPr>
          <w:rFonts w:ascii="宋体" w:hAnsi="宋体"/>
          <w:b/>
        </w:rPr>
        <w:t>}</w:t>
      </w:r>
    </w:p>
    <w:p w:rsidR="00922A13" w:rsidRDefault="00922A13" w:rsidP="0096686C">
      <w:pPr>
        <w:ind w:leftChars="200" w:left="31680"/>
        <w:rPr>
          <w:rFonts w:ascii="宋体" w:hAnsi="宋体"/>
          <w:b/>
        </w:rPr>
      </w:pPr>
      <w:r>
        <w:rPr>
          <w:rFonts w:ascii="宋体" w:hAnsi="宋体"/>
          <w:b/>
        </w:rPr>
        <w:t>&lt;/script&gt;</w:t>
      </w:r>
    </w:p>
    <w:p w:rsidR="00922A13" w:rsidRDefault="00922A13" w:rsidP="00AA39E2">
      <w:pPr>
        <w:ind w:left="360"/>
        <w:rPr>
          <w:rFonts w:ascii="宋体"/>
          <w:bCs/>
        </w:rPr>
      </w:pPr>
    </w:p>
    <w:p w:rsidR="00922A13" w:rsidRDefault="00922A13" w:rsidP="00AA39E2">
      <w:pPr>
        <w:pStyle w:val="Subtitle"/>
        <w:numPr>
          <w:ilvl w:val="0"/>
          <w:numId w:val="1"/>
        </w:numPr>
        <w:jc w:val="left"/>
      </w:pPr>
      <w:bookmarkStart w:id="8" w:name="_Toc353547800"/>
      <w:bookmarkStart w:id="9" w:name="_Toc8923"/>
      <w:bookmarkStart w:id="10" w:name="_Toc402519145"/>
      <w:r>
        <w:rPr>
          <w:rFonts w:hint="eastAsia"/>
        </w:rPr>
        <w:t>数组和字符串</w:t>
      </w:r>
      <w:bookmarkEnd w:id="8"/>
      <w:bookmarkEnd w:id="9"/>
      <w:bookmarkEnd w:id="10"/>
    </w:p>
    <w:p w:rsidR="00922A13" w:rsidRDefault="00922A13" w:rsidP="00AA39E2">
      <w:pPr>
        <w:pStyle w:val="2"/>
        <w:numPr>
          <w:ilvl w:val="0"/>
          <w:numId w:val="3"/>
        </w:numPr>
        <w:ind w:firstLineChars="0"/>
        <w:rPr>
          <w:rFonts w:ascii="宋体"/>
          <w:b/>
        </w:rPr>
      </w:pPr>
      <w:r>
        <w:rPr>
          <w:rFonts w:ascii="宋体" w:hAnsi="宋体" w:hint="eastAsia"/>
          <w:b/>
        </w:rPr>
        <w:t>说说数组的常用方法</w:t>
      </w:r>
    </w:p>
    <w:p w:rsidR="00922A13" w:rsidRDefault="00922A13" w:rsidP="00AA39E2">
      <w:pPr>
        <w:pStyle w:val="2"/>
        <w:numPr>
          <w:ilvl w:val="0"/>
          <w:numId w:val="3"/>
        </w:numPr>
        <w:ind w:firstLineChars="0"/>
        <w:rPr>
          <w:rFonts w:ascii="宋体" w:hAnsi="宋体"/>
          <w:b/>
        </w:rPr>
      </w:pPr>
      <w:r>
        <w:rPr>
          <w:rFonts w:ascii="宋体" w:hAnsi="宋体" w:hint="eastAsia"/>
          <w:b/>
        </w:rPr>
        <w:t>请把这个数组按从大到小的顺序排列：</w:t>
      </w:r>
      <w:r>
        <w:rPr>
          <w:rFonts w:ascii="宋体" w:hAnsi="宋体"/>
          <w:b/>
        </w:rPr>
        <w:t>var arr=['90px','100px','10px','45px','30px'];</w:t>
      </w:r>
    </w:p>
    <w:p w:rsidR="00922A13" w:rsidRDefault="00922A13" w:rsidP="00AA39E2">
      <w:pPr>
        <w:pStyle w:val="2"/>
        <w:numPr>
          <w:ilvl w:val="0"/>
          <w:numId w:val="3"/>
        </w:numPr>
        <w:ind w:firstLineChars="0"/>
        <w:rPr>
          <w:rFonts w:ascii="宋体"/>
          <w:b/>
        </w:rPr>
      </w:pPr>
      <w:r>
        <w:rPr>
          <w:rFonts w:ascii="宋体" w:hAnsi="宋体" w:hint="eastAsia"/>
          <w:b/>
        </w:rPr>
        <w:t>字符串方法：</w:t>
      </w:r>
      <w:r>
        <w:rPr>
          <w:rFonts w:ascii="宋体" w:hAnsi="宋体"/>
          <w:b/>
        </w:rPr>
        <w:t>indexOf</w:t>
      </w:r>
      <w:r>
        <w:rPr>
          <w:rFonts w:ascii="宋体" w:hAnsi="宋体" w:hint="eastAsia"/>
          <w:b/>
        </w:rPr>
        <w:t>和</w:t>
      </w:r>
      <w:r>
        <w:rPr>
          <w:rFonts w:ascii="宋体" w:hAnsi="宋体"/>
          <w:b/>
        </w:rPr>
        <w:t>lastIndexOf</w:t>
      </w:r>
      <w:r>
        <w:rPr>
          <w:rFonts w:ascii="宋体" w:hAnsi="宋体" w:hint="eastAsia"/>
          <w:b/>
        </w:rPr>
        <w:t>的功能是什么？有什么区别？</w:t>
      </w:r>
    </w:p>
    <w:p w:rsidR="00922A13" w:rsidRDefault="00922A13" w:rsidP="00AA39E2">
      <w:pPr>
        <w:pStyle w:val="2"/>
        <w:numPr>
          <w:ilvl w:val="0"/>
          <w:numId w:val="3"/>
        </w:numPr>
        <w:ind w:firstLineChars="0"/>
        <w:rPr>
          <w:rFonts w:ascii="宋体"/>
          <w:b/>
        </w:rPr>
      </w:pPr>
      <w:r>
        <w:rPr>
          <w:rFonts w:ascii="宋体" w:hAnsi="宋体" w:hint="eastAsia"/>
          <w:b/>
        </w:rPr>
        <w:t>字符串方法：</w:t>
      </w:r>
      <w:r>
        <w:rPr>
          <w:rFonts w:ascii="宋体" w:hAnsi="宋体"/>
          <w:b/>
        </w:rPr>
        <w:t>substr</w:t>
      </w:r>
      <w:r>
        <w:rPr>
          <w:rFonts w:ascii="宋体" w:hAnsi="宋体" w:hint="eastAsia"/>
          <w:b/>
        </w:rPr>
        <w:t>和</w:t>
      </w:r>
      <w:r>
        <w:rPr>
          <w:rFonts w:ascii="宋体" w:hAnsi="宋体"/>
          <w:b/>
        </w:rPr>
        <w:t>substring</w:t>
      </w:r>
      <w:r>
        <w:rPr>
          <w:rFonts w:ascii="宋体" w:hAnsi="宋体" w:hint="eastAsia"/>
          <w:b/>
        </w:rPr>
        <w:t>的功能是什么？有什么区别？</w:t>
      </w:r>
    </w:p>
    <w:p w:rsidR="00922A13" w:rsidRDefault="00922A13" w:rsidP="00AA39E2">
      <w:pPr>
        <w:pStyle w:val="2"/>
        <w:numPr>
          <w:ilvl w:val="0"/>
          <w:numId w:val="3"/>
        </w:numPr>
        <w:ind w:firstLineChars="0"/>
        <w:rPr>
          <w:rFonts w:ascii="宋体"/>
          <w:b/>
        </w:rPr>
      </w:pPr>
      <w:r>
        <w:rPr>
          <w:rFonts w:ascii="宋体" w:hAnsi="宋体" w:hint="eastAsia"/>
          <w:b/>
        </w:rPr>
        <w:t>请编写一个</w:t>
      </w:r>
      <w:r>
        <w:rPr>
          <w:rFonts w:ascii="宋体" w:hAnsi="宋体"/>
          <w:b/>
        </w:rPr>
        <w:t>JavaScript</w:t>
      </w:r>
      <w:r>
        <w:rPr>
          <w:rFonts w:ascii="宋体" w:hAnsi="宋体" w:hint="eastAsia"/>
          <w:b/>
        </w:rPr>
        <w:t>函数</w:t>
      </w:r>
      <w:r>
        <w:rPr>
          <w:rFonts w:ascii="宋体" w:hAnsi="宋体"/>
          <w:b/>
        </w:rPr>
        <w:t xml:space="preserve"> parseQueryStr</w:t>
      </w:r>
      <w:r>
        <w:rPr>
          <w:rFonts w:ascii="宋体" w:hAnsi="宋体" w:hint="eastAsia"/>
          <w:b/>
        </w:rPr>
        <w:t>，它的用途是把</w:t>
      </w:r>
      <w:r>
        <w:rPr>
          <w:rFonts w:ascii="宋体" w:hAnsi="宋体"/>
          <w:b/>
        </w:rPr>
        <w:t>URL</w:t>
      </w:r>
      <w:r>
        <w:rPr>
          <w:rFonts w:ascii="宋体" w:hAnsi="宋体" w:hint="eastAsia"/>
          <w:b/>
        </w:rPr>
        <w:t>参数解析为一个对象：用法如：</w:t>
      </w:r>
      <w:r>
        <w:rPr>
          <w:rFonts w:ascii="宋体" w:hAnsi="宋体"/>
          <w:b/>
        </w:rPr>
        <w:t>var obj = parseQueryString(url);</w:t>
      </w:r>
      <w:r>
        <w:rPr>
          <w:rFonts w:ascii="宋体" w:hAnsi="宋体" w:hint="eastAsia"/>
          <w:b/>
        </w:rPr>
        <w:t>例如：</w:t>
      </w:r>
      <w:r>
        <w:rPr>
          <w:rFonts w:ascii="宋体" w:hAnsi="宋体"/>
          <w:b/>
        </w:rPr>
        <w:t xml:space="preserve"> www.zhufengpeixun.cn?course1=js&amp;course=css;  </w:t>
      </w:r>
      <w:r>
        <w:rPr>
          <w:rFonts w:ascii="宋体" w:hAnsi="宋体" w:hint="eastAsia"/>
          <w:b/>
        </w:rPr>
        <w:t>则</w:t>
      </w:r>
      <w:r>
        <w:rPr>
          <w:rFonts w:ascii="宋体" w:hAnsi="宋体"/>
          <w:b/>
        </w:rPr>
        <w:t>obj</w:t>
      </w:r>
      <w:r>
        <w:rPr>
          <w:rFonts w:ascii="宋体" w:hAnsi="宋体" w:hint="eastAsia"/>
          <w:b/>
        </w:rPr>
        <w:t>的值为</w:t>
      </w:r>
      <w:r>
        <w:rPr>
          <w:rFonts w:ascii="宋体"/>
          <w:b/>
        </w:rPr>
        <w:t>{</w:t>
      </w:r>
      <w:r>
        <w:rPr>
          <w:rFonts w:ascii="宋体" w:hAnsi="宋体"/>
          <w:b/>
        </w:rPr>
        <w:t>course1:js,course:css  }</w:t>
      </w:r>
    </w:p>
    <w:p w:rsidR="00922A13" w:rsidRDefault="00922A13" w:rsidP="00AA39E2">
      <w:pPr>
        <w:pStyle w:val="2"/>
        <w:numPr>
          <w:ilvl w:val="0"/>
          <w:numId w:val="3"/>
        </w:numPr>
        <w:ind w:firstLineChars="0"/>
        <w:rPr>
          <w:rFonts w:ascii="宋体"/>
          <w:b/>
        </w:rPr>
      </w:pPr>
      <w:r>
        <w:rPr>
          <w:rFonts w:ascii="宋体" w:hAnsi="宋体" w:hint="eastAsia"/>
          <w:b/>
        </w:rPr>
        <w:t>请把这个数组里的数字替换成中文：</w:t>
      </w:r>
      <w:r>
        <w:rPr>
          <w:rFonts w:ascii="宋体" w:hAnsi="宋体"/>
          <w:b/>
        </w:rPr>
        <w:t>var arr=['</w:t>
      </w:r>
      <w:r>
        <w:rPr>
          <w:rFonts w:ascii="宋体" w:hAnsi="宋体" w:hint="eastAsia"/>
          <w:b/>
        </w:rPr>
        <w:t>壹</w:t>
      </w:r>
      <w:r>
        <w:rPr>
          <w:rFonts w:ascii="宋体" w:hAnsi="宋体"/>
          <w:b/>
        </w:rPr>
        <w:t>','</w:t>
      </w:r>
      <w:r>
        <w:rPr>
          <w:rFonts w:ascii="宋体" w:hAnsi="宋体" w:hint="eastAsia"/>
          <w:b/>
        </w:rPr>
        <w:t>贰</w:t>
      </w:r>
      <w:r>
        <w:rPr>
          <w:rFonts w:ascii="宋体" w:hAnsi="宋体"/>
          <w:b/>
        </w:rPr>
        <w:t>',3,4,'</w:t>
      </w:r>
      <w:r>
        <w:rPr>
          <w:rFonts w:ascii="宋体" w:hAnsi="宋体" w:hint="eastAsia"/>
          <w:b/>
        </w:rPr>
        <w:t>伍</w:t>
      </w:r>
      <w:r>
        <w:rPr>
          <w:rFonts w:ascii="宋体" w:hAnsi="宋体"/>
          <w:b/>
        </w:rPr>
        <w:t>'];</w:t>
      </w:r>
    </w:p>
    <w:p w:rsidR="00922A13" w:rsidRDefault="00922A13" w:rsidP="00AA39E2">
      <w:pPr>
        <w:pStyle w:val="2"/>
        <w:numPr>
          <w:ilvl w:val="0"/>
          <w:numId w:val="3"/>
        </w:numPr>
        <w:ind w:firstLineChars="0"/>
        <w:rPr>
          <w:rFonts w:ascii="宋体"/>
          <w:b/>
        </w:rPr>
      </w:pPr>
      <w:r>
        <w:rPr>
          <w:rFonts w:ascii="宋体" w:hAnsi="宋体" w:hint="eastAsia"/>
          <w:b/>
        </w:rPr>
        <w:t>删除数组中的第</w:t>
      </w:r>
      <w:r>
        <w:rPr>
          <w:rFonts w:ascii="宋体" w:hAnsi="宋体"/>
          <w:b/>
        </w:rPr>
        <w:t>m</w:t>
      </w:r>
      <w:r>
        <w:rPr>
          <w:rFonts w:ascii="宋体" w:hAnsi="宋体" w:hint="eastAsia"/>
          <w:b/>
        </w:rPr>
        <w:t>到第</w:t>
      </w:r>
      <w:r>
        <w:rPr>
          <w:rFonts w:ascii="宋体" w:hAnsi="宋体"/>
          <w:b/>
        </w:rPr>
        <w:t>n</w:t>
      </w:r>
      <w:r>
        <w:rPr>
          <w:rFonts w:ascii="宋体" w:hAnsi="宋体" w:hint="eastAsia"/>
          <w:b/>
        </w:rPr>
        <w:t>项，用什么方法？</w:t>
      </w:r>
    </w:p>
    <w:p w:rsidR="00922A13" w:rsidRDefault="00922A13" w:rsidP="00AA39E2">
      <w:pPr>
        <w:pStyle w:val="2"/>
        <w:numPr>
          <w:ilvl w:val="0"/>
          <w:numId w:val="3"/>
        </w:numPr>
        <w:ind w:firstLineChars="0"/>
        <w:rPr>
          <w:rFonts w:ascii="宋体"/>
          <w:b/>
        </w:rPr>
      </w:pPr>
      <w:r>
        <w:rPr>
          <w:rFonts w:ascii="宋体" w:hAnsi="宋体" w:hint="eastAsia"/>
          <w:b/>
        </w:rPr>
        <w:t>请分析下面的数据格式，按生成的结果，写出代码：</w:t>
      </w:r>
      <w:r>
        <w:rPr>
          <w:rFonts w:ascii="宋体"/>
          <w:b/>
        </w:rPr>
        <w:br/>
      </w:r>
      <w:r>
        <w:rPr>
          <w:rFonts w:ascii="宋体" w:hAnsi="宋体"/>
          <w:b/>
        </w:rPr>
        <w:t>var arr=[{name:'</w:t>
      </w:r>
      <w:r>
        <w:rPr>
          <w:rFonts w:ascii="宋体" w:hAnsi="宋体" w:hint="eastAsia"/>
          <w:b/>
        </w:rPr>
        <w:t>小秦</w:t>
      </w:r>
      <w:r>
        <w:rPr>
          <w:rFonts w:ascii="宋体" w:hAnsi="宋体"/>
          <w:b/>
        </w:rPr>
        <w:t>',age:24,say:'</w:t>
      </w:r>
      <w:r>
        <w:rPr>
          <w:rFonts w:ascii="宋体" w:hAnsi="宋体" w:hint="eastAsia"/>
          <w:b/>
        </w:rPr>
        <w:t>我是在珠峰培训学习的</w:t>
      </w:r>
      <w:r>
        <w:rPr>
          <w:rFonts w:ascii="宋体" w:hAnsi="宋体"/>
          <w:b/>
        </w:rPr>
        <w:t>js'},{name:'</w:t>
      </w:r>
      <w:r>
        <w:rPr>
          <w:rFonts w:ascii="宋体" w:hAnsi="宋体" w:hint="eastAsia"/>
          <w:b/>
        </w:rPr>
        <w:t>小西</w:t>
      </w:r>
      <w:r>
        <w:rPr>
          <w:rFonts w:ascii="宋体" w:hAnsi="宋体"/>
          <w:b/>
        </w:rPr>
        <w:t>',age:25,say:'</w:t>
      </w:r>
      <w:r>
        <w:rPr>
          <w:rFonts w:ascii="宋体" w:hAnsi="宋体" w:hint="eastAsia"/>
          <w:b/>
        </w:rPr>
        <w:t>我是在珠峰培训学习的</w:t>
      </w:r>
      <w:r>
        <w:rPr>
          <w:rFonts w:ascii="宋体" w:hAnsi="宋体"/>
          <w:b/>
        </w:rPr>
        <w:t>css'}];</w:t>
      </w:r>
      <w:r>
        <w:rPr>
          <w:rFonts w:ascii="宋体" w:hAnsi="宋体"/>
          <w:b/>
        </w:rPr>
        <w:br/>
      </w:r>
      <w:r>
        <w:rPr>
          <w:rFonts w:ascii="宋体" w:hAnsi="宋体" w:hint="eastAsia"/>
          <w:b/>
        </w:rPr>
        <w:t>请把以上数据取出来，变成二句话：</w:t>
      </w:r>
      <w:r>
        <w:rPr>
          <w:rFonts w:ascii="宋体"/>
          <w:b/>
        </w:rPr>
        <w:br/>
      </w:r>
      <w:r>
        <w:rPr>
          <w:rFonts w:ascii="宋体" w:hAnsi="宋体" w:hint="eastAsia"/>
          <w:b/>
        </w:rPr>
        <w:t>“小秦今年</w:t>
      </w:r>
      <w:r>
        <w:rPr>
          <w:rFonts w:ascii="宋体" w:hAnsi="宋体"/>
          <w:b/>
        </w:rPr>
        <w:t>24</w:t>
      </w:r>
      <w:r>
        <w:rPr>
          <w:rFonts w:ascii="宋体" w:hAnsi="宋体" w:hint="eastAsia"/>
          <w:b/>
        </w:rPr>
        <w:t>岁，小秦说：我是在珠峰培训学习的</w:t>
      </w:r>
      <w:r>
        <w:rPr>
          <w:rFonts w:ascii="宋体" w:hAnsi="宋体"/>
          <w:b/>
        </w:rPr>
        <w:t>js</w:t>
      </w:r>
      <w:r>
        <w:rPr>
          <w:rFonts w:ascii="宋体" w:hAnsi="宋体" w:hint="eastAsia"/>
          <w:b/>
        </w:rPr>
        <w:t>”</w:t>
      </w:r>
      <w:r>
        <w:rPr>
          <w:rFonts w:ascii="宋体"/>
          <w:b/>
        </w:rPr>
        <w:br/>
      </w:r>
      <w:r>
        <w:rPr>
          <w:rFonts w:ascii="宋体" w:hAnsi="宋体" w:hint="eastAsia"/>
          <w:b/>
        </w:rPr>
        <w:t>“小丁今年</w:t>
      </w:r>
      <w:r>
        <w:rPr>
          <w:rFonts w:ascii="宋体" w:hAnsi="宋体"/>
          <w:b/>
        </w:rPr>
        <w:t>25</w:t>
      </w:r>
      <w:r>
        <w:rPr>
          <w:rFonts w:ascii="宋体" w:hAnsi="宋体" w:hint="eastAsia"/>
          <w:b/>
        </w:rPr>
        <w:t>岁，小丁说：我是在珠峰培训学习的</w:t>
      </w:r>
      <w:r>
        <w:rPr>
          <w:rFonts w:ascii="宋体" w:hAnsi="宋体"/>
          <w:b/>
        </w:rPr>
        <w:t>css</w:t>
      </w:r>
      <w:r>
        <w:rPr>
          <w:rFonts w:ascii="宋体" w:hAnsi="宋体" w:hint="eastAsia"/>
          <w:b/>
        </w:rPr>
        <w:t>”</w:t>
      </w:r>
    </w:p>
    <w:p w:rsidR="00922A13" w:rsidRDefault="00922A13" w:rsidP="00AA39E2">
      <w:pPr>
        <w:pStyle w:val="2"/>
        <w:numPr>
          <w:ilvl w:val="0"/>
          <w:numId w:val="3"/>
        </w:numPr>
        <w:ind w:firstLineChars="0"/>
        <w:rPr>
          <w:rFonts w:ascii="宋体"/>
          <w:b/>
        </w:rPr>
      </w:pPr>
      <w:r>
        <w:rPr>
          <w:rFonts w:ascii="宋体" w:hAnsi="宋体"/>
          <w:b/>
        </w:rPr>
        <w:t xml:space="preserve"> </w:t>
      </w:r>
      <w:r>
        <w:rPr>
          <w:rFonts w:ascii="宋体" w:hAnsi="宋体" w:hint="eastAsia"/>
          <w:b/>
        </w:rPr>
        <w:t>请用</w:t>
      </w:r>
      <w:r>
        <w:rPr>
          <w:rFonts w:ascii="宋体" w:hAnsi="宋体"/>
          <w:b/>
        </w:rPr>
        <w:t>JavaScript</w:t>
      </w:r>
      <w:r>
        <w:rPr>
          <w:rFonts w:ascii="宋体" w:hAnsi="宋体" w:hint="eastAsia"/>
          <w:b/>
        </w:rPr>
        <w:t>写一个</w:t>
      </w:r>
      <w:r>
        <w:rPr>
          <w:rFonts w:ascii="宋体" w:hAnsi="宋体"/>
          <w:b/>
        </w:rPr>
        <w:t>format</w:t>
      </w:r>
      <w:r>
        <w:rPr>
          <w:rFonts w:ascii="宋体" w:hAnsi="宋体" w:hint="eastAsia"/>
          <w:b/>
        </w:rPr>
        <w:t>函数，实现如下需求：（</w:t>
      </w:r>
      <w:r>
        <w:rPr>
          <w:rFonts w:ascii="宋体" w:hAnsi="宋体"/>
          <w:b/>
        </w:rPr>
        <w:t>15</w:t>
      </w:r>
      <w:r>
        <w:rPr>
          <w:rFonts w:ascii="宋体" w:hAnsi="宋体" w:hint="eastAsia"/>
          <w:b/>
        </w:rPr>
        <w:t>分）</w:t>
      </w:r>
    </w:p>
    <w:p w:rsidR="00922A13" w:rsidRDefault="00922A13" w:rsidP="00AA39E2">
      <w:pPr>
        <w:pStyle w:val="2"/>
        <w:ind w:firstLineChars="0" w:firstLine="0"/>
        <w:rPr>
          <w:rFonts w:ascii="宋体"/>
          <w:b/>
        </w:rPr>
      </w:pPr>
      <w:r>
        <w:rPr>
          <w:rFonts w:ascii="宋体" w:hAnsi="宋体" w:hint="eastAsia"/>
          <w:b/>
        </w:rPr>
        <w:t>调用</w:t>
      </w:r>
      <w:r>
        <w:rPr>
          <w:rFonts w:ascii="宋体" w:hAnsi="宋体"/>
          <w:b/>
        </w:rPr>
        <w:t>format("{v1} {v2}!", {v1: "hello", v2: "zhufeng"})</w:t>
      </w:r>
      <w:r>
        <w:rPr>
          <w:rFonts w:ascii="宋体" w:hAnsi="宋体" w:hint="eastAsia"/>
          <w:b/>
        </w:rPr>
        <w:t>，返回</w:t>
      </w:r>
      <w:r>
        <w:rPr>
          <w:rFonts w:ascii="宋体" w:hAnsi="宋体"/>
          <w:b/>
        </w:rPr>
        <w:t xml:space="preserve"> "hello zhufeng!"</w:t>
      </w:r>
    </w:p>
    <w:p w:rsidR="00922A13" w:rsidRDefault="00922A13" w:rsidP="00AA39E2">
      <w:pPr>
        <w:pStyle w:val="2"/>
        <w:ind w:firstLineChars="0" w:firstLine="0"/>
        <w:rPr>
          <w:rFonts w:ascii="宋体"/>
          <w:b/>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922A13" w:rsidRDefault="00922A13" w:rsidP="00AA39E2">
      <w:pPr>
        <w:pStyle w:val="2"/>
        <w:ind w:firstLineChars="0" w:firstLine="0"/>
        <w:rPr>
          <w:i/>
          <w:iCs/>
          <w:sz w:val="18"/>
          <w:szCs w:val="18"/>
          <w:u w:val="single"/>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922A13" w:rsidRDefault="00922A13" w:rsidP="00AA39E2">
      <w:pPr>
        <w:pStyle w:val="Subtitle"/>
        <w:numPr>
          <w:ilvl w:val="0"/>
          <w:numId w:val="1"/>
        </w:numPr>
        <w:jc w:val="left"/>
      </w:pPr>
      <w:bookmarkStart w:id="11" w:name="_Toc353547801"/>
      <w:bookmarkStart w:id="12" w:name="_Toc10542"/>
      <w:bookmarkStart w:id="13" w:name="_Toc402519146"/>
      <w:r>
        <w:rPr>
          <w:rFonts w:hint="eastAsia"/>
        </w:rPr>
        <w:t>正则</w:t>
      </w:r>
      <w:bookmarkEnd w:id="11"/>
      <w:bookmarkEnd w:id="12"/>
      <w:bookmarkEnd w:id="13"/>
    </w:p>
    <w:p w:rsidR="00922A13" w:rsidRDefault="00922A13" w:rsidP="00AA39E2">
      <w:pPr>
        <w:numPr>
          <w:ilvl w:val="0"/>
          <w:numId w:val="4"/>
        </w:numPr>
        <w:tabs>
          <w:tab w:val="left" w:pos="425"/>
        </w:tabs>
        <w:rPr>
          <w:b/>
          <w:bCs/>
        </w:rPr>
      </w:pPr>
      <w:r>
        <w:rPr>
          <w:rFonts w:hint="eastAsia"/>
          <w:b/>
          <w:bCs/>
        </w:rPr>
        <w:t>请写一个字符串转成驼峰的方法？</w:t>
      </w:r>
      <w:r>
        <w:rPr>
          <w:b/>
          <w:bCs/>
        </w:rPr>
        <w:t>o_div_style_positio</w:t>
      </w:r>
      <w:r>
        <w:rPr>
          <w:rFonts w:hint="eastAsia"/>
          <w:b/>
          <w:bCs/>
        </w:rPr>
        <w:t>转成</w:t>
      </w:r>
      <w:r>
        <w:rPr>
          <w:b/>
          <w:bCs/>
        </w:rPr>
        <w:t>oDivStylePosition</w:t>
      </w:r>
    </w:p>
    <w:p w:rsidR="00922A13" w:rsidRDefault="00922A13" w:rsidP="00AA39E2">
      <w:pPr>
        <w:numPr>
          <w:ilvl w:val="0"/>
          <w:numId w:val="4"/>
        </w:numPr>
        <w:tabs>
          <w:tab w:val="left" w:pos="425"/>
        </w:tabs>
        <w:rPr>
          <w:b/>
          <w:bCs/>
        </w:rPr>
      </w:pPr>
      <w:r>
        <w:rPr>
          <w:rFonts w:hint="eastAsia"/>
          <w:b/>
          <w:bCs/>
        </w:rPr>
        <w:t>查找字符串中出现最多的字符的个数？</w:t>
      </w:r>
      <w:r>
        <w:rPr>
          <w:b/>
          <w:bCs/>
        </w:rPr>
        <w:t xml:space="preserve">        </w:t>
      </w:r>
    </w:p>
    <w:p w:rsidR="00922A13" w:rsidRDefault="00922A13" w:rsidP="00AA39E2">
      <w:pPr>
        <w:numPr>
          <w:ilvl w:val="0"/>
          <w:numId w:val="4"/>
        </w:numPr>
        <w:tabs>
          <w:tab w:val="left" w:pos="425"/>
        </w:tabs>
        <w:rPr>
          <w:b/>
          <w:bCs/>
        </w:rPr>
      </w:pPr>
      <w:r>
        <w:rPr>
          <w:rFonts w:hint="eastAsia"/>
          <w:b/>
          <w:bCs/>
        </w:rPr>
        <w:t>如何给字符串加千分符？</w:t>
      </w:r>
      <w:r>
        <w:rPr>
          <w:b/>
          <w:bCs/>
        </w:rPr>
        <w:t xml:space="preserve">        </w:t>
      </w:r>
    </w:p>
    <w:p w:rsidR="00922A13" w:rsidRDefault="00922A13" w:rsidP="0096686C">
      <w:pPr>
        <w:pStyle w:val="ListParagraph"/>
        <w:ind w:firstLine="31680"/>
        <w:rPr>
          <w:b/>
          <w:bCs/>
        </w:rPr>
      </w:pPr>
      <w:r>
        <w:rPr>
          <w:rFonts w:hint="eastAsia"/>
          <w:b/>
          <w:bCs/>
        </w:rPr>
        <w:t>例如：</w:t>
      </w:r>
      <w:r>
        <w:rPr>
          <w:b/>
          <w:bCs/>
        </w:rPr>
        <w:t>3562123761  -&gt; 3,562,123,761</w:t>
      </w:r>
    </w:p>
    <w:p w:rsidR="00922A13" w:rsidRDefault="00922A13" w:rsidP="0096686C">
      <w:pPr>
        <w:pStyle w:val="ListParagraph"/>
        <w:ind w:firstLine="31680"/>
        <w:rPr>
          <w:b/>
          <w:bCs/>
        </w:rPr>
      </w:pPr>
      <w:r>
        <w:rPr>
          <w:rFonts w:hint="eastAsia"/>
          <w:b/>
          <w:bCs/>
        </w:rPr>
        <w:t>加一题，把</w:t>
      </w:r>
      <w:r>
        <w:rPr>
          <w:b/>
          <w:bCs/>
        </w:rPr>
        <w:t>222472213111177</w:t>
      </w:r>
      <w:r>
        <w:rPr>
          <w:rFonts w:hint="eastAsia"/>
          <w:b/>
          <w:bCs/>
        </w:rPr>
        <w:t>中连续重复的数字去掉，即变成：</w:t>
      </w:r>
      <w:r>
        <w:rPr>
          <w:b/>
          <w:bCs/>
        </w:rPr>
        <w:t>24721317</w:t>
      </w:r>
    </w:p>
    <w:p w:rsidR="00922A13" w:rsidRDefault="00922A13" w:rsidP="0096686C">
      <w:pPr>
        <w:pStyle w:val="ListParagraph"/>
        <w:ind w:firstLine="31680"/>
        <w:rPr>
          <w:color w:val="FF0000"/>
        </w:rPr>
      </w:pPr>
      <w:r>
        <w:rPr>
          <w:rFonts w:hint="eastAsia"/>
          <w:b/>
          <w:bCs/>
        </w:rPr>
        <w:t>答案提示：写一个这样的正则</w:t>
      </w:r>
      <w:r>
        <w:rPr>
          <w:b/>
          <w:bCs/>
        </w:rPr>
        <w:t>:reg=/(\d)\1+/g,</w:t>
      </w:r>
      <w:r>
        <w:rPr>
          <w:rFonts w:hint="eastAsia"/>
          <w:b/>
          <w:bCs/>
        </w:rPr>
        <w:t>然后替换。用到了分组引用，具体的写法自己完成吧，这已经帮的够多了。</w:t>
      </w:r>
    </w:p>
    <w:p w:rsidR="00922A13" w:rsidRDefault="00922A13" w:rsidP="0064205A">
      <w:pPr>
        <w:numPr>
          <w:ilvl w:val="0"/>
          <w:numId w:val="4"/>
        </w:numPr>
        <w:tabs>
          <w:tab w:val="left" w:pos="425"/>
        </w:tabs>
        <w:rPr>
          <w:b/>
          <w:bCs/>
        </w:rPr>
      </w:pPr>
      <w:r>
        <w:rPr>
          <w:rFonts w:hint="eastAsia"/>
          <w:b/>
          <w:bCs/>
        </w:rPr>
        <w:t>写一个正则表达式判断字符串是否是对称数</w:t>
      </w:r>
      <w:r>
        <w:rPr>
          <w:b/>
          <w:bCs/>
        </w:rPr>
        <w:t>?</w:t>
      </w:r>
    </w:p>
    <w:p w:rsidR="00922A13" w:rsidRDefault="00922A13" w:rsidP="00AA39E2">
      <w:pPr>
        <w:numPr>
          <w:ilvl w:val="0"/>
          <w:numId w:val="4"/>
        </w:numPr>
        <w:tabs>
          <w:tab w:val="left" w:pos="425"/>
        </w:tabs>
        <w:rPr>
          <w:b/>
          <w:bCs/>
        </w:rPr>
      </w:pPr>
      <w:r>
        <w:rPr>
          <w:rFonts w:hint="eastAsia"/>
          <w:b/>
          <w:bCs/>
        </w:rPr>
        <w:t>正则验证：当下面这个表单提交的时候，输入框中不能为空，如果有空格必须把空格去掉，必须是合法的手机号。</w:t>
      </w:r>
    </w:p>
    <w:p w:rsidR="00922A13" w:rsidRDefault="00922A13" w:rsidP="00AA39E2">
      <w:pPr>
        <w:pStyle w:val="ListParagraph"/>
        <w:tabs>
          <w:tab w:val="left" w:pos="425"/>
        </w:tabs>
        <w:ind w:left="840" w:firstLineChars="0" w:firstLine="0"/>
        <w:rPr>
          <w:b/>
          <w:bCs/>
        </w:rPr>
      </w:pPr>
      <w:r>
        <w:rPr>
          <w:b/>
          <w:bCs/>
        </w:rPr>
        <w:t>&lt;form id="form1" action="" method="get"&gt;</w:t>
      </w:r>
    </w:p>
    <w:p w:rsidR="00922A13" w:rsidRDefault="00922A13" w:rsidP="00AA39E2">
      <w:pPr>
        <w:pStyle w:val="ListParagraph"/>
        <w:tabs>
          <w:tab w:val="left" w:pos="425"/>
        </w:tabs>
        <w:ind w:left="840" w:firstLineChars="0" w:firstLine="0"/>
        <w:rPr>
          <w:b/>
          <w:bCs/>
        </w:rPr>
      </w:pPr>
      <w:r>
        <w:rPr>
          <w:rFonts w:hint="eastAsia"/>
          <w:b/>
          <w:bCs/>
        </w:rPr>
        <w:t>请输入电话号码：</w:t>
      </w:r>
      <w:r>
        <w:rPr>
          <w:b/>
          <w:bCs/>
        </w:rPr>
        <w:t>&lt;input value="</w:t>
      </w:r>
      <w:r>
        <w:rPr>
          <w:rFonts w:hint="eastAsia"/>
          <w:b/>
          <w:bCs/>
        </w:rPr>
        <w:t>请输入电话号码</w:t>
      </w:r>
      <w:r>
        <w:rPr>
          <w:b/>
          <w:bCs/>
        </w:rPr>
        <w:t>" id="mobi" name="" type="text"/&gt;</w:t>
      </w:r>
    </w:p>
    <w:p w:rsidR="00922A13" w:rsidRDefault="00922A13" w:rsidP="00AA39E2">
      <w:pPr>
        <w:pStyle w:val="ListParagraph"/>
        <w:tabs>
          <w:tab w:val="left" w:pos="425"/>
        </w:tabs>
        <w:ind w:left="840" w:firstLineChars="0" w:firstLine="0"/>
        <w:rPr>
          <w:b/>
          <w:bCs/>
        </w:rPr>
      </w:pPr>
      <w:r>
        <w:rPr>
          <w:b/>
          <w:bCs/>
        </w:rPr>
        <w:t>&lt;input name="" type="submit" /&gt;</w:t>
      </w:r>
    </w:p>
    <w:p w:rsidR="00922A13" w:rsidRDefault="00922A13" w:rsidP="00AA39E2">
      <w:pPr>
        <w:pStyle w:val="ListParagraph"/>
        <w:tabs>
          <w:tab w:val="left" w:pos="425"/>
        </w:tabs>
        <w:ind w:left="840" w:firstLineChars="0" w:firstLine="0"/>
      </w:pPr>
      <w:r>
        <w:rPr>
          <w:b/>
          <w:bCs/>
        </w:rPr>
        <w:t>&lt;/form&gt;</w:t>
      </w:r>
    </w:p>
    <w:p w:rsidR="00922A13" w:rsidRDefault="00922A13" w:rsidP="00AA39E2">
      <w:pPr>
        <w:numPr>
          <w:ilvl w:val="0"/>
          <w:numId w:val="4"/>
        </w:numPr>
        <w:tabs>
          <w:tab w:val="left" w:pos="425"/>
        </w:tabs>
        <w:rPr>
          <w:b/>
          <w:bCs/>
        </w:rPr>
      </w:pPr>
      <w:r>
        <w:rPr>
          <w:rFonts w:hint="eastAsia"/>
          <w:b/>
          <w:bCs/>
        </w:rPr>
        <w:t>用正则分解如下超链接：</w:t>
      </w:r>
    </w:p>
    <w:p w:rsidR="00922A13" w:rsidRDefault="00922A13" w:rsidP="00AA39E2">
      <w:pPr>
        <w:pStyle w:val="ListParagraph"/>
        <w:tabs>
          <w:tab w:val="left" w:pos="425"/>
        </w:tabs>
        <w:ind w:left="1260" w:firstLineChars="0" w:firstLine="0"/>
        <w:rPr>
          <w:b/>
          <w:sz w:val="32"/>
          <w:szCs w:val="32"/>
        </w:rPr>
      </w:pPr>
      <w:r>
        <w:rPr>
          <w:b/>
          <w:bCs/>
        </w:rPr>
        <w:t>&lt;a href="http://www.zhufengpeixun.cn/"&gt;</w:t>
      </w:r>
      <w:r>
        <w:rPr>
          <w:rFonts w:hint="eastAsia"/>
          <w:b/>
          <w:bCs/>
        </w:rPr>
        <w:t>珠峰培训</w:t>
      </w:r>
      <w:r>
        <w:rPr>
          <w:b/>
          <w:bCs/>
        </w:rPr>
        <w:t>&lt;/a&gt;&lt;a href="http://www.zhufengpeixun.com/"&gt;</w:t>
      </w:r>
      <w:r>
        <w:rPr>
          <w:rFonts w:hint="eastAsia"/>
          <w:b/>
          <w:bCs/>
        </w:rPr>
        <w:t>珠峰视频</w:t>
      </w:r>
      <w:r>
        <w:rPr>
          <w:b/>
          <w:bCs/>
        </w:rPr>
        <w:t>&lt;/a&gt;&lt;a href="http://www.zhufengpeixun.cn/b/forum.php?mod=viewthread&amp;tid=66&amp;page=l"&gt;</w:t>
      </w:r>
      <w:r>
        <w:rPr>
          <w:rFonts w:hint="eastAsia"/>
          <w:b/>
          <w:bCs/>
        </w:rPr>
        <w:t>国内顶级的师资团体</w:t>
      </w:r>
      <w:r>
        <w:rPr>
          <w:b/>
          <w:bCs/>
        </w:rPr>
        <w:t>&lt;/a&gt;</w:t>
      </w:r>
    </w:p>
    <w:p w:rsidR="00922A13" w:rsidRDefault="00922A13" w:rsidP="00AA39E2">
      <w:pPr>
        <w:pStyle w:val="Subtitle"/>
        <w:numPr>
          <w:ilvl w:val="0"/>
          <w:numId w:val="1"/>
        </w:numPr>
        <w:jc w:val="left"/>
      </w:pPr>
      <w:bookmarkStart w:id="14" w:name="_Toc353547802"/>
      <w:bookmarkStart w:id="15" w:name="_Toc26782"/>
      <w:bookmarkStart w:id="16" w:name="_Toc402519147"/>
      <w:r>
        <w:t>DOM</w:t>
      </w:r>
      <w:r>
        <w:rPr>
          <w:rFonts w:hint="eastAsia"/>
        </w:rPr>
        <w:t>、内置对象和盒子模型</w:t>
      </w:r>
      <w:bookmarkEnd w:id="14"/>
      <w:bookmarkEnd w:id="15"/>
      <w:bookmarkEnd w:id="16"/>
    </w:p>
    <w:p w:rsidR="00922A13" w:rsidRDefault="00922A13" w:rsidP="00AA39E2">
      <w:pPr>
        <w:pStyle w:val="1"/>
        <w:numPr>
          <w:ilvl w:val="0"/>
          <w:numId w:val="5"/>
        </w:numPr>
        <w:ind w:left="360" w:firstLineChars="0" w:hanging="360"/>
        <w:rPr>
          <w:rFonts w:ascii="宋体"/>
          <w:b/>
        </w:rPr>
      </w:pPr>
      <w:r>
        <w:rPr>
          <w:rFonts w:ascii="宋体" w:hAnsi="宋体"/>
          <w:b/>
        </w:rPr>
        <w:t>DOM</w:t>
      </w:r>
      <w:r>
        <w:rPr>
          <w:rFonts w:ascii="宋体" w:hAnsi="宋体" w:hint="eastAsia"/>
          <w:b/>
        </w:rPr>
        <w:t>创建元素，追加元素，移动元素，复制节点</w:t>
      </w:r>
      <w:r>
        <w:rPr>
          <w:rFonts w:ascii="宋体"/>
          <w:b/>
        </w:rPr>
        <w:t>,</w:t>
      </w:r>
      <w:r>
        <w:rPr>
          <w:rFonts w:ascii="宋体" w:hAnsi="宋体" w:hint="eastAsia"/>
          <w:b/>
        </w:rPr>
        <w:t>删除，替换元素的方法？</w:t>
      </w:r>
    </w:p>
    <w:p w:rsidR="00922A13" w:rsidRDefault="00922A13" w:rsidP="00AA39E2">
      <w:pPr>
        <w:pStyle w:val="1"/>
        <w:numPr>
          <w:ilvl w:val="0"/>
          <w:numId w:val="5"/>
        </w:numPr>
        <w:ind w:left="360" w:firstLineChars="0" w:hanging="360"/>
        <w:rPr>
          <w:rFonts w:ascii="宋体"/>
          <w:b/>
        </w:rPr>
      </w:pPr>
      <w:r>
        <w:rPr>
          <w:rFonts w:ascii="宋体" w:hAnsi="宋体"/>
          <w:b/>
        </w:rPr>
        <w:t>innerHTML</w:t>
      </w:r>
      <w:r>
        <w:rPr>
          <w:rFonts w:ascii="宋体" w:hAnsi="宋体" w:hint="eastAsia"/>
          <w:b/>
        </w:rPr>
        <w:t>和</w:t>
      </w:r>
      <w:r>
        <w:rPr>
          <w:rFonts w:ascii="宋体" w:hAnsi="宋体"/>
          <w:b/>
        </w:rPr>
        <w:t>innerText</w:t>
      </w:r>
      <w:r>
        <w:rPr>
          <w:rFonts w:ascii="宋体" w:hAnsi="宋体" w:hint="eastAsia"/>
          <w:b/>
        </w:rPr>
        <w:t>的区别？</w:t>
      </w:r>
    </w:p>
    <w:p w:rsidR="00922A13" w:rsidRDefault="00922A13" w:rsidP="00AA39E2">
      <w:pPr>
        <w:pStyle w:val="1"/>
        <w:numPr>
          <w:ilvl w:val="0"/>
          <w:numId w:val="5"/>
        </w:numPr>
        <w:ind w:left="360" w:firstLineChars="0" w:hanging="360"/>
        <w:rPr>
          <w:rFonts w:ascii="宋体"/>
          <w:b/>
        </w:rPr>
      </w:pPr>
      <w:r>
        <w:rPr>
          <w:rFonts w:ascii="宋体" w:hAnsi="宋体"/>
          <w:b/>
          <w:szCs w:val="24"/>
        </w:rPr>
        <w:t>innerHTML,textContent,innerText,value</w:t>
      </w:r>
      <w:r>
        <w:rPr>
          <w:rFonts w:ascii="宋体" w:hAnsi="宋体" w:hint="eastAsia"/>
          <w:b/>
          <w:szCs w:val="24"/>
        </w:rPr>
        <w:t>和</w:t>
      </w:r>
      <w:r>
        <w:rPr>
          <w:rFonts w:ascii="宋体" w:hAnsi="宋体"/>
          <w:b/>
          <w:szCs w:val="24"/>
        </w:rPr>
        <w:t>nodeValue</w:t>
      </w:r>
      <w:r>
        <w:rPr>
          <w:rFonts w:ascii="宋体" w:hAnsi="宋体" w:hint="eastAsia"/>
          <w:b/>
          <w:szCs w:val="24"/>
        </w:rPr>
        <w:t>这四个属性的区别是什么？</w:t>
      </w:r>
    </w:p>
    <w:p w:rsidR="00922A13" w:rsidRDefault="00922A13" w:rsidP="00AA39E2">
      <w:pPr>
        <w:pStyle w:val="1"/>
        <w:numPr>
          <w:ilvl w:val="0"/>
          <w:numId w:val="5"/>
        </w:numPr>
        <w:ind w:left="360" w:firstLineChars="0" w:hanging="360"/>
        <w:rPr>
          <w:rFonts w:ascii="宋体"/>
          <w:b/>
        </w:rPr>
      </w:pPr>
      <w:r>
        <w:rPr>
          <w:rFonts w:ascii="宋体" w:hAnsi="宋体" w:hint="eastAsia"/>
          <w:b/>
          <w:szCs w:val="24"/>
        </w:rPr>
        <w:t>写一个和</w:t>
      </w:r>
      <w:r>
        <w:rPr>
          <w:rFonts w:ascii="宋体" w:hAnsi="宋体"/>
          <w:b/>
          <w:szCs w:val="24"/>
        </w:rPr>
        <w:t>insertBefore</w:t>
      </w:r>
      <w:r>
        <w:rPr>
          <w:rFonts w:ascii="宋体" w:hAnsi="宋体" w:hint="eastAsia"/>
          <w:b/>
          <w:szCs w:val="24"/>
        </w:rPr>
        <w:t>相对应的</w:t>
      </w:r>
      <w:r>
        <w:rPr>
          <w:rFonts w:ascii="宋体" w:hAnsi="宋体"/>
          <w:b/>
          <w:szCs w:val="24"/>
        </w:rPr>
        <w:t>insertAfter</w:t>
      </w:r>
      <w:r>
        <w:rPr>
          <w:rFonts w:ascii="宋体" w:hAnsi="宋体" w:hint="eastAsia"/>
          <w:b/>
          <w:szCs w:val="24"/>
        </w:rPr>
        <w:t>方法（在某个</w:t>
      </w:r>
      <w:r>
        <w:rPr>
          <w:rFonts w:ascii="宋体" w:hAnsi="宋体"/>
          <w:b/>
          <w:szCs w:val="24"/>
        </w:rPr>
        <w:t>DOM</w:t>
      </w:r>
      <w:r>
        <w:rPr>
          <w:rFonts w:ascii="宋体" w:hAnsi="宋体" w:hint="eastAsia"/>
          <w:b/>
          <w:szCs w:val="24"/>
        </w:rPr>
        <w:t>元素后边追加元素的方法），并且写出完整测试用例。</w:t>
      </w:r>
    </w:p>
    <w:p w:rsidR="00922A13" w:rsidRDefault="00922A13" w:rsidP="00AA39E2">
      <w:pPr>
        <w:pStyle w:val="1"/>
        <w:numPr>
          <w:ilvl w:val="0"/>
          <w:numId w:val="5"/>
        </w:numPr>
        <w:ind w:left="360" w:firstLineChars="0" w:hanging="360"/>
        <w:rPr>
          <w:rFonts w:ascii="宋体"/>
          <w:b/>
          <w:szCs w:val="24"/>
        </w:rPr>
      </w:pPr>
      <w:r>
        <w:rPr>
          <w:rFonts w:ascii="宋体" w:hAnsi="宋体" w:hint="eastAsia"/>
          <w:b/>
          <w:szCs w:val="24"/>
        </w:rPr>
        <w:t>写出和</w:t>
      </w:r>
      <w:r>
        <w:rPr>
          <w:rFonts w:ascii="宋体" w:hAnsi="宋体"/>
          <w:b/>
          <w:szCs w:val="24"/>
        </w:rPr>
        <w:t>appendChild</w:t>
      </w:r>
      <w:r>
        <w:rPr>
          <w:rFonts w:ascii="宋体" w:hAnsi="宋体" w:hint="eastAsia"/>
          <w:b/>
          <w:szCs w:val="24"/>
        </w:rPr>
        <w:t>相对应的</w:t>
      </w:r>
      <w:r>
        <w:rPr>
          <w:rFonts w:ascii="宋体" w:hAnsi="宋体"/>
          <w:b/>
          <w:szCs w:val="24"/>
        </w:rPr>
        <w:t>prependChild</w:t>
      </w:r>
      <w:r>
        <w:rPr>
          <w:rFonts w:ascii="宋体" w:hAnsi="宋体" w:hint="eastAsia"/>
          <w:b/>
          <w:szCs w:val="24"/>
        </w:rPr>
        <w:t>方法（把某个</w:t>
      </w:r>
      <w:r>
        <w:rPr>
          <w:rFonts w:ascii="宋体" w:hAnsi="宋体"/>
          <w:b/>
          <w:szCs w:val="24"/>
        </w:rPr>
        <w:t>DOM</w:t>
      </w:r>
      <w:r>
        <w:rPr>
          <w:rFonts w:ascii="宋体" w:hAnsi="宋体" w:hint="eastAsia"/>
          <w:b/>
          <w:szCs w:val="24"/>
        </w:rPr>
        <w:t>元素添加成为某个</w:t>
      </w:r>
      <w:r>
        <w:rPr>
          <w:rFonts w:ascii="宋体" w:hAnsi="宋体"/>
          <w:b/>
          <w:szCs w:val="24"/>
        </w:rPr>
        <w:t>DOM</w:t>
      </w:r>
      <w:r>
        <w:rPr>
          <w:rFonts w:ascii="宋体" w:hAnsi="宋体" w:hint="eastAsia"/>
          <w:b/>
          <w:szCs w:val="24"/>
        </w:rPr>
        <w:t>元素的第一个子节点），并且写出完整的测试用例。</w:t>
      </w:r>
    </w:p>
    <w:p w:rsidR="00922A13" w:rsidRDefault="00922A13" w:rsidP="00AA39E2">
      <w:pPr>
        <w:pStyle w:val="1"/>
        <w:numPr>
          <w:ilvl w:val="0"/>
          <w:numId w:val="5"/>
        </w:numPr>
        <w:ind w:left="360" w:firstLineChars="0" w:hanging="360"/>
        <w:rPr>
          <w:rFonts w:ascii="宋体"/>
          <w:b/>
          <w:szCs w:val="24"/>
        </w:rPr>
      </w:pPr>
      <w:r>
        <w:rPr>
          <w:rFonts w:ascii="宋体" w:hAnsi="宋体" w:hint="eastAsia"/>
          <w:b/>
        </w:rPr>
        <w:t>写一个方法，能够实现：获取某元素节点指定标签名的子元素节点。并且写出测试用例。</w:t>
      </w:r>
    </w:p>
    <w:p w:rsidR="00922A13" w:rsidRDefault="00922A13" w:rsidP="00AA39E2">
      <w:pPr>
        <w:pStyle w:val="1"/>
        <w:numPr>
          <w:ilvl w:val="0"/>
          <w:numId w:val="5"/>
        </w:numPr>
        <w:ind w:left="360" w:firstLineChars="0" w:hanging="360"/>
        <w:rPr>
          <w:b/>
          <w:szCs w:val="21"/>
        </w:rPr>
      </w:pPr>
      <w:r>
        <w:rPr>
          <w:rFonts w:ascii="宋体" w:hAnsi="宋体"/>
          <w:b/>
        </w:rPr>
        <w:t>setInterval</w:t>
      </w:r>
      <w:r>
        <w:rPr>
          <w:rFonts w:ascii="宋体" w:hAnsi="宋体" w:hint="eastAsia"/>
          <w:b/>
        </w:rPr>
        <w:t>和</w:t>
      </w:r>
      <w:r>
        <w:rPr>
          <w:rFonts w:ascii="宋体" w:hAnsi="宋体"/>
          <w:b/>
        </w:rPr>
        <w:t>setTimeout</w:t>
      </w:r>
      <w:r>
        <w:rPr>
          <w:rFonts w:ascii="宋体" w:hAnsi="宋体" w:hint="eastAsia"/>
          <w:b/>
        </w:rPr>
        <w:t>的区别、它们的返回值是什么类型，表示什么含意呢？</w:t>
      </w:r>
    </w:p>
    <w:p w:rsidR="00922A13" w:rsidRDefault="00922A13" w:rsidP="00AA39E2">
      <w:pPr>
        <w:pStyle w:val="1"/>
        <w:numPr>
          <w:ilvl w:val="0"/>
          <w:numId w:val="5"/>
        </w:numPr>
        <w:ind w:left="360" w:firstLineChars="0" w:hanging="360"/>
        <w:rPr>
          <w:rFonts w:ascii="宋体"/>
          <w:b/>
        </w:rPr>
      </w:pPr>
      <w:r>
        <w:rPr>
          <w:rFonts w:ascii="宋体" w:hAnsi="宋体"/>
          <w:b/>
        </w:rPr>
        <w:t>DOM</w:t>
      </w:r>
      <w:r>
        <w:rPr>
          <w:rFonts w:ascii="宋体" w:hAnsi="宋体" w:hint="eastAsia"/>
          <w:b/>
        </w:rPr>
        <w:t>中节点有多少种类型？元素节点和文本节点的区别，它们有浏览器兼容性问题吗？</w:t>
      </w:r>
    </w:p>
    <w:p w:rsidR="00922A13" w:rsidRDefault="00922A13" w:rsidP="00AA39E2">
      <w:pPr>
        <w:pStyle w:val="1"/>
        <w:numPr>
          <w:ilvl w:val="0"/>
          <w:numId w:val="5"/>
        </w:numPr>
        <w:ind w:left="360" w:firstLineChars="0" w:hanging="360"/>
        <w:rPr>
          <w:rFonts w:ascii="宋体"/>
          <w:b/>
        </w:rPr>
      </w:pPr>
      <w:r>
        <w:rPr>
          <w:rFonts w:ascii="宋体" w:hAnsi="宋体"/>
          <w:b/>
        </w:rPr>
        <w:t>childNodes</w:t>
      </w:r>
      <w:r>
        <w:rPr>
          <w:rFonts w:ascii="宋体" w:hAnsi="宋体" w:hint="eastAsia"/>
          <w:b/>
        </w:rPr>
        <w:t>和</w:t>
      </w:r>
      <w:r>
        <w:rPr>
          <w:rFonts w:ascii="宋体" w:hAnsi="宋体"/>
          <w:b/>
        </w:rPr>
        <w:t>children</w:t>
      </w:r>
      <w:r>
        <w:rPr>
          <w:rFonts w:ascii="宋体" w:hAnsi="宋体" w:hint="eastAsia"/>
          <w:b/>
        </w:rPr>
        <w:t>的区别</w:t>
      </w:r>
    </w:p>
    <w:p w:rsidR="00922A13" w:rsidRDefault="00922A13" w:rsidP="00AA39E2">
      <w:pPr>
        <w:pStyle w:val="1"/>
        <w:numPr>
          <w:ilvl w:val="0"/>
          <w:numId w:val="5"/>
        </w:numPr>
        <w:ind w:left="360" w:firstLineChars="0" w:hanging="360"/>
        <w:rPr>
          <w:rFonts w:ascii="宋体"/>
          <w:b/>
        </w:rPr>
      </w:pPr>
      <w:r>
        <w:rPr>
          <w:rFonts w:ascii="宋体" w:hAnsi="宋体"/>
          <w:b/>
        </w:rPr>
        <w:t>js</w:t>
      </w:r>
      <w:r>
        <w:rPr>
          <w:rFonts w:ascii="宋体" w:hAnsi="宋体" w:hint="eastAsia"/>
          <w:b/>
        </w:rPr>
        <w:t>中的</w:t>
      </w:r>
      <w:r>
        <w:rPr>
          <w:rFonts w:ascii="宋体" w:hAnsi="宋体"/>
          <w:b/>
        </w:rPr>
        <w:t>document.documentElement</w:t>
      </w:r>
      <w:r>
        <w:rPr>
          <w:rFonts w:ascii="宋体" w:hAnsi="宋体" w:hint="eastAsia"/>
          <w:b/>
        </w:rPr>
        <w:t>和</w:t>
      </w:r>
      <w:r>
        <w:rPr>
          <w:rFonts w:ascii="宋体" w:hAnsi="宋体"/>
          <w:b/>
        </w:rPr>
        <w:t>document.body</w:t>
      </w:r>
      <w:r>
        <w:rPr>
          <w:rFonts w:ascii="宋体" w:hAnsi="宋体" w:hint="eastAsia"/>
          <w:b/>
        </w:rPr>
        <w:t>的区别</w:t>
      </w:r>
    </w:p>
    <w:p w:rsidR="00922A13" w:rsidRDefault="00922A13" w:rsidP="00AA39E2">
      <w:pPr>
        <w:pStyle w:val="1"/>
        <w:numPr>
          <w:ilvl w:val="0"/>
          <w:numId w:val="5"/>
        </w:numPr>
        <w:ind w:left="360" w:firstLineChars="0" w:hanging="360"/>
        <w:rPr>
          <w:rFonts w:ascii="宋体"/>
          <w:b/>
        </w:rPr>
      </w:pPr>
      <w:r>
        <w:rPr>
          <w:rFonts w:ascii="宋体" w:hAnsi="宋体"/>
          <w:b/>
        </w:rPr>
        <w:t>documentFragment</w:t>
      </w:r>
      <w:r>
        <w:rPr>
          <w:rFonts w:ascii="宋体" w:hAnsi="宋体" w:hint="eastAsia"/>
          <w:b/>
        </w:rPr>
        <w:t>是什么，它有什么用途，它对浏览器的性能有什么影响？</w:t>
      </w:r>
    </w:p>
    <w:p w:rsidR="00922A13" w:rsidRDefault="00922A13" w:rsidP="00AA39E2">
      <w:pPr>
        <w:pStyle w:val="1"/>
        <w:numPr>
          <w:ilvl w:val="0"/>
          <w:numId w:val="5"/>
        </w:numPr>
        <w:ind w:left="360" w:firstLineChars="0" w:hanging="360"/>
        <w:rPr>
          <w:rFonts w:ascii="宋体"/>
          <w:b/>
        </w:rPr>
      </w:pPr>
      <w:r>
        <w:rPr>
          <w:rFonts w:ascii="宋体" w:hAnsi="宋体" w:hint="eastAsia"/>
          <w:b/>
        </w:rPr>
        <w:t>说出常用的数学方法？</w:t>
      </w:r>
    </w:p>
    <w:p w:rsidR="00922A13" w:rsidRDefault="00922A13" w:rsidP="00AA39E2">
      <w:pPr>
        <w:pStyle w:val="1"/>
        <w:numPr>
          <w:ilvl w:val="0"/>
          <w:numId w:val="5"/>
        </w:numPr>
        <w:ind w:left="360" w:firstLineChars="0" w:hanging="360"/>
        <w:rPr>
          <w:rFonts w:ascii="宋体"/>
          <w:b/>
        </w:rPr>
      </w:pPr>
      <w:r>
        <w:rPr>
          <w:rFonts w:ascii="宋体" w:hAnsi="宋体" w:hint="eastAsia"/>
          <w:b/>
        </w:rPr>
        <w:t>编写一个：取得指定范围的随机数的方法</w:t>
      </w:r>
    </w:p>
    <w:p w:rsidR="00922A13" w:rsidRDefault="00922A13" w:rsidP="00AA39E2">
      <w:pPr>
        <w:pStyle w:val="1"/>
        <w:numPr>
          <w:ilvl w:val="0"/>
          <w:numId w:val="5"/>
        </w:numPr>
        <w:ind w:left="360" w:firstLineChars="0" w:hanging="360"/>
        <w:rPr>
          <w:rFonts w:ascii="宋体"/>
          <w:b/>
        </w:rPr>
      </w:pPr>
      <w:r>
        <w:rPr>
          <w:rFonts w:ascii="宋体" w:hAnsi="宋体" w:hint="eastAsia"/>
          <w:b/>
        </w:rPr>
        <w:t>常用的时间方法有那些？</w:t>
      </w:r>
    </w:p>
    <w:p w:rsidR="00922A13" w:rsidRDefault="00922A13" w:rsidP="00AA39E2">
      <w:pPr>
        <w:pStyle w:val="1"/>
        <w:numPr>
          <w:ilvl w:val="0"/>
          <w:numId w:val="5"/>
        </w:numPr>
        <w:ind w:left="360" w:firstLineChars="0" w:hanging="360"/>
        <w:rPr>
          <w:rFonts w:ascii="宋体"/>
          <w:b/>
        </w:rPr>
      </w:pPr>
      <w:r>
        <w:rPr>
          <w:rFonts w:ascii="宋体" w:hAnsi="宋体" w:hint="eastAsia"/>
          <w:b/>
        </w:rPr>
        <w:t>时间类创建实例时带参数的方式有几种</w:t>
      </w:r>
    </w:p>
    <w:p w:rsidR="00922A13" w:rsidRDefault="00922A13" w:rsidP="00AA39E2">
      <w:pPr>
        <w:pStyle w:val="1"/>
        <w:numPr>
          <w:ilvl w:val="0"/>
          <w:numId w:val="5"/>
        </w:numPr>
        <w:ind w:left="360" w:firstLineChars="0" w:hanging="360"/>
        <w:rPr>
          <w:rFonts w:ascii="宋体"/>
          <w:b/>
        </w:rPr>
      </w:pPr>
      <w:r>
        <w:rPr>
          <w:rFonts w:ascii="宋体" w:hAnsi="宋体" w:hint="eastAsia"/>
          <w:b/>
        </w:rPr>
        <w:t>说一说</w:t>
      </w:r>
      <w:r>
        <w:rPr>
          <w:rFonts w:ascii="宋体" w:hAnsi="宋体"/>
          <w:b/>
        </w:rPr>
        <w:t>Date</w:t>
      </w:r>
      <w:r>
        <w:rPr>
          <w:rFonts w:ascii="宋体" w:hAnsi="宋体" w:hint="eastAsia"/>
          <w:b/>
        </w:rPr>
        <w:t>类中的</w:t>
      </w:r>
      <w:r>
        <w:rPr>
          <w:rFonts w:ascii="宋体" w:hAnsi="宋体"/>
          <w:b/>
        </w:rPr>
        <w:t>getTime</w:t>
      </w:r>
      <w:r>
        <w:rPr>
          <w:rFonts w:ascii="宋体" w:hAnsi="宋体" w:hint="eastAsia"/>
          <w:b/>
        </w:rPr>
        <w:t>方法</w:t>
      </w:r>
    </w:p>
    <w:p w:rsidR="00922A13" w:rsidRDefault="00922A13" w:rsidP="00AA39E2">
      <w:pPr>
        <w:pStyle w:val="1"/>
        <w:numPr>
          <w:ilvl w:val="0"/>
          <w:numId w:val="5"/>
        </w:numPr>
        <w:ind w:left="360" w:firstLineChars="0" w:hanging="360"/>
        <w:rPr>
          <w:rFonts w:ascii="宋体"/>
          <w:b/>
        </w:rPr>
      </w:pPr>
      <w:r>
        <w:rPr>
          <w:rFonts w:ascii="宋体" w:hAnsi="宋体"/>
          <w:b/>
        </w:rPr>
        <w:t>this</w:t>
      </w:r>
      <w:r>
        <w:rPr>
          <w:rFonts w:ascii="宋体" w:hAnsi="宋体" w:hint="eastAsia"/>
          <w:b/>
        </w:rPr>
        <w:t>关键字是表示什么意思？</w:t>
      </w:r>
    </w:p>
    <w:p w:rsidR="00922A13" w:rsidRDefault="00922A13" w:rsidP="00AA39E2">
      <w:pPr>
        <w:pStyle w:val="1"/>
        <w:numPr>
          <w:ilvl w:val="0"/>
          <w:numId w:val="5"/>
        </w:numPr>
        <w:ind w:left="360" w:firstLineChars="0" w:hanging="360"/>
        <w:rPr>
          <w:rFonts w:ascii="宋体"/>
          <w:b/>
        </w:rPr>
      </w:pPr>
      <w:r>
        <w:rPr>
          <w:rFonts w:ascii="宋体" w:hAnsi="宋体"/>
          <w:b/>
        </w:rPr>
        <w:t>innerText</w:t>
      </w:r>
      <w:r>
        <w:rPr>
          <w:rFonts w:ascii="宋体" w:hAnsi="宋体" w:hint="eastAsia"/>
          <w:b/>
        </w:rPr>
        <w:t>这个属性</w:t>
      </w:r>
      <w:r>
        <w:rPr>
          <w:rFonts w:ascii="宋体" w:hAnsi="宋体"/>
          <w:b/>
        </w:rPr>
        <w:t>firefox</w:t>
      </w:r>
      <w:r>
        <w:rPr>
          <w:rFonts w:ascii="宋体" w:hAnsi="宋体" w:hint="eastAsia"/>
          <w:b/>
        </w:rPr>
        <w:t>浏览是不支持的，</w:t>
      </w:r>
      <w:r>
        <w:rPr>
          <w:rFonts w:ascii="宋体" w:hAnsi="宋体"/>
          <w:b/>
        </w:rPr>
        <w:t>firefox</w:t>
      </w:r>
      <w:r>
        <w:rPr>
          <w:rFonts w:ascii="宋体" w:hAnsi="宋体" w:hint="eastAsia"/>
          <w:b/>
        </w:rPr>
        <w:t>用什么属性替代</w:t>
      </w:r>
      <w:r>
        <w:rPr>
          <w:rFonts w:ascii="宋体" w:hAnsi="宋体"/>
          <w:b/>
        </w:rPr>
        <w:t>innerText</w:t>
      </w:r>
      <w:r>
        <w:rPr>
          <w:rFonts w:ascii="宋体" w:hAnsi="宋体" w:hint="eastAsia"/>
          <w:b/>
        </w:rPr>
        <w:t>这个属性，请写一个没有浏览器兼容性的获取元素文本的方法。</w:t>
      </w:r>
    </w:p>
    <w:p w:rsidR="00922A13" w:rsidRDefault="00922A13" w:rsidP="00AA39E2">
      <w:pPr>
        <w:pStyle w:val="1"/>
        <w:numPr>
          <w:ilvl w:val="0"/>
          <w:numId w:val="5"/>
        </w:numPr>
        <w:ind w:left="360" w:firstLineChars="0" w:hanging="360"/>
        <w:rPr>
          <w:rFonts w:ascii="宋体"/>
          <w:b/>
        </w:rPr>
      </w:pPr>
      <w:r>
        <w:rPr>
          <w:rFonts w:ascii="宋体" w:hAnsi="宋体" w:hint="eastAsia"/>
          <w:b/>
        </w:rPr>
        <w:t>如何获取网页元素的</w:t>
      </w:r>
      <w:r>
        <w:rPr>
          <w:rFonts w:ascii="宋体" w:hAnsi="宋体"/>
          <w:b/>
        </w:rPr>
        <w:t>css</w:t>
      </w:r>
      <w:r>
        <w:rPr>
          <w:rFonts w:ascii="宋体" w:hAnsi="宋体" w:hint="eastAsia"/>
          <w:b/>
        </w:rPr>
        <w:t>样式值？（要求浏览器兼容性问题）</w:t>
      </w:r>
    </w:p>
    <w:p w:rsidR="00922A13" w:rsidRDefault="00922A13" w:rsidP="00AA39E2">
      <w:pPr>
        <w:pStyle w:val="1"/>
        <w:ind w:left="360" w:firstLineChars="0" w:firstLine="0"/>
        <w:rPr>
          <w:rFonts w:ascii="宋体"/>
          <w:b/>
        </w:rPr>
      </w:pPr>
      <w:r>
        <w:rPr>
          <w:rFonts w:ascii="宋体" w:hAnsi="宋体" w:hint="eastAsia"/>
          <w:b/>
        </w:rPr>
        <w:t>答：</w:t>
      </w:r>
    </w:p>
    <w:p w:rsidR="00922A13" w:rsidRDefault="00922A13" w:rsidP="00AA39E2">
      <w:pPr>
        <w:pStyle w:val="1"/>
        <w:numPr>
          <w:ilvl w:val="0"/>
          <w:numId w:val="5"/>
        </w:numPr>
        <w:ind w:left="360" w:firstLineChars="0" w:hanging="360"/>
        <w:rPr>
          <w:rFonts w:ascii="宋体" w:hAnsi="宋体"/>
          <w:b/>
        </w:rPr>
      </w:pPr>
      <w:r>
        <w:rPr>
          <w:rFonts w:ascii="宋体" w:hAnsi="宋体" w:hint="eastAsia"/>
          <w:b/>
        </w:rPr>
        <w:t>点击下面的</w:t>
      </w:r>
      <w:r>
        <w:rPr>
          <w:rFonts w:ascii="宋体" w:hAnsi="宋体"/>
          <w:b/>
        </w:rPr>
        <w:t>li</w:t>
      </w:r>
      <w:r>
        <w:rPr>
          <w:rFonts w:ascii="宋体" w:hAnsi="宋体" w:hint="eastAsia"/>
          <w:b/>
        </w:rPr>
        <w:t>，会弹出什么结果，为什么？如果能点击</w:t>
      </w:r>
      <w:r>
        <w:rPr>
          <w:rFonts w:ascii="宋体" w:hAnsi="宋体"/>
          <w:b/>
        </w:rPr>
        <w:t>li</w:t>
      </w:r>
      <w:r>
        <w:rPr>
          <w:rFonts w:ascii="宋体" w:hAnsi="宋体" w:hint="eastAsia"/>
          <w:b/>
        </w:rPr>
        <w:t>的时候，弹出对应的索引号。</w:t>
      </w:r>
      <w:r>
        <w:rPr>
          <w:rFonts w:ascii="宋体"/>
          <w:b/>
        </w:rPr>
        <w:br/>
      </w:r>
      <w:r>
        <w:rPr>
          <w:rFonts w:ascii="宋体" w:hAnsi="宋体"/>
          <w:b/>
        </w:rPr>
        <w:t>&lt;ul&gt;</w:t>
      </w:r>
    </w:p>
    <w:p w:rsidR="00922A13" w:rsidRDefault="00922A13" w:rsidP="00AA39E2">
      <w:pPr>
        <w:pStyle w:val="1"/>
        <w:ind w:left="360" w:firstLineChars="0" w:firstLine="0"/>
        <w:rPr>
          <w:rFonts w:ascii="宋体"/>
          <w:b/>
        </w:rPr>
      </w:pPr>
      <w:r>
        <w:rPr>
          <w:rFonts w:ascii="宋体" w:hAnsi="宋体"/>
          <w:b/>
        </w:rPr>
        <w:t>&lt;li&gt;</w:t>
      </w:r>
      <w:r>
        <w:rPr>
          <w:rFonts w:ascii="宋体" w:hAnsi="宋体" w:hint="eastAsia"/>
          <w:b/>
        </w:rPr>
        <w:t>列表一</w:t>
      </w:r>
      <w:r>
        <w:rPr>
          <w:rFonts w:ascii="宋体" w:hAnsi="宋体"/>
          <w:b/>
        </w:rPr>
        <w:t>&lt;/li&gt;</w:t>
      </w:r>
    </w:p>
    <w:p w:rsidR="00922A13" w:rsidRDefault="00922A13" w:rsidP="00AA39E2">
      <w:pPr>
        <w:pStyle w:val="1"/>
        <w:ind w:left="360" w:firstLineChars="0" w:firstLine="0"/>
        <w:rPr>
          <w:rFonts w:ascii="宋体"/>
          <w:b/>
        </w:rPr>
      </w:pPr>
      <w:r>
        <w:rPr>
          <w:rFonts w:ascii="宋体" w:hAnsi="宋体"/>
          <w:b/>
        </w:rPr>
        <w:t>&lt;li&gt;</w:t>
      </w:r>
      <w:r>
        <w:rPr>
          <w:rFonts w:ascii="宋体" w:hAnsi="宋体" w:hint="eastAsia"/>
          <w:b/>
        </w:rPr>
        <w:t>列表二</w:t>
      </w:r>
      <w:r>
        <w:rPr>
          <w:rFonts w:ascii="宋体" w:hAnsi="宋体"/>
          <w:b/>
        </w:rPr>
        <w:t>&lt;/li&gt;</w:t>
      </w:r>
    </w:p>
    <w:p w:rsidR="00922A13" w:rsidRDefault="00922A13" w:rsidP="00AA39E2">
      <w:pPr>
        <w:pStyle w:val="1"/>
        <w:ind w:left="360" w:firstLineChars="0" w:firstLine="0"/>
        <w:rPr>
          <w:rFonts w:ascii="宋体"/>
          <w:b/>
        </w:rPr>
      </w:pPr>
      <w:r>
        <w:rPr>
          <w:rFonts w:ascii="宋体" w:hAnsi="宋体"/>
          <w:b/>
        </w:rPr>
        <w:t>&lt;li&gt;</w:t>
      </w:r>
      <w:r>
        <w:rPr>
          <w:rFonts w:ascii="宋体" w:hAnsi="宋体" w:hint="eastAsia"/>
          <w:b/>
        </w:rPr>
        <w:t>列表三</w:t>
      </w:r>
      <w:r>
        <w:rPr>
          <w:rFonts w:ascii="宋体" w:hAnsi="宋体"/>
          <w:b/>
        </w:rPr>
        <w:t>&lt;/li&gt;</w:t>
      </w:r>
    </w:p>
    <w:p w:rsidR="00922A13" w:rsidRDefault="00922A13" w:rsidP="00AA39E2">
      <w:pPr>
        <w:pStyle w:val="1"/>
        <w:ind w:left="360" w:firstLineChars="0" w:firstLine="0"/>
        <w:rPr>
          <w:rFonts w:ascii="宋体" w:hAnsi="宋体"/>
          <w:b/>
        </w:rPr>
      </w:pPr>
      <w:r>
        <w:rPr>
          <w:rFonts w:ascii="宋体" w:hAnsi="宋体"/>
          <w:b/>
        </w:rPr>
        <w:t>&lt;/ul&gt;</w:t>
      </w:r>
    </w:p>
    <w:p w:rsidR="00922A13" w:rsidRDefault="00922A13" w:rsidP="00AA39E2">
      <w:pPr>
        <w:pStyle w:val="1"/>
        <w:ind w:left="360" w:firstLineChars="0" w:firstLine="0"/>
        <w:rPr>
          <w:rFonts w:ascii="宋体" w:hAnsi="宋体"/>
          <w:b/>
        </w:rPr>
      </w:pPr>
      <w:r>
        <w:rPr>
          <w:rFonts w:ascii="宋体" w:hAnsi="宋体"/>
          <w:b/>
        </w:rPr>
        <w:t>&lt;script&gt;</w:t>
      </w:r>
    </w:p>
    <w:p w:rsidR="00922A13" w:rsidRDefault="00922A13" w:rsidP="00AA39E2">
      <w:pPr>
        <w:pStyle w:val="1"/>
        <w:ind w:left="360" w:firstLineChars="0" w:firstLine="0"/>
        <w:rPr>
          <w:rFonts w:ascii="宋体" w:hAnsi="宋体"/>
          <w:b/>
        </w:rPr>
      </w:pPr>
      <w:r>
        <w:rPr>
          <w:rFonts w:ascii="宋体" w:hAnsi="宋体"/>
          <w:b/>
        </w:rPr>
        <w:t>var aLi=document.getElementsByTagName('li');</w:t>
      </w:r>
    </w:p>
    <w:p w:rsidR="00922A13" w:rsidRDefault="00922A13" w:rsidP="00AA39E2">
      <w:pPr>
        <w:pStyle w:val="1"/>
        <w:ind w:left="360" w:firstLineChars="0" w:firstLine="0"/>
        <w:rPr>
          <w:rFonts w:ascii="宋体" w:hAnsi="宋体"/>
          <w:b/>
        </w:rPr>
      </w:pPr>
      <w:r>
        <w:rPr>
          <w:rFonts w:ascii="宋体" w:hAnsi="宋体"/>
          <w:b/>
        </w:rPr>
        <w:t>for(var i=0; i&lt;aLi.length; i++)</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hAnsi="宋体"/>
          <w:b/>
        </w:rPr>
      </w:pPr>
      <w:r>
        <w:rPr>
          <w:rFonts w:ascii="宋体" w:hAnsi="宋体"/>
          <w:b/>
        </w:rPr>
        <w:t>aLi[i].onclick=function()</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hAnsi="宋体"/>
          <w:b/>
        </w:rPr>
      </w:pPr>
      <w:r>
        <w:rPr>
          <w:rFonts w:ascii="宋体" w:hAnsi="宋体"/>
          <w:b/>
        </w:rPr>
        <w:t>alert(i);</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bCs/>
        </w:rPr>
      </w:pPr>
      <w:r>
        <w:rPr>
          <w:rFonts w:ascii="宋体" w:hAnsi="宋体"/>
          <w:b/>
        </w:rPr>
        <w:t>&lt;/script&gt;</w:t>
      </w:r>
    </w:p>
    <w:p w:rsidR="00922A13" w:rsidRDefault="00922A13" w:rsidP="00AA39E2">
      <w:pPr>
        <w:pStyle w:val="1"/>
        <w:numPr>
          <w:ilvl w:val="0"/>
          <w:numId w:val="5"/>
        </w:numPr>
        <w:ind w:left="360" w:firstLineChars="0" w:hanging="360"/>
        <w:rPr>
          <w:rFonts w:ascii="宋体"/>
          <w:b/>
        </w:rPr>
      </w:pPr>
      <w:r>
        <w:rPr>
          <w:rFonts w:ascii="宋体" w:hAnsi="宋体" w:hint="eastAsia"/>
          <w:b/>
        </w:rPr>
        <w:t>怎么得到浏览器滚动条的位置？</w:t>
      </w:r>
    </w:p>
    <w:p w:rsidR="00922A13" w:rsidRDefault="00922A13" w:rsidP="00AA39E2">
      <w:pPr>
        <w:pStyle w:val="1"/>
        <w:numPr>
          <w:ilvl w:val="0"/>
          <w:numId w:val="5"/>
        </w:numPr>
        <w:ind w:left="360" w:firstLineChars="0" w:hanging="360"/>
        <w:rPr>
          <w:rFonts w:ascii="宋体"/>
          <w:b/>
        </w:rPr>
      </w:pPr>
      <w:r>
        <w:rPr>
          <w:rFonts w:ascii="宋体" w:hAnsi="宋体" w:hint="eastAsia"/>
          <w:b/>
        </w:rPr>
        <w:t>怎么得到浏览器的高和宽度</w:t>
      </w:r>
    </w:p>
    <w:p w:rsidR="00922A13" w:rsidRDefault="00922A13" w:rsidP="00AA39E2">
      <w:pPr>
        <w:pStyle w:val="1"/>
        <w:numPr>
          <w:ilvl w:val="0"/>
          <w:numId w:val="5"/>
        </w:numPr>
        <w:ind w:left="360" w:firstLineChars="0" w:hanging="360"/>
        <w:rPr>
          <w:rFonts w:ascii="宋体"/>
          <w:b/>
        </w:rPr>
      </w:pPr>
      <w:r>
        <w:rPr>
          <w:rFonts w:ascii="宋体" w:hAnsi="宋体"/>
          <w:b/>
        </w:rPr>
        <w:t>Js</w:t>
      </w:r>
      <w:r>
        <w:rPr>
          <w:rFonts w:ascii="宋体" w:hAnsi="宋体" w:hint="eastAsia"/>
          <w:b/>
        </w:rPr>
        <w:t>中，</w:t>
      </w:r>
      <w:r>
        <w:rPr>
          <w:rFonts w:ascii="宋体" w:hAnsi="宋体"/>
          <w:b/>
        </w:rPr>
        <w:t>clientHeight</w:t>
      </w:r>
      <w:r>
        <w:rPr>
          <w:rFonts w:ascii="宋体" w:hAnsi="宋体" w:hint="eastAsia"/>
          <w:b/>
        </w:rPr>
        <w:t>和</w:t>
      </w:r>
      <w:r>
        <w:rPr>
          <w:rFonts w:ascii="宋体" w:hAnsi="宋体"/>
          <w:b/>
        </w:rPr>
        <w:t>offsetHeight</w:t>
      </w:r>
      <w:r>
        <w:rPr>
          <w:rFonts w:ascii="宋体" w:hAnsi="宋体" w:hint="eastAsia"/>
          <w:b/>
        </w:rPr>
        <w:t>有什么区别？</w:t>
      </w:r>
    </w:p>
    <w:p w:rsidR="00922A13" w:rsidRDefault="00922A13" w:rsidP="00AA39E2">
      <w:pPr>
        <w:pStyle w:val="1"/>
        <w:numPr>
          <w:ilvl w:val="0"/>
          <w:numId w:val="5"/>
        </w:numPr>
        <w:ind w:left="360" w:firstLineChars="0" w:hanging="360"/>
        <w:rPr>
          <w:rFonts w:ascii="宋体"/>
          <w:b/>
        </w:rPr>
      </w:pPr>
      <w:r>
        <w:rPr>
          <w:rFonts w:ascii="宋体" w:hAnsi="宋体"/>
          <w:b/>
        </w:rPr>
        <w:t>Js</w:t>
      </w:r>
      <w:r>
        <w:rPr>
          <w:rFonts w:ascii="宋体" w:hAnsi="宋体" w:hint="eastAsia"/>
          <w:b/>
        </w:rPr>
        <w:t>中，</w:t>
      </w:r>
      <w:r>
        <w:rPr>
          <w:rFonts w:ascii="宋体" w:hAnsi="宋体"/>
          <w:b/>
        </w:rPr>
        <w:t>offsetLeft</w:t>
      </w:r>
      <w:r>
        <w:rPr>
          <w:rFonts w:ascii="宋体" w:hAnsi="宋体" w:hint="eastAsia"/>
          <w:b/>
        </w:rPr>
        <w:t>的值和由定位产生的</w:t>
      </w:r>
      <w:r>
        <w:rPr>
          <w:rFonts w:ascii="宋体" w:hAnsi="宋体"/>
          <w:b/>
        </w:rPr>
        <w:t>Left</w:t>
      </w:r>
      <w:r>
        <w:rPr>
          <w:rFonts w:ascii="宋体" w:hAnsi="宋体" w:hint="eastAsia"/>
          <w:b/>
        </w:rPr>
        <w:t>属性的值之间，有什么异同？</w:t>
      </w:r>
    </w:p>
    <w:p w:rsidR="00922A13" w:rsidRDefault="00922A13" w:rsidP="00AA39E2">
      <w:pPr>
        <w:pStyle w:val="1"/>
        <w:numPr>
          <w:ilvl w:val="0"/>
          <w:numId w:val="5"/>
        </w:numPr>
        <w:ind w:left="360" w:firstLineChars="0" w:hanging="360"/>
        <w:rPr>
          <w:rFonts w:ascii="宋体"/>
          <w:b/>
        </w:rPr>
      </w:pPr>
      <w:r>
        <w:rPr>
          <w:rFonts w:ascii="宋体" w:hAnsi="宋体" w:hint="eastAsia"/>
          <w:b/>
        </w:rPr>
        <w:t>请写一个获取元素相对于屏幕距离（注意，是相对于屏幕的，不是相对于定位参照物的）的方法：</w:t>
      </w:r>
      <w:r>
        <w:rPr>
          <w:rFonts w:ascii="宋体" w:hAnsi="宋体"/>
          <w:b/>
        </w:rPr>
        <w:t>getPos()</w:t>
      </w:r>
    </w:p>
    <w:p w:rsidR="00922A13" w:rsidRDefault="00922A13" w:rsidP="00AA39E2">
      <w:pPr>
        <w:pStyle w:val="1"/>
        <w:ind w:left="360" w:firstLineChars="0" w:firstLine="0"/>
        <w:rPr>
          <w:b/>
          <w:sz w:val="30"/>
          <w:szCs w:val="30"/>
        </w:rPr>
      </w:pPr>
      <w:r>
        <w:rPr>
          <w:rFonts w:ascii="宋体" w:hAnsi="宋体" w:hint="eastAsia"/>
          <w:b/>
        </w:rPr>
        <w:t>用法</w:t>
      </w:r>
      <w:r>
        <w:rPr>
          <w:rFonts w:ascii="宋体" w:hAnsi="宋体"/>
          <w:b/>
        </w:rPr>
        <w:t xml:space="preserve"> </w:t>
      </w:r>
      <w:r>
        <w:rPr>
          <w:rFonts w:ascii="宋体" w:hAnsi="宋体" w:hint="eastAsia"/>
          <w:b/>
        </w:rPr>
        <w:t>：</w:t>
      </w:r>
      <w:r>
        <w:rPr>
          <w:rFonts w:ascii="宋体" w:hAnsi="宋体"/>
          <w:b/>
        </w:rPr>
        <w:t>var L = getPos(obj).x; var R = getPos(obj).y;</w:t>
      </w:r>
    </w:p>
    <w:p w:rsidR="00922A13" w:rsidRDefault="00922A13" w:rsidP="00AA39E2">
      <w:pPr>
        <w:pStyle w:val="1"/>
        <w:numPr>
          <w:ilvl w:val="0"/>
          <w:numId w:val="5"/>
        </w:numPr>
        <w:ind w:left="360" w:firstLineChars="0" w:hanging="360"/>
        <w:rPr>
          <w:rFonts w:ascii="宋体"/>
          <w:b/>
        </w:rPr>
      </w:pPr>
      <w:r>
        <w:rPr>
          <w:rFonts w:ascii="宋体" w:hAnsi="宋体"/>
          <w:b/>
        </w:rPr>
        <w:t>DOM2</w:t>
      </w:r>
      <w:r>
        <w:rPr>
          <w:rFonts w:ascii="宋体" w:hAnsi="宋体" w:hint="eastAsia"/>
          <w:b/>
        </w:rPr>
        <w:t>级绑定的优点及兼容性问题</w:t>
      </w:r>
    </w:p>
    <w:p w:rsidR="00922A13" w:rsidRDefault="00922A13" w:rsidP="00AA39E2">
      <w:pPr>
        <w:pStyle w:val="Subtitle"/>
        <w:numPr>
          <w:ilvl w:val="0"/>
          <w:numId w:val="1"/>
        </w:numPr>
        <w:jc w:val="left"/>
      </w:pPr>
      <w:bookmarkStart w:id="17" w:name="_Toc353547803"/>
      <w:bookmarkStart w:id="18" w:name="_Toc13253"/>
      <w:bookmarkStart w:id="19" w:name="_Toc402519148"/>
      <w:r>
        <w:rPr>
          <w:rFonts w:hint="eastAsia"/>
        </w:rPr>
        <w:t>综合面试题</w:t>
      </w:r>
      <w:bookmarkEnd w:id="17"/>
      <w:bookmarkEnd w:id="18"/>
      <w:bookmarkEnd w:id="19"/>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以下哪条语句会产生运行错误：（）</w:t>
      </w:r>
    </w:p>
    <w:p w:rsidR="00922A13" w:rsidRDefault="00922A13" w:rsidP="00AA39E2">
      <w:pPr>
        <w:numPr>
          <w:ilvl w:val="0"/>
          <w:numId w:val="7"/>
        </w:numPr>
        <w:tabs>
          <w:tab w:val="left" w:pos="845"/>
        </w:tabs>
        <w:ind w:left="845"/>
        <w:rPr>
          <w:szCs w:val="21"/>
        </w:rPr>
      </w:pPr>
      <w:r>
        <w:rPr>
          <w:szCs w:val="21"/>
        </w:rPr>
        <w:t>var obj = ();</w:t>
      </w:r>
    </w:p>
    <w:p w:rsidR="00922A13" w:rsidRDefault="00922A13" w:rsidP="00AA39E2">
      <w:pPr>
        <w:numPr>
          <w:ilvl w:val="0"/>
          <w:numId w:val="7"/>
        </w:numPr>
        <w:tabs>
          <w:tab w:val="left" w:pos="845"/>
        </w:tabs>
        <w:ind w:left="845"/>
        <w:rPr>
          <w:szCs w:val="21"/>
        </w:rPr>
      </w:pPr>
      <w:r>
        <w:rPr>
          <w:szCs w:val="21"/>
        </w:rPr>
        <w:t>var obj = [];</w:t>
      </w:r>
    </w:p>
    <w:p w:rsidR="00922A13" w:rsidRDefault="00922A13" w:rsidP="00AA39E2">
      <w:pPr>
        <w:numPr>
          <w:ilvl w:val="0"/>
          <w:numId w:val="7"/>
        </w:numPr>
        <w:tabs>
          <w:tab w:val="left" w:pos="845"/>
        </w:tabs>
        <w:ind w:left="845"/>
        <w:rPr>
          <w:szCs w:val="21"/>
        </w:rPr>
      </w:pPr>
      <w:r>
        <w:rPr>
          <w:szCs w:val="21"/>
        </w:rPr>
        <w:t>var obj = {};</w:t>
      </w:r>
    </w:p>
    <w:p w:rsidR="00922A13" w:rsidRDefault="00922A13" w:rsidP="00AA39E2">
      <w:pPr>
        <w:numPr>
          <w:ilvl w:val="0"/>
          <w:numId w:val="7"/>
        </w:numPr>
        <w:tabs>
          <w:tab w:val="left" w:pos="845"/>
        </w:tabs>
        <w:ind w:left="845"/>
        <w:rPr>
          <w:szCs w:val="21"/>
        </w:rPr>
      </w:pPr>
      <w:r>
        <w:rPr>
          <w:szCs w:val="21"/>
        </w:rPr>
        <w:t>var obj = //;</w:t>
      </w:r>
    </w:p>
    <w:p w:rsidR="00922A13" w:rsidRDefault="00922A13" w:rsidP="00AA39E2">
      <w:pPr>
        <w:numPr>
          <w:ilvl w:val="0"/>
          <w:numId w:val="7"/>
        </w:numPr>
        <w:tabs>
          <w:tab w:val="left" w:pos="845"/>
        </w:tabs>
        <w:ind w:left="845"/>
        <w:rPr>
          <w:szCs w:val="21"/>
        </w:rPr>
      </w:pPr>
      <w:r>
        <w:rPr>
          <w:szCs w:val="21"/>
        </w:rPr>
        <w:t>var obj = /3/;</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以下哪个单词不属于</w:t>
      </w:r>
      <w:r>
        <w:rPr>
          <w:rFonts w:ascii="宋体" w:hAnsi="宋体"/>
          <w:b/>
          <w:szCs w:val="21"/>
        </w:rPr>
        <w:t xml:space="preserve"> </w:t>
      </w:r>
      <w:r>
        <w:rPr>
          <w:b/>
          <w:szCs w:val="21"/>
        </w:rPr>
        <w:t>javascript</w:t>
      </w:r>
      <w:r>
        <w:rPr>
          <w:rFonts w:ascii="宋体" w:hAnsi="宋体" w:hint="eastAsia"/>
          <w:b/>
          <w:szCs w:val="21"/>
        </w:rPr>
        <w:t>保留字：（）</w:t>
      </w:r>
    </w:p>
    <w:p w:rsidR="00922A13" w:rsidRDefault="00922A13" w:rsidP="0096686C">
      <w:pPr>
        <w:ind w:leftChars="300" w:left="31680"/>
        <w:rPr>
          <w:i/>
          <w:iCs/>
          <w:sz w:val="18"/>
          <w:szCs w:val="18"/>
          <w:u w:val="single"/>
        </w:rPr>
      </w:pPr>
      <w:r>
        <w:rPr>
          <w:szCs w:val="21"/>
        </w:rPr>
        <w:t xml:space="preserve">A.with  </w:t>
      </w:r>
    </w:p>
    <w:p w:rsidR="00922A13" w:rsidRDefault="00922A13" w:rsidP="0096686C">
      <w:pPr>
        <w:ind w:leftChars="300" w:left="31680"/>
        <w:rPr>
          <w:szCs w:val="21"/>
        </w:rPr>
      </w:pPr>
      <w:r>
        <w:rPr>
          <w:szCs w:val="21"/>
        </w:rPr>
        <w:t>B.parent</w:t>
      </w:r>
    </w:p>
    <w:p w:rsidR="00922A13" w:rsidRDefault="00922A13" w:rsidP="0096686C">
      <w:pPr>
        <w:ind w:leftChars="300" w:left="31680"/>
        <w:rPr>
          <w:i/>
          <w:iCs/>
          <w:sz w:val="18"/>
          <w:szCs w:val="18"/>
          <w:u w:val="single"/>
        </w:rPr>
      </w:pPr>
      <w:r>
        <w:rPr>
          <w:szCs w:val="21"/>
        </w:rPr>
        <w:t xml:space="preserve">C.class </w:t>
      </w:r>
    </w:p>
    <w:p w:rsidR="00922A13" w:rsidRDefault="00922A13" w:rsidP="0096686C">
      <w:pPr>
        <w:ind w:leftChars="300" w:left="31680"/>
        <w:rPr>
          <w:i/>
          <w:iCs/>
          <w:sz w:val="18"/>
          <w:szCs w:val="18"/>
          <w:u w:val="single"/>
        </w:rPr>
      </w:pPr>
      <w:r>
        <w:rPr>
          <w:szCs w:val="21"/>
        </w:rPr>
        <w:t>D.void</w:t>
      </w:r>
      <w:r>
        <w:rPr>
          <w:i/>
          <w:iCs/>
          <w:sz w:val="18"/>
          <w:szCs w:val="18"/>
          <w:u w:val="single"/>
        </w:rPr>
        <w:t xml:space="preserve"> </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定义两个变量</w:t>
      </w:r>
      <w:r>
        <w:rPr>
          <w:b/>
          <w:szCs w:val="21"/>
        </w:rPr>
        <w:t>a</w:t>
      </w:r>
      <w:r>
        <w:rPr>
          <w:rFonts w:ascii="宋体" w:hAnsi="宋体" w:hint="eastAsia"/>
          <w:b/>
          <w:szCs w:val="21"/>
        </w:rPr>
        <w:t>和</w:t>
      </w:r>
      <w:r>
        <w:rPr>
          <w:b/>
          <w:szCs w:val="21"/>
        </w:rPr>
        <w:t>o</w:t>
      </w:r>
      <w:r>
        <w:rPr>
          <w:rFonts w:ascii="宋体" w:hAnsi="宋体" w:hint="eastAsia"/>
          <w:b/>
          <w:szCs w:val="21"/>
        </w:rPr>
        <w:t>，如下：</w:t>
      </w:r>
    </w:p>
    <w:p w:rsidR="00922A13" w:rsidRDefault="00922A13" w:rsidP="0096686C">
      <w:pPr>
        <w:ind w:leftChars="200" w:left="31680"/>
        <w:rPr>
          <w:szCs w:val="21"/>
        </w:rPr>
      </w:pPr>
      <w:r>
        <w:rPr>
          <w:rFonts w:ascii="宋体" w:hAnsi="宋体"/>
          <w:szCs w:val="21"/>
        </w:rPr>
        <w:t xml:space="preserve"> </w:t>
      </w:r>
      <w:r>
        <w:rPr>
          <w:szCs w:val="21"/>
        </w:rPr>
        <w:t>var a=['a','b','c','d'];</w:t>
      </w:r>
    </w:p>
    <w:p w:rsidR="00922A13" w:rsidRDefault="00922A13" w:rsidP="0096686C">
      <w:pPr>
        <w:ind w:leftChars="200" w:left="31680"/>
        <w:rPr>
          <w:szCs w:val="21"/>
        </w:rPr>
      </w:pPr>
      <w:r>
        <w:rPr>
          <w:szCs w:val="21"/>
        </w:rPr>
        <w:t xml:space="preserve"> var o=document.getElementsByTagName('*');</w:t>
      </w:r>
    </w:p>
    <w:p w:rsidR="00922A13" w:rsidRDefault="00922A13" w:rsidP="0096686C">
      <w:pPr>
        <w:ind w:leftChars="195" w:left="31680"/>
        <w:rPr>
          <w:rFonts w:ascii="宋体"/>
          <w:szCs w:val="21"/>
        </w:rPr>
      </w:pPr>
      <w:r>
        <w:rPr>
          <w:b/>
          <w:szCs w:val="21"/>
        </w:rPr>
        <w:t>a</w:t>
      </w:r>
      <w:r>
        <w:rPr>
          <w:rFonts w:ascii="宋体" w:hAnsi="宋体" w:hint="eastAsia"/>
          <w:b/>
          <w:szCs w:val="21"/>
        </w:rPr>
        <w:t>和</w:t>
      </w:r>
      <w:r>
        <w:rPr>
          <w:b/>
          <w:szCs w:val="21"/>
        </w:rPr>
        <w:t>o</w:t>
      </w:r>
      <w:r>
        <w:rPr>
          <w:rFonts w:ascii="宋体" w:hAnsi="宋体" w:hint="eastAsia"/>
          <w:b/>
          <w:szCs w:val="21"/>
        </w:rPr>
        <w:t>都可以用</w:t>
      </w:r>
      <w:r>
        <w:rPr>
          <w:b/>
          <w:szCs w:val="21"/>
        </w:rPr>
        <w:t>a[0]</w:t>
      </w:r>
      <w:r>
        <w:rPr>
          <w:rFonts w:hAnsi="宋体" w:hint="eastAsia"/>
          <w:b/>
          <w:szCs w:val="21"/>
        </w:rPr>
        <w:t>、</w:t>
      </w:r>
      <w:r>
        <w:rPr>
          <w:b/>
          <w:szCs w:val="21"/>
        </w:rPr>
        <w:t>o[0]</w:t>
      </w:r>
      <w:r>
        <w:rPr>
          <w:rFonts w:ascii="宋体" w:hAnsi="宋体" w:hint="eastAsia"/>
          <w:b/>
          <w:szCs w:val="21"/>
        </w:rPr>
        <w:t>的方式来读取，这两个变量都是数组吗？这两个变量各有什么特点</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有如下数组，请按要求写出代码：</w:t>
      </w:r>
    </w:p>
    <w:p w:rsidR="00922A13" w:rsidRDefault="00922A13" w:rsidP="00AA39E2">
      <w:pPr>
        <w:rPr>
          <w:b/>
          <w:szCs w:val="21"/>
        </w:rPr>
      </w:pPr>
      <w:r>
        <w:rPr>
          <w:rFonts w:ascii="宋体" w:hAnsi="宋体"/>
          <w:b/>
          <w:szCs w:val="21"/>
        </w:rPr>
        <w:t xml:space="preserve"> </w:t>
      </w:r>
      <w:r>
        <w:rPr>
          <w:b/>
          <w:szCs w:val="21"/>
        </w:rPr>
        <w:t xml:space="preserve">   var a=['a','b','c','d','f','g','h','i'];</w:t>
      </w:r>
    </w:p>
    <w:p w:rsidR="00922A13" w:rsidRDefault="00922A13" w:rsidP="00AA39E2">
      <w:pPr>
        <w:rPr>
          <w:rFonts w:ascii="宋体"/>
          <w:b/>
          <w:szCs w:val="21"/>
        </w:rPr>
      </w:pPr>
      <w:r>
        <w:rPr>
          <w:rFonts w:ascii="宋体" w:hAnsi="宋体"/>
          <w:b/>
          <w:szCs w:val="21"/>
        </w:rPr>
        <w:t xml:space="preserve">    </w:t>
      </w:r>
      <w:r>
        <w:rPr>
          <w:rFonts w:ascii="宋体" w:hAnsi="宋体" w:hint="eastAsia"/>
          <w:b/>
          <w:szCs w:val="21"/>
        </w:rPr>
        <w:t>要求：把这个数组中的从</w:t>
      </w:r>
      <w:r>
        <w:rPr>
          <w:b/>
          <w:szCs w:val="21"/>
        </w:rPr>
        <w:t>c</w:t>
      </w:r>
      <w:r>
        <w:rPr>
          <w:rFonts w:ascii="宋体" w:hAnsi="宋体" w:hint="eastAsia"/>
          <w:b/>
          <w:szCs w:val="21"/>
        </w:rPr>
        <w:t>到</w:t>
      </w:r>
      <w:r>
        <w:rPr>
          <w:b/>
          <w:szCs w:val="21"/>
        </w:rPr>
        <w:t>g</w:t>
      </w:r>
      <w:r>
        <w:rPr>
          <w:rFonts w:ascii="宋体" w:hAnsi="宋体" w:hint="eastAsia"/>
          <w:b/>
          <w:szCs w:val="21"/>
        </w:rPr>
        <w:t>用</w:t>
      </w:r>
      <w:r>
        <w:rPr>
          <w:b/>
          <w:szCs w:val="21"/>
        </w:rPr>
        <w:t>1</w:t>
      </w:r>
      <w:r>
        <w:rPr>
          <w:rFonts w:hAnsi="宋体" w:hint="eastAsia"/>
          <w:b/>
          <w:szCs w:val="21"/>
        </w:rPr>
        <w:t>，</w:t>
      </w:r>
      <w:r>
        <w:rPr>
          <w:b/>
          <w:szCs w:val="21"/>
        </w:rPr>
        <w:t>2</w:t>
      </w:r>
      <w:r>
        <w:rPr>
          <w:rFonts w:hAnsi="宋体" w:hint="eastAsia"/>
          <w:b/>
          <w:szCs w:val="21"/>
        </w:rPr>
        <w:t>，</w:t>
      </w:r>
      <w:r>
        <w:rPr>
          <w:b/>
          <w:szCs w:val="21"/>
        </w:rPr>
        <w:t>3</w:t>
      </w:r>
      <w:r>
        <w:rPr>
          <w:rFonts w:hAnsi="宋体" w:hint="eastAsia"/>
          <w:b/>
          <w:szCs w:val="21"/>
        </w:rPr>
        <w:t>，</w:t>
      </w:r>
      <w:r>
        <w:rPr>
          <w:b/>
          <w:szCs w:val="21"/>
        </w:rPr>
        <w:t>4</w:t>
      </w:r>
      <w:r>
        <w:rPr>
          <w:rFonts w:hAnsi="宋体" w:hint="eastAsia"/>
          <w:b/>
          <w:szCs w:val="21"/>
        </w:rPr>
        <w:t>，</w:t>
      </w:r>
      <w:r>
        <w:rPr>
          <w:b/>
          <w:szCs w:val="21"/>
        </w:rPr>
        <w:t>5</w:t>
      </w:r>
      <w:r>
        <w:rPr>
          <w:rFonts w:ascii="宋体" w:hAnsi="宋体" w:hint="eastAsia"/>
          <w:b/>
          <w:szCs w:val="21"/>
        </w:rPr>
        <w:t>来代替</w:t>
      </w:r>
    </w:p>
    <w:p w:rsidR="00922A13" w:rsidRDefault="00922A13" w:rsidP="00AA39E2">
      <w:pPr>
        <w:pStyle w:val="ListParagraph"/>
        <w:numPr>
          <w:ilvl w:val="0"/>
          <w:numId w:val="6"/>
        </w:numPr>
        <w:ind w:firstLineChars="0"/>
        <w:rPr>
          <w:rFonts w:ascii="宋体"/>
          <w:b/>
          <w:szCs w:val="21"/>
        </w:rPr>
      </w:pPr>
      <w:r>
        <w:rPr>
          <w:b/>
          <w:szCs w:val="21"/>
        </w:rPr>
        <w:t>obj</w:t>
      </w:r>
      <w:r>
        <w:rPr>
          <w:rFonts w:ascii="宋体" w:hAnsi="宋体" w:hint="eastAsia"/>
          <w:b/>
          <w:szCs w:val="21"/>
        </w:rPr>
        <w:t>对象有</w:t>
      </w:r>
      <w:r>
        <w:rPr>
          <w:b/>
          <w:szCs w:val="21"/>
        </w:rPr>
        <w:t>attr</w:t>
      </w:r>
      <w:r>
        <w:rPr>
          <w:rFonts w:ascii="宋体" w:hAnsi="宋体" w:hint="eastAsia"/>
          <w:b/>
          <w:szCs w:val="21"/>
        </w:rPr>
        <w:t>属性，那么获取</w:t>
      </w:r>
      <w:r>
        <w:rPr>
          <w:b/>
          <w:szCs w:val="21"/>
        </w:rPr>
        <w:t>att</w:t>
      </w:r>
      <w:r>
        <w:rPr>
          <w:rFonts w:ascii="宋体" w:hAnsi="宋体" w:hint="eastAsia"/>
          <w:b/>
          <w:szCs w:val="21"/>
        </w:rPr>
        <w:t>属性的值，以下哪些做法是可以的：（）</w:t>
      </w:r>
    </w:p>
    <w:p w:rsidR="00922A13" w:rsidRDefault="00922A13" w:rsidP="0096686C">
      <w:pPr>
        <w:ind w:leftChars="200" w:left="31680"/>
        <w:rPr>
          <w:szCs w:val="21"/>
        </w:rPr>
      </w:pPr>
      <w:r>
        <w:rPr>
          <w:szCs w:val="21"/>
        </w:rPr>
        <w:t>A.obj.attr</w:t>
      </w:r>
    </w:p>
    <w:p w:rsidR="00922A13" w:rsidRDefault="00922A13" w:rsidP="0096686C">
      <w:pPr>
        <w:ind w:leftChars="200" w:left="31680"/>
        <w:rPr>
          <w:szCs w:val="21"/>
        </w:rPr>
      </w:pPr>
      <w:r>
        <w:rPr>
          <w:szCs w:val="21"/>
        </w:rPr>
        <w:t>B.obj("attr")</w:t>
      </w:r>
    </w:p>
    <w:p w:rsidR="00922A13" w:rsidRDefault="00922A13" w:rsidP="0096686C">
      <w:pPr>
        <w:ind w:leftChars="200" w:left="31680"/>
        <w:rPr>
          <w:szCs w:val="21"/>
        </w:rPr>
      </w:pPr>
      <w:r>
        <w:rPr>
          <w:szCs w:val="21"/>
        </w:rPr>
        <w:t>C.obj["attr"]</w:t>
      </w:r>
    </w:p>
    <w:p w:rsidR="00922A13" w:rsidRDefault="00922A13" w:rsidP="0096686C">
      <w:pPr>
        <w:ind w:leftChars="200" w:left="31680"/>
        <w:rPr>
          <w:szCs w:val="21"/>
        </w:rPr>
      </w:pPr>
      <w:r>
        <w:rPr>
          <w:szCs w:val="21"/>
        </w:rPr>
        <w:t>D.obj{"attr"}</w:t>
      </w:r>
    </w:p>
    <w:p w:rsidR="00922A13" w:rsidRDefault="00922A13" w:rsidP="0096686C">
      <w:pPr>
        <w:ind w:leftChars="200" w:left="31680"/>
        <w:rPr>
          <w:szCs w:val="21"/>
        </w:rPr>
      </w:pPr>
      <w:r>
        <w:rPr>
          <w:szCs w:val="21"/>
        </w:rPr>
        <w:t>E.obj["a"+"t"+"t"+"r"]</w:t>
      </w:r>
    </w:p>
    <w:p w:rsidR="00922A13" w:rsidRDefault="00922A13" w:rsidP="0096686C">
      <w:pPr>
        <w:ind w:leftChars="200" w:left="31680"/>
        <w:rPr>
          <w:szCs w:val="21"/>
        </w:rPr>
      </w:pPr>
      <w:r>
        <w:rPr>
          <w:szCs w:val="21"/>
        </w:rPr>
        <w:t>F. obj[attr]</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请选择结果为真的表达式：（）</w:t>
      </w:r>
    </w:p>
    <w:p w:rsidR="00922A13" w:rsidRDefault="00922A13" w:rsidP="0096686C">
      <w:pPr>
        <w:ind w:leftChars="300" w:left="31680"/>
        <w:rPr>
          <w:i/>
          <w:iCs/>
          <w:sz w:val="18"/>
          <w:szCs w:val="18"/>
          <w:u w:val="single"/>
        </w:rPr>
      </w:pPr>
      <w:r>
        <w:rPr>
          <w:szCs w:val="21"/>
        </w:rPr>
        <w:t>A.null instanceof Object</w:t>
      </w:r>
    </w:p>
    <w:p w:rsidR="00922A13" w:rsidRDefault="00922A13" w:rsidP="0096686C">
      <w:pPr>
        <w:ind w:leftChars="300" w:left="31680"/>
        <w:rPr>
          <w:i/>
          <w:iCs/>
          <w:sz w:val="18"/>
          <w:szCs w:val="18"/>
          <w:u w:val="single"/>
        </w:rPr>
      </w:pPr>
      <w:r>
        <w:rPr>
          <w:szCs w:val="21"/>
        </w:rPr>
        <w:t>B.null === undefined</w:t>
      </w:r>
    </w:p>
    <w:p w:rsidR="00922A13" w:rsidRDefault="00922A13" w:rsidP="0096686C">
      <w:pPr>
        <w:ind w:leftChars="300" w:left="31680"/>
        <w:rPr>
          <w:i/>
          <w:iCs/>
          <w:sz w:val="18"/>
          <w:szCs w:val="18"/>
          <w:u w:val="single"/>
        </w:rPr>
      </w:pPr>
      <w:r>
        <w:rPr>
          <w:szCs w:val="21"/>
        </w:rPr>
        <w:t>C.null == undefined</w:t>
      </w:r>
    </w:p>
    <w:p w:rsidR="00922A13" w:rsidRDefault="00922A13" w:rsidP="0096686C">
      <w:pPr>
        <w:ind w:leftChars="300" w:left="31680"/>
        <w:rPr>
          <w:szCs w:val="21"/>
        </w:rPr>
      </w:pPr>
      <w:r>
        <w:rPr>
          <w:szCs w:val="21"/>
        </w:rPr>
        <w:t xml:space="preserve">D.NaN == </w:t>
      </w:r>
      <w:smartTag w:uri="urn:schemas-microsoft-com:office:smarttags" w:element="place">
        <w:r>
          <w:rPr>
            <w:szCs w:val="21"/>
          </w:rPr>
          <w:t>NaN</w:t>
        </w:r>
      </w:smartTag>
    </w:p>
    <w:p w:rsidR="00922A13" w:rsidRDefault="00922A13" w:rsidP="0096686C">
      <w:pPr>
        <w:ind w:leftChars="300" w:left="31680"/>
        <w:rPr>
          <w:i/>
          <w:iCs/>
          <w:sz w:val="18"/>
          <w:szCs w:val="18"/>
          <w:u w:val="single"/>
        </w:rPr>
      </w:pPr>
      <w:r>
        <w:rPr>
          <w:szCs w:val="21"/>
        </w:rPr>
        <w:t>E.false==0</w:t>
      </w:r>
    </w:p>
    <w:p w:rsidR="00922A13" w:rsidRDefault="00922A13" w:rsidP="0096686C">
      <w:pPr>
        <w:ind w:leftChars="300" w:left="31680"/>
        <w:rPr>
          <w:i/>
          <w:iCs/>
          <w:sz w:val="18"/>
          <w:szCs w:val="18"/>
          <w:u w:val="single"/>
        </w:rPr>
      </w:pPr>
      <w:r>
        <w:rPr>
          <w:szCs w:val="21"/>
        </w:rPr>
        <w:t>F.false==-1</w:t>
      </w:r>
    </w:p>
    <w:p w:rsidR="00922A13" w:rsidRDefault="00922A13" w:rsidP="0096686C">
      <w:pPr>
        <w:ind w:leftChars="300" w:left="31680"/>
        <w:rPr>
          <w:i/>
          <w:iCs/>
          <w:sz w:val="18"/>
          <w:szCs w:val="18"/>
          <w:u w:val="single"/>
        </w:rPr>
      </w:pPr>
      <w:r>
        <w:rPr>
          <w:szCs w:val="21"/>
        </w:rPr>
        <w:t>O. ''==0</w:t>
      </w:r>
    </w:p>
    <w:p w:rsidR="00922A13" w:rsidRDefault="00922A13" w:rsidP="0096686C">
      <w:pPr>
        <w:ind w:leftChars="300" w:left="31680"/>
        <w:rPr>
          <w:i/>
          <w:iCs/>
          <w:sz w:val="18"/>
          <w:szCs w:val="18"/>
          <w:u w:val="single"/>
        </w:rPr>
      </w:pPr>
      <w:r>
        <w:rPr>
          <w:szCs w:val="21"/>
        </w:rPr>
        <w:t>G.[]==0</w:t>
      </w:r>
    </w:p>
    <w:p w:rsidR="00922A13" w:rsidRDefault="00922A13" w:rsidP="0096686C">
      <w:pPr>
        <w:ind w:leftChars="300" w:left="31680"/>
        <w:rPr>
          <w:szCs w:val="21"/>
        </w:rPr>
      </w:pPr>
      <w:r>
        <w:rPr>
          <w:szCs w:val="21"/>
        </w:rPr>
        <w:t>H.[]==[]</w:t>
      </w:r>
    </w:p>
    <w:p w:rsidR="00922A13" w:rsidRDefault="00922A13" w:rsidP="0096686C">
      <w:pPr>
        <w:ind w:leftChars="300" w:left="31680"/>
        <w:rPr>
          <w:szCs w:val="21"/>
        </w:rPr>
      </w:pPr>
      <w:smartTag w:uri="urn:schemas-microsoft-com:office:smarttags" w:element="place">
        <w:r>
          <w:rPr>
            <w:szCs w:val="21"/>
          </w:rPr>
          <w:t>I.</w:t>
        </w:r>
      </w:smartTag>
      <w:r>
        <w:rPr>
          <w:szCs w:val="21"/>
        </w:rPr>
        <w:t>!![]</w:t>
      </w:r>
    </w:p>
    <w:p w:rsidR="00922A13" w:rsidRDefault="00922A13" w:rsidP="0096686C">
      <w:pPr>
        <w:ind w:leftChars="300" w:left="31680"/>
        <w:rPr>
          <w:szCs w:val="21"/>
        </w:rPr>
      </w:pPr>
      <w:r>
        <w:rPr>
          <w:szCs w:val="21"/>
        </w:rPr>
        <w:t>J.false==null</w:t>
      </w:r>
    </w:p>
    <w:p w:rsidR="00922A13" w:rsidRDefault="00922A13" w:rsidP="0096686C">
      <w:pPr>
        <w:ind w:leftChars="300" w:left="31680"/>
        <w:rPr>
          <w:i/>
          <w:iCs/>
          <w:sz w:val="18"/>
          <w:szCs w:val="18"/>
          <w:u w:val="single"/>
        </w:rPr>
      </w:pPr>
      <w:r>
        <w:rPr>
          <w:szCs w:val="21"/>
        </w:rPr>
        <w:t>K.false==""</w:t>
      </w:r>
    </w:p>
    <w:p w:rsidR="00922A13" w:rsidRDefault="00922A13" w:rsidP="0096686C">
      <w:pPr>
        <w:ind w:leftChars="300" w:left="31680"/>
        <w:rPr>
          <w:i/>
          <w:iCs/>
          <w:sz w:val="18"/>
          <w:szCs w:val="18"/>
          <w:u w:val="single"/>
        </w:rPr>
      </w:pPr>
      <w:r>
        <w:rPr>
          <w:szCs w:val="21"/>
        </w:rPr>
        <w:t>L.false=="  "</w:t>
      </w:r>
    </w:p>
    <w:p w:rsidR="00922A13" w:rsidRDefault="00922A13" w:rsidP="0096686C">
      <w:pPr>
        <w:ind w:leftChars="300" w:left="31680"/>
        <w:rPr>
          <w:i/>
          <w:iCs/>
          <w:sz w:val="18"/>
          <w:szCs w:val="18"/>
          <w:u w:val="single"/>
        </w:rPr>
      </w:pPr>
      <w:r>
        <w:rPr>
          <w:szCs w:val="21"/>
        </w:rPr>
        <w:t>M. 0.1+0.2==0.3</w:t>
      </w:r>
    </w:p>
    <w:p w:rsidR="00922A13" w:rsidRDefault="00922A13" w:rsidP="0096686C">
      <w:pPr>
        <w:ind w:leftChars="300" w:left="31680"/>
        <w:rPr>
          <w:i/>
          <w:iCs/>
          <w:sz w:val="18"/>
          <w:szCs w:val="18"/>
          <w:u w:val="single"/>
        </w:rPr>
      </w:pPr>
      <w:r>
        <w:rPr>
          <w:szCs w:val="21"/>
        </w:rPr>
        <w:t>N. '5'==5</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有如下代码：</w:t>
      </w:r>
    </w:p>
    <w:p w:rsidR="00922A13" w:rsidRDefault="00922A13" w:rsidP="0096686C">
      <w:pPr>
        <w:ind w:leftChars="200" w:left="31680"/>
        <w:rPr>
          <w:b/>
          <w:szCs w:val="21"/>
        </w:rPr>
      </w:pPr>
      <w:r>
        <w:rPr>
          <w:b/>
          <w:szCs w:val="21"/>
        </w:rPr>
        <w:t>switch(n){</w:t>
      </w:r>
    </w:p>
    <w:p w:rsidR="00922A13" w:rsidRDefault="00922A13" w:rsidP="0096686C">
      <w:pPr>
        <w:ind w:leftChars="200" w:left="31680"/>
        <w:rPr>
          <w:b/>
          <w:szCs w:val="21"/>
        </w:rPr>
      </w:pPr>
      <w:r>
        <w:rPr>
          <w:b/>
          <w:szCs w:val="21"/>
        </w:rPr>
        <w:tab/>
        <w:t>case 1:-----case</w:t>
      </w:r>
      <w:r>
        <w:rPr>
          <w:rFonts w:hAnsi="宋体" w:hint="eastAsia"/>
          <w:b/>
          <w:szCs w:val="21"/>
        </w:rPr>
        <w:t>必须是绝对等！</w:t>
      </w:r>
    </w:p>
    <w:p w:rsidR="00922A13" w:rsidRDefault="00922A13" w:rsidP="0096686C">
      <w:pPr>
        <w:ind w:leftChars="200" w:left="31680"/>
        <w:rPr>
          <w:b/>
          <w:szCs w:val="21"/>
        </w:rPr>
      </w:pPr>
      <w:r>
        <w:rPr>
          <w:b/>
          <w:szCs w:val="21"/>
        </w:rPr>
        <w:tab/>
        <w:t>//code</w:t>
      </w:r>
    </w:p>
    <w:p w:rsidR="00922A13" w:rsidRDefault="00922A13" w:rsidP="0096686C">
      <w:pPr>
        <w:ind w:leftChars="200" w:left="31680"/>
        <w:rPr>
          <w:b/>
          <w:szCs w:val="21"/>
        </w:rPr>
      </w:pPr>
      <w:r>
        <w:rPr>
          <w:b/>
          <w:szCs w:val="21"/>
        </w:rPr>
        <w:tab/>
        <w:t>break;</w:t>
      </w:r>
      <w:r>
        <w:rPr>
          <w:b/>
          <w:szCs w:val="21"/>
        </w:rPr>
        <w:tab/>
      </w:r>
    </w:p>
    <w:p w:rsidR="00922A13" w:rsidRDefault="00922A13" w:rsidP="0096686C">
      <w:pPr>
        <w:ind w:leftChars="200" w:left="31680"/>
        <w:rPr>
          <w:b/>
          <w:szCs w:val="21"/>
        </w:rPr>
      </w:pPr>
      <w:r>
        <w:rPr>
          <w:b/>
          <w:szCs w:val="21"/>
        </w:rPr>
        <w:t>}</w:t>
      </w:r>
    </w:p>
    <w:p w:rsidR="00922A13" w:rsidRDefault="00922A13" w:rsidP="0096686C">
      <w:pPr>
        <w:ind w:leftChars="200" w:left="31680"/>
        <w:rPr>
          <w:b/>
          <w:szCs w:val="21"/>
        </w:rPr>
      </w:pPr>
      <w:r>
        <w:rPr>
          <w:b/>
          <w:szCs w:val="21"/>
        </w:rPr>
        <w:t>&lt;script type="text/ecmascript"&gt;</w:t>
      </w:r>
    </w:p>
    <w:p w:rsidR="00922A13" w:rsidRDefault="00922A13" w:rsidP="0096686C">
      <w:pPr>
        <w:ind w:leftChars="200" w:left="31680"/>
        <w:rPr>
          <w:b/>
          <w:szCs w:val="21"/>
        </w:rPr>
      </w:pPr>
      <w:r>
        <w:rPr>
          <w:b/>
          <w:szCs w:val="21"/>
        </w:rPr>
        <w:t>alert(0.1+0.2==0.3);</w:t>
      </w:r>
    </w:p>
    <w:p w:rsidR="00922A13" w:rsidRDefault="00922A13" w:rsidP="0096686C">
      <w:pPr>
        <w:ind w:leftChars="200" w:left="31680"/>
        <w:rPr>
          <w:b/>
          <w:szCs w:val="21"/>
        </w:rPr>
      </w:pPr>
      <w:r>
        <w:rPr>
          <w:b/>
          <w:szCs w:val="21"/>
        </w:rPr>
        <w:t>switch(n){</w:t>
      </w:r>
    </w:p>
    <w:p w:rsidR="00922A13" w:rsidRDefault="00922A13" w:rsidP="0096686C">
      <w:pPr>
        <w:ind w:leftChars="200" w:left="31680"/>
        <w:rPr>
          <w:b/>
          <w:szCs w:val="21"/>
        </w:rPr>
      </w:pPr>
      <w:r>
        <w:rPr>
          <w:b/>
          <w:szCs w:val="21"/>
        </w:rPr>
        <w:tab/>
        <w:t>case 1:</w:t>
      </w:r>
    </w:p>
    <w:p w:rsidR="00922A13" w:rsidRDefault="00922A13" w:rsidP="0096686C">
      <w:pPr>
        <w:ind w:leftChars="200" w:left="31680"/>
        <w:rPr>
          <w:b/>
          <w:szCs w:val="21"/>
        </w:rPr>
      </w:pPr>
      <w:r>
        <w:rPr>
          <w:b/>
          <w:szCs w:val="21"/>
        </w:rPr>
        <w:tab/>
        <w:t>//code</w:t>
      </w:r>
    </w:p>
    <w:p w:rsidR="00922A13" w:rsidRDefault="00922A13" w:rsidP="0096686C">
      <w:pPr>
        <w:ind w:leftChars="200" w:left="31680"/>
        <w:rPr>
          <w:b/>
          <w:szCs w:val="21"/>
        </w:rPr>
      </w:pPr>
      <w:r>
        <w:rPr>
          <w:b/>
          <w:szCs w:val="21"/>
        </w:rPr>
        <w:tab/>
        <w:t>break</w:t>
      </w:r>
      <w:r>
        <w:rPr>
          <w:b/>
          <w:szCs w:val="21"/>
        </w:rPr>
        <w:tab/>
      </w:r>
    </w:p>
    <w:p w:rsidR="00922A13" w:rsidRDefault="00922A13" w:rsidP="0096686C">
      <w:pPr>
        <w:ind w:leftChars="200" w:left="31680"/>
        <w:rPr>
          <w:b/>
          <w:szCs w:val="21"/>
        </w:rPr>
      </w:pPr>
      <w:r>
        <w:rPr>
          <w:b/>
          <w:szCs w:val="21"/>
        </w:rPr>
        <w:t>}</w:t>
      </w:r>
    </w:p>
    <w:p w:rsidR="00922A13" w:rsidRDefault="00922A13" w:rsidP="0096686C">
      <w:pPr>
        <w:ind w:leftChars="200" w:left="31680"/>
        <w:rPr>
          <w:b/>
          <w:szCs w:val="21"/>
        </w:rPr>
      </w:pPr>
      <w:r>
        <w:rPr>
          <w:b/>
          <w:szCs w:val="21"/>
        </w:rPr>
        <w:t>&lt;/script&gt;</w:t>
      </w:r>
    </w:p>
    <w:p w:rsidR="00922A13" w:rsidRDefault="00922A13" w:rsidP="00AA39E2">
      <w:pPr>
        <w:rPr>
          <w:b/>
          <w:szCs w:val="21"/>
        </w:rPr>
      </w:pPr>
      <w:r>
        <w:rPr>
          <w:rFonts w:hAnsi="宋体" w:hint="eastAsia"/>
          <w:b/>
          <w:szCs w:val="21"/>
        </w:rPr>
        <w:t>这段代码中的比较，和下面那个是一样的</w:t>
      </w:r>
      <w:r>
        <w:rPr>
          <w:b/>
          <w:szCs w:val="21"/>
        </w:rPr>
        <w:t>()</w:t>
      </w:r>
    </w:p>
    <w:p w:rsidR="00922A13" w:rsidRDefault="00922A13" w:rsidP="0096686C">
      <w:pPr>
        <w:ind w:leftChars="100" w:left="31680"/>
        <w:rPr>
          <w:szCs w:val="21"/>
        </w:rPr>
      </w:pPr>
      <w:r>
        <w:rPr>
          <w:szCs w:val="21"/>
        </w:rPr>
        <w:t>A.if(n=='1'){}</w:t>
      </w:r>
    </w:p>
    <w:p w:rsidR="00922A13" w:rsidRDefault="00922A13" w:rsidP="0096686C">
      <w:pPr>
        <w:ind w:leftChars="100" w:left="31680"/>
        <w:rPr>
          <w:szCs w:val="21"/>
        </w:rPr>
      </w:pPr>
      <w:r>
        <w:rPr>
          <w:szCs w:val="21"/>
        </w:rPr>
        <w:t>B.if(n==1){}</w:t>
      </w:r>
    </w:p>
    <w:p w:rsidR="00922A13" w:rsidRDefault="00922A13" w:rsidP="0096686C">
      <w:pPr>
        <w:ind w:leftChars="100" w:left="31680"/>
        <w:rPr>
          <w:szCs w:val="21"/>
        </w:rPr>
      </w:pPr>
      <w:r>
        <w:rPr>
          <w:szCs w:val="21"/>
        </w:rPr>
        <w:t>C.if(n===1){}</w:t>
      </w:r>
    </w:p>
    <w:p w:rsidR="00922A13" w:rsidRDefault="00922A13" w:rsidP="00AA39E2">
      <w:pPr>
        <w:pStyle w:val="ListParagraph"/>
        <w:numPr>
          <w:ilvl w:val="0"/>
          <w:numId w:val="6"/>
        </w:numPr>
        <w:ind w:firstLineChars="0"/>
        <w:rPr>
          <w:rFonts w:ascii="宋体" w:hAnsi="宋体"/>
          <w:b/>
          <w:szCs w:val="21"/>
        </w:rPr>
      </w:pPr>
      <w:r>
        <w:rPr>
          <w:rFonts w:ascii="宋体" w:hAnsi="宋体"/>
          <w:b/>
          <w:szCs w:val="21"/>
        </w:rPr>
        <w:t>function Data(){</w:t>
      </w:r>
    </w:p>
    <w:p w:rsidR="00922A13" w:rsidRDefault="00922A13" w:rsidP="0096686C">
      <w:pPr>
        <w:ind w:leftChars="200" w:left="31680"/>
        <w:rPr>
          <w:rFonts w:ascii="宋体" w:hAnsi="宋体"/>
          <w:b/>
          <w:szCs w:val="21"/>
        </w:rPr>
      </w:pPr>
      <w:r>
        <w:rPr>
          <w:rFonts w:ascii="宋体" w:hAnsi="宋体"/>
          <w:b/>
          <w:szCs w:val="21"/>
        </w:rPr>
        <w:t xml:space="preserve">  var a = 0;</w:t>
      </w:r>
    </w:p>
    <w:p w:rsidR="00922A13" w:rsidRDefault="00922A13" w:rsidP="0096686C">
      <w:pPr>
        <w:ind w:leftChars="200" w:left="31680"/>
        <w:rPr>
          <w:rFonts w:ascii="宋体" w:hAnsi="宋体"/>
          <w:b/>
          <w:szCs w:val="21"/>
        </w:rPr>
      </w:pPr>
      <w:r>
        <w:rPr>
          <w:rFonts w:ascii="宋体" w:hAnsi="宋体"/>
          <w:b/>
          <w:szCs w:val="21"/>
        </w:rPr>
        <w:t xml:space="preserve">  b = 1;</w:t>
      </w:r>
    </w:p>
    <w:p w:rsidR="00922A13" w:rsidRDefault="00922A13" w:rsidP="0096686C">
      <w:pPr>
        <w:ind w:leftChars="200" w:left="31680"/>
        <w:rPr>
          <w:rFonts w:ascii="宋体" w:hAnsi="宋体"/>
          <w:b/>
          <w:szCs w:val="21"/>
        </w:rPr>
      </w:pPr>
      <w:r>
        <w:rPr>
          <w:rFonts w:ascii="宋体" w:hAnsi="宋体"/>
          <w:b/>
          <w:szCs w:val="21"/>
        </w:rPr>
        <w:t xml:space="preserve">  this.c = 2;</w:t>
      </w:r>
    </w:p>
    <w:p w:rsidR="00922A13" w:rsidRDefault="00922A13" w:rsidP="0096686C">
      <w:pPr>
        <w:ind w:leftChars="200" w:left="31680"/>
        <w:rPr>
          <w:rFonts w:ascii="宋体" w:hAnsi="宋体"/>
          <w:b/>
          <w:szCs w:val="21"/>
        </w:rPr>
      </w:pPr>
      <w:r>
        <w:rPr>
          <w:rFonts w:ascii="宋体" w:hAnsi="宋体"/>
          <w:b/>
          <w:szCs w:val="21"/>
        </w:rPr>
        <w:t>}</w:t>
      </w:r>
    </w:p>
    <w:p w:rsidR="00922A13" w:rsidRDefault="00922A13" w:rsidP="0096686C">
      <w:pPr>
        <w:ind w:leftChars="200" w:left="31680"/>
        <w:rPr>
          <w:rFonts w:ascii="宋体" w:hAnsi="宋体"/>
          <w:b/>
          <w:szCs w:val="21"/>
        </w:rPr>
      </w:pPr>
      <w:r>
        <w:rPr>
          <w:rFonts w:ascii="宋体" w:hAnsi="宋体"/>
          <w:b/>
          <w:szCs w:val="21"/>
        </w:rPr>
        <w:t>var data = new Data();</w:t>
      </w:r>
    </w:p>
    <w:p w:rsidR="00922A13" w:rsidRDefault="00922A13" w:rsidP="0096686C">
      <w:pPr>
        <w:ind w:leftChars="200" w:left="31680"/>
        <w:rPr>
          <w:rFonts w:ascii="宋体" w:hAnsi="宋体"/>
          <w:b/>
          <w:szCs w:val="21"/>
        </w:rPr>
      </w:pPr>
      <w:r>
        <w:rPr>
          <w:rFonts w:ascii="宋体" w:hAnsi="宋体"/>
          <w:b/>
          <w:szCs w:val="21"/>
        </w:rPr>
        <w:t>alert(data.a);</w:t>
      </w:r>
    </w:p>
    <w:p w:rsidR="00922A13" w:rsidRDefault="00922A13" w:rsidP="0096686C">
      <w:pPr>
        <w:ind w:leftChars="200" w:left="31680"/>
        <w:rPr>
          <w:rFonts w:ascii="宋体" w:hAnsi="宋体"/>
          <w:b/>
          <w:szCs w:val="21"/>
        </w:rPr>
      </w:pPr>
      <w:r>
        <w:rPr>
          <w:rFonts w:ascii="宋体" w:hAnsi="宋体"/>
          <w:b/>
          <w:szCs w:val="21"/>
        </w:rPr>
        <w:t>alert(data.b);</w:t>
      </w:r>
    </w:p>
    <w:p w:rsidR="00922A13" w:rsidRDefault="00922A13" w:rsidP="0096686C">
      <w:pPr>
        <w:ind w:leftChars="200" w:left="31680"/>
        <w:rPr>
          <w:rFonts w:ascii="宋体" w:hAnsi="宋体"/>
          <w:b/>
          <w:szCs w:val="21"/>
        </w:rPr>
      </w:pPr>
      <w:r>
        <w:rPr>
          <w:rFonts w:ascii="宋体" w:hAnsi="宋体"/>
          <w:b/>
          <w:szCs w:val="21"/>
        </w:rPr>
        <w:t>alert(data.c);</w:t>
      </w:r>
    </w:p>
    <w:p w:rsidR="00922A13" w:rsidRDefault="00922A13" w:rsidP="0096686C">
      <w:pPr>
        <w:ind w:firstLineChars="147" w:firstLine="31680"/>
        <w:rPr>
          <w:rFonts w:ascii="宋体"/>
          <w:szCs w:val="21"/>
        </w:rPr>
      </w:pPr>
      <w:r>
        <w:rPr>
          <w:rFonts w:ascii="宋体" w:hAnsi="宋体" w:hint="eastAsia"/>
          <w:b/>
          <w:szCs w:val="21"/>
        </w:rPr>
        <w:t>哪个能正确弹出数据</w:t>
      </w:r>
      <w:r>
        <w:rPr>
          <w:rFonts w:ascii="宋体"/>
          <w:b/>
          <w:szCs w:val="21"/>
        </w:rPr>
        <w:t>,</w:t>
      </w:r>
      <w:r>
        <w:rPr>
          <w:rFonts w:ascii="宋体" w:hAnsi="宋体" w:hint="eastAsia"/>
          <w:b/>
          <w:szCs w:val="21"/>
        </w:rPr>
        <w:t>为什么</w:t>
      </w:r>
      <w:r>
        <w:rPr>
          <w:rFonts w:ascii="宋体" w:hAnsi="宋体"/>
          <w:b/>
          <w:szCs w:val="21"/>
        </w:rPr>
        <w:t>?</w:t>
      </w:r>
    </w:p>
    <w:p w:rsidR="00922A13" w:rsidRDefault="00922A13" w:rsidP="00AA39E2">
      <w:pPr>
        <w:pStyle w:val="ListParagraph"/>
        <w:numPr>
          <w:ilvl w:val="0"/>
          <w:numId w:val="6"/>
        </w:numPr>
        <w:ind w:firstLineChars="0"/>
        <w:rPr>
          <w:rFonts w:ascii="宋体" w:hAnsi="宋体"/>
          <w:b/>
          <w:szCs w:val="21"/>
        </w:rPr>
      </w:pPr>
      <w:r>
        <w:rPr>
          <w:rFonts w:ascii="Verdana" w:hAnsi="Verdana"/>
          <w:sz w:val="18"/>
          <w:szCs w:val="18"/>
        </w:rPr>
        <w:t xml:space="preserve"> </w:t>
      </w:r>
      <w:r>
        <w:rPr>
          <w:rFonts w:ascii="宋体" w:hAnsi="宋体" w:hint="eastAsia"/>
          <w:b/>
          <w:szCs w:val="21"/>
        </w:rPr>
        <w:t>如何判断数据的类型</w:t>
      </w:r>
      <w:r>
        <w:rPr>
          <w:rFonts w:ascii="宋体" w:hAnsi="宋体"/>
          <w:b/>
          <w:szCs w:val="21"/>
        </w:rPr>
        <w:t>?</w:t>
      </w:r>
    </w:p>
    <w:p w:rsidR="00922A13" w:rsidRDefault="00922A13" w:rsidP="00AA39E2">
      <w:pPr>
        <w:pStyle w:val="ListParagraph"/>
        <w:numPr>
          <w:ilvl w:val="0"/>
          <w:numId w:val="6"/>
        </w:numPr>
        <w:ind w:firstLineChars="0"/>
        <w:rPr>
          <w:rFonts w:ascii="宋体" w:hAnsi="宋体"/>
          <w:b/>
          <w:szCs w:val="21"/>
        </w:rPr>
      </w:pPr>
      <w:r>
        <w:rPr>
          <w:rFonts w:ascii="宋体" w:hAnsi="宋体"/>
          <w:b/>
          <w:szCs w:val="21"/>
        </w:rPr>
        <w:t xml:space="preserve"> canvas</w:t>
      </w:r>
      <w:r>
        <w:rPr>
          <w:rFonts w:ascii="宋体" w:hAnsi="宋体" w:hint="eastAsia"/>
          <w:b/>
          <w:szCs w:val="21"/>
        </w:rPr>
        <w:t>绘制的图形如何存储</w:t>
      </w:r>
      <w:r>
        <w:rPr>
          <w:rFonts w:ascii="宋体" w:hAnsi="宋体"/>
          <w:b/>
          <w:szCs w:val="21"/>
        </w:rPr>
        <w:t>?</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在</w:t>
      </w:r>
      <w:r>
        <w:rPr>
          <w:rFonts w:ascii="宋体" w:hAnsi="宋体"/>
          <w:b/>
          <w:szCs w:val="21"/>
        </w:rPr>
        <w:t>String</w:t>
      </w:r>
      <w:r>
        <w:rPr>
          <w:rFonts w:ascii="宋体" w:hAnsi="宋体" w:hint="eastAsia"/>
          <w:b/>
          <w:szCs w:val="21"/>
        </w:rPr>
        <w:t>中写一个方法</w:t>
      </w:r>
      <w:r>
        <w:rPr>
          <w:rFonts w:ascii="宋体" w:hAnsi="宋体"/>
          <w:b/>
          <w:szCs w:val="21"/>
        </w:rPr>
        <w:t>trim,</w:t>
      </w:r>
      <w:r>
        <w:rPr>
          <w:rFonts w:ascii="宋体" w:hAnsi="宋体" w:hint="eastAsia"/>
          <w:b/>
          <w:szCs w:val="21"/>
        </w:rPr>
        <w:t>要求能够去除一个字符串开始和结尾的空格。</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用</w:t>
      </w:r>
      <w:r>
        <w:rPr>
          <w:rFonts w:ascii="宋体" w:hAnsi="宋体"/>
          <w:b/>
          <w:szCs w:val="21"/>
        </w:rPr>
        <w:t>JS</w:t>
      </w:r>
      <w:r>
        <w:rPr>
          <w:rFonts w:ascii="宋体" w:hAnsi="宋体" w:hint="eastAsia"/>
          <w:b/>
          <w:szCs w:val="21"/>
        </w:rPr>
        <w:t>写一个动态的</w:t>
      </w:r>
      <w:r>
        <w:rPr>
          <w:rFonts w:ascii="宋体"/>
          <w:b/>
          <w:szCs w:val="21"/>
        </w:rPr>
        <w:t>,</w:t>
      </w:r>
      <w:r>
        <w:rPr>
          <w:rFonts w:ascii="宋体" w:hAnsi="宋体" w:hint="eastAsia"/>
          <w:b/>
          <w:szCs w:val="21"/>
        </w:rPr>
        <w:t>格式为</w:t>
      </w:r>
      <w:r>
        <w:rPr>
          <w:rFonts w:ascii="宋体"/>
          <w:b/>
          <w:szCs w:val="21"/>
        </w:rPr>
        <w:t>..</w:t>
      </w:r>
      <w:r>
        <w:rPr>
          <w:rFonts w:ascii="宋体" w:hAnsi="宋体" w:hint="eastAsia"/>
          <w:b/>
          <w:szCs w:val="21"/>
        </w:rPr>
        <w:t>年</w:t>
      </w:r>
      <w:r>
        <w:rPr>
          <w:rFonts w:ascii="宋体"/>
          <w:b/>
          <w:szCs w:val="21"/>
        </w:rPr>
        <w:t>..</w:t>
      </w:r>
      <w:r>
        <w:rPr>
          <w:rFonts w:ascii="宋体" w:hAnsi="宋体" w:hint="eastAsia"/>
          <w:b/>
          <w:szCs w:val="21"/>
        </w:rPr>
        <w:t>月</w:t>
      </w:r>
      <w:r>
        <w:rPr>
          <w:rFonts w:ascii="宋体"/>
          <w:b/>
          <w:szCs w:val="21"/>
        </w:rPr>
        <w:t>..</w:t>
      </w:r>
      <w:r>
        <w:rPr>
          <w:rFonts w:ascii="宋体" w:hAnsi="宋体" w:hint="eastAsia"/>
          <w:b/>
          <w:szCs w:val="21"/>
        </w:rPr>
        <w:t>日</w:t>
      </w:r>
      <w:r>
        <w:rPr>
          <w:rFonts w:ascii="宋体"/>
          <w:b/>
          <w:szCs w:val="21"/>
        </w:rPr>
        <w:t>..</w:t>
      </w:r>
      <w:r>
        <w:rPr>
          <w:rFonts w:ascii="宋体" w:hAnsi="宋体" w:hint="eastAsia"/>
          <w:b/>
          <w:szCs w:val="21"/>
        </w:rPr>
        <w:t>时</w:t>
      </w:r>
      <w:r>
        <w:rPr>
          <w:rFonts w:ascii="宋体"/>
          <w:b/>
          <w:szCs w:val="21"/>
        </w:rPr>
        <w:t>..</w:t>
      </w:r>
      <w:r>
        <w:rPr>
          <w:rFonts w:ascii="宋体" w:hAnsi="宋体" w:hint="eastAsia"/>
          <w:b/>
          <w:szCs w:val="21"/>
        </w:rPr>
        <w:t>分</w:t>
      </w:r>
      <w:r>
        <w:rPr>
          <w:rFonts w:ascii="宋体"/>
          <w:b/>
          <w:szCs w:val="21"/>
        </w:rPr>
        <w:t>..</w:t>
      </w:r>
      <w:r>
        <w:rPr>
          <w:rFonts w:ascii="宋体" w:hAnsi="宋体" w:hint="eastAsia"/>
          <w:b/>
          <w:szCs w:val="21"/>
        </w:rPr>
        <w:t>秒的方法。</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合并数组中相同的项。</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如何让</w:t>
      </w:r>
      <w:r>
        <w:rPr>
          <w:rFonts w:ascii="宋体" w:hAnsi="宋体"/>
          <w:b/>
          <w:szCs w:val="21"/>
        </w:rPr>
        <w:t>alert</w:t>
      </w:r>
      <w:r>
        <w:rPr>
          <w:rFonts w:ascii="宋体" w:hAnsi="宋体" w:hint="eastAsia"/>
          <w:b/>
          <w:szCs w:val="21"/>
        </w:rPr>
        <w:t>弹出框中的信息换行？</w:t>
      </w:r>
    </w:p>
    <w:p w:rsidR="00922A13" w:rsidRDefault="00922A13" w:rsidP="00AA39E2">
      <w:pPr>
        <w:pStyle w:val="ListParagraph"/>
        <w:numPr>
          <w:ilvl w:val="0"/>
          <w:numId w:val="6"/>
        </w:numPr>
        <w:ind w:firstLineChars="0"/>
        <w:rPr>
          <w:rFonts w:ascii="宋体" w:hAnsi="宋体"/>
          <w:b/>
          <w:szCs w:val="21"/>
        </w:rPr>
      </w:pPr>
      <w:r>
        <w:rPr>
          <w:rFonts w:ascii="宋体" w:hAnsi="宋体"/>
          <w:b/>
          <w:szCs w:val="21"/>
        </w:rPr>
        <w:t xml:space="preserve"> </w:t>
      </w:r>
    </w:p>
    <w:p w:rsidR="00922A13" w:rsidRDefault="00922A13" w:rsidP="0096686C">
      <w:pPr>
        <w:ind w:leftChars="200" w:left="31680"/>
        <w:rPr>
          <w:rFonts w:ascii="宋体" w:hAnsi="宋体"/>
          <w:b/>
          <w:szCs w:val="21"/>
        </w:rPr>
      </w:pPr>
      <w:r>
        <w:rPr>
          <w:rFonts w:ascii="宋体" w:hAnsi="宋体"/>
          <w:b/>
          <w:szCs w:val="21"/>
        </w:rPr>
        <w:t>&lt;form name="form1"&gt;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&lt;/form&gt;</w:t>
      </w:r>
    </w:p>
    <w:p w:rsidR="00922A13" w:rsidRDefault="00922A13" w:rsidP="0096686C">
      <w:pPr>
        <w:ind w:leftChars="200" w:left="31680"/>
        <w:rPr>
          <w:rFonts w:ascii="宋体"/>
          <w:b/>
          <w:szCs w:val="21"/>
        </w:rPr>
      </w:pPr>
      <w:r>
        <w:rPr>
          <w:rFonts w:ascii="宋体" w:hAnsi="宋体" w:hint="eastAsia"/>
          <w:b/>
          <w:szCs w:val="21"/>
        </w:rPr>
        <w:t>如何知道选中的是第几个？</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找出数字数组中最大的元素（使用</w:t>
      </w:r>
      <w:r>
        <w:rPr>
          <w:rFonts w:ascii="宋体" w:hAnsi="宋体"/>
          <w:b/>
          <w:szCs w:val="21"/>
        </w:rPr>
        <w:t>Math.max</w:t>
      </w:r>
      <w:r>
        <w:rPr>
          <w:rFonts w:ascii="宋体" w:hAnsi="宋体" w:hint="eastAsia"/>
          <w:b/>
          <w:szCs w:val="21"/>
        </w:rPr>
        <w:t>函数）</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转化一个数字数组为</w:t>
      </w:r>
      <w:r>
        <w:rPr>
          <w:rFonts w:ascii="宋体" w:hAnsi="宋体"/>
          <w:b/>
          <w:szCs w:val="21"/>
        </w:rPr>
        <w:t>function</w:t>
      </w:r>
      <w:r>
        <w:rPr>
          <w:rFonts w:ascii="宋体" w:hAnsi="宋体" w:hint="eastAsia"/>
          <w:b/>
          <w:szCs w:val="21"/>
        </w:rPr>
        <w:t>数组（每个</w:t>
      </w:r>
      <w:r>
        <w:rPr>
          <w:rFonts w:ascii="宋体" w:hAnsi="宋体"/>
          <w:b/>
          <w:szCs w:val="21"/>
        </w:rPr>
        <w:t>function</w:t>
      </w:r>
      <w:r>
        <w:rPr>
          <w:rFonts w:ascii="宋体" w:hAnsi="宋体" w:hint="eastAsia"/>
          <w:b/>
          <w:szCs w:val="21"/>
        </w:rPr>
        <w:t>都弹出相应的数字）</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给</w:t>
      </w:r>
      <w:r>
        <w:rPr>
          <w:rFonts w:ascii="宋体" w:hAnsi="宋体"/>
          <w:b/>
          <w:szCs w:val="21"/>
        </w:rPr>
        <w:t>object</w:t>
      </w:r>
      <w:r>
        <w:rPr>
          <w:rFonts w:ascii="宋体" w:hAnsi="宋体" w:hint="eastAsia"/>
          <w:b/>
          <w:szCs w:val="21"/>
        </w:rPr>
        <w:t>数组进行排序（排序条件是每个元素对象的属性个数）</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利用</w:t>
      </w:r>
      <w:r>
        <w:rPr>
          <w:rFonts w:ascii="宋体" w:hAnsi="宋体"/>
          <w:b/>
          <w:szCs w:val="21"/>
        </w:rPr>
        <w:t>JavaScript</w:t>
      </w:r>
      <w:r>
        <w:rPr>
          <w:rFonts w:ascii="宋体" w:hAnsi="宋体" w:hint="eastAsia"/>
          <w:b/>
          <w:szCs w:val="21"/>
        </w:rPr>
        <w:t>打印出</w:t>
      </w:r>
      <w:r>
        <w:rPr>
          <w:rFonts w:ascii="宋体" w:hAnsi="宋体"/>
          <w:b/>
          <w:szCs w:val="21"/>
        </w:rPr>
        <w:t>Fibonacci</w:t>
      </w:r>
      <w:r>
        <w:rPr>
          <w:rFonts w:ascii="宋体" w:hAnsi="宋体" w:hint="eastAsia"/>
          <w:b/>
          <w:szCs w:val="21"/>
        </w:rPr>
        <w:t>数（不使用全局变量），不懂</w:t>
      </w:r>
      <w:r>
        <w:rPr>
          <w:rFonts w:ascii="宋体" w:hAnsi="宋体"/>
          <w:b/>
          <w:szCs w:val="21"/>
        </w:rPr>
        <w:t>Fibonacci</w:t>
      </w:r>
      <w:r>
        <w:rPr>
          <w:rFonts w:ascii="宋体" w:hAnsi="宋体" w:hint="eastAsia"/>
          <w:b/>
          <w:szCs w:val="21"/>
        </w:rPr>
        <w:t>数自己百度哈</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实现如下语法的功能：</w:t>
      </w:r>
      <w:r>
        <w:rPr>
          <w:rFonts w:ascii="宋体" w:hAnsi="宋体"/>
          <w:b/>
          <w:szCs w:val="21"/>
        </w:rPr>
        <w:t xml:space="preserve">var a = (5).plus(3).minus(6); </w:t>
      </w:r>
    </w:p>
    <w:p w:rsidR="00922A13" w:rsidRDefault="00922A13" w:rsidP="00AA39E2">
      <w:pPr>
        <w:pStyle w:val="ListParagraph"/>
        <w:numPr>
          <w:ilvl w:val="0"/>
          <w:numId w:val="6"/>
        </w:numPr>
        <w:ind w:firstLineChars="0"/>
        <w:rPr>
          <w:b/>
          <w:i/>
          <w:iCs/>
          <w:sz w:val="18"/>
          <w:szCs w:val="18"/>
          <w:u w:val="single"/>
        </w:rPr>
      </w:pPr>
      <w:r>
        <w:rPr>
          <w:rFonts w:ascii="宋体" w:hAnsi="宋体" w:hint="eastAsia"/>
          <w:b/>
          <w:szCs w:val="21"/>
        </w:rPr>
        <w:t>实现如下语法的功能：</w:t>
      </w:r>
      <w:r>
        <w:rPr>
          <w:rFonts w:ascii="宋体" w:hAnsi="宋体"/>
          <w:b/>
          <w:szCs w:val="21"/>
        </w:rPr>
        <w:t xml:space="preserve">var a = add(2)(3)(4); </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实现输出</w:t>
      </w:r>
      <w:r>
        <w:rPr>
          <w:rFonts w:ascii="宋体" w:hAnsi="宋体"/>
          <w:b/>
          <w:szCs w:val="21"/>
        </w:rPr>
        <w:t>document</w:t>
      </w:r>
      <w:r>
        <w:rPr>
          <w:rFonts w:ascii="宋体" w:hAnsi="宋体" w:hint="eastAsia"/>
          <w:b/>
          <w:szCs w:val="21"/>
        </w:rPr>
        <w:t>对象中所有成员的名称和类型；</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如何获得一个</w:t>
      </w:r>
      <w:r>
        <w:rPr>
          <w:rFonts w:ascii="宋体" w:hAnsi="宋体"/>
          <w:b/>
          <w:szCs w:val="21"/>
        </w:rPr>
        <w:t>DOM</w:t>
      </w:r>
      <w:r>
        <w:rPr>
          <w:rFonts w:ascii="宋体" w:hAnsi="宋体" w:hint="eastAsia"/>
          <w:b/>
          <w:szCs w:val="21"/>
        </w:rPr>
        <w:t>元素的绝对位置？（获取元素位置，不依赖框架）</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如何利用</w:t>
      </w:r>
      <w:r>
        <w:rPr>
          <w:rFonts w:ascii="宋体" w:hAnsi="宋体"/>
          <w:b/>
          <w:szCs w:val="21"/>
        </w:rPr>
        <w:t>JS</w:t>
      </w:r>
      <w:r>
        <w:rPr>
          <w:rFonts w:ascii="宋体" w:hAnsi="宋体" w:hint="eastAsia"/>
          <w:b/>
          <w:szCs w:val="21"/>
        </w:rPr>
        <w:t>生成一个</w:t>
      </w:r>
      <w:r>
        <w:rPr>
          <w:rFonts w:ascii="宋体" w:hAnsi="宋体"/>
          <w:b/>
          <w:szCs w:val="21"/>
        </w:rPr>
        <w:t>table</w:t>
      </w:r>
      <w:r>
        <w:rPr>
          <w:rFonts w:ascii="宋体" w:hAnsi="宋体" w:hint="eastAsia"/>
          <w:b/>
          <w:szCs w:val="21"/>
        </w:rPr>
        <w:t>？</w:t>
      </w:r>
    </w:p>
    <w:p w:rsidR="00922A13" w:rsidRDefault="00922A13" w:rsidP="00AA39E2">
      <w:pPr>
        <w:pStyle w:val="ListParagraph"/>
        <w:numPr>
          <w:ilvl w:val="0"/>
          <w:numId w:val="6"/>
        </w:numPr>
        <w:ind w:firstLineChars="0"/>
        <w:rPr>
          <w:rFonts w:ascii="宋体"/>
          <w:b/>
        </w:rPr>
      </w:pPr>
      <w:r>
        <w:rPr>
          <w:rFonts w:ascii="宋体" w:hAnsi="宋体" w:hint="eastAsia"/>
          <w:b/>
          <w:szCs w:val="21"/>
        </w:rPr>
        <w:t>实现预加载一张图片，加载完成后显示在网页中并设定其高度为</w:t>
      </w:r>
      <w:r>
        <w:rPr>
          <w:rFonts w:ascii="宋体" w:hAnsi="宋体"/>
          <w:b/>
          <w:szCs w:val="21"/>
        </w:rPr>
        <w:t>50px;</w:t>
      </w:r>
      <w:r>
        <w:rPr>
          <w:rFonts w:ascii="宋体" w:hAnsi="宋体" w:hint="eastAsia"/>
          <w:b/>
          <w:szCs w:val="21"/>
        </w:rPr>
        <w:t>宽度为</w:t>
      </w:r>
      <w:r>
        <w:rPr>
          <w:rFonts w:ascii="宋体" w:hAnsi="宋体"/>
          <w:b/>
          <w:szCs w:val="21"/>
        </w:rPr>
        <w:t>50px;</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假设有一个</w:t>
      </w:r>
      <w:r>
        <w:rPr>
          <w:rFonts w:ascii="宋体" w:hAnsi="宋体"/>
          <w:b/>
          <w:szCs w:val="21"/>
        </w:rPr>
        <w:t>4</w:t>
      </w:r>
      <w:r>
        <w:rPr>
          <w:rFonts w:ascii="宋体" w:hAnsi="宋体" w:hint="eastAsia"/>
          <w:b/>
          <w:szCs w:val="21"/>
        </w:rPr>
        <w:t>行</w:t>
      </w:r>
      <w:r>
        <w:rPr>
          <w:rFonts w:ascii="宋体" w:hAnsi="宋体"/>
          <w:b/>
          <w:szCs w:val="21"/>
        </w:rPr>
        <w:t>td</w:t>
      </w:r>
      <w:r>
        <w:rPr>
          <w:rFonts w:ascii="宋体" w:hAnsi="宋体" w:hint="eastAsia"/>
          <w:b/>
          <w:szCs w:val="21"/>
        </w:rPr>
        <w:t>的</w:t>
      </w:r>
      <w:r>
        <w:rPr>
          <w:rFonts w:ascii="宋体" w:hAnsi="宋体"/>
          <w:b/>
          <w:szCs w:val="21"/>
        </w:rPr>
        <w:t>table</w:t>
      </w:r>
      <w:r>
        <w:rPr>
          <w:rFonts w:ascii="宋体" w:hAnsi="宋体" w:hint="eastAsia"/>
          <w:b/>
          <w:szCs w:val="21"/>
        </w:rPr>
        <w:t>，将</w:t>
      </w:r>
      <w:r>
        <w:rPr>
          <w:rFonts w:ascii="宋体" w:hAnsi="宋体"/>
          <w:b/>
          <w:szCs w:val="21"/>
        </w:rPr>
        <w:t>table</w:t>
      </w:r>
      <w:r>
        <w:rPr>
          <w:rFonts w:ascii="宋体" w:hAnsi="宋体" w:hint="eastAsia"/>
          <w:b/>
          <w:szCs w:val="21"/>
        </w:rPr>
        <w:t>里面</w:t>
      </w:r>
      <w:r>
        <w:rPr>
          <w:rFonts w:ascii="宋体" w:hAnsi="宋体"/>
          <w:b/>
          <w:szCs w:val="21"/>
        </w:rPr>
        <w:t>td</w:t>
      </w:r>
      <w:r>
        <w:rPr>
          <w:rFonts w:ascii="宋体" w:hAnsi="宋体" w:hint="eastAsia"/>
          <w:b/>
          <w:szCs w:val="21"/>
        </w:rPr>
        <w:t>顺序颠倒；</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模拟一个</w:t>
      </w:r>
      <w:r>
        <w:rPr>
          <w:rFonts w:ascii="宋体" w:hAnsi="宋体"/>
          <w:b/>
          <w:szCs w:val="21"/>
        </w:rPr>
        <w:t>HashTable</w:t>
      </w:r>
      <w:r>
        <w:rPr>
          <w:rFonts w:ascii="宋体" w:hAnsi="宋体" w:hint="eastAsia"/>
          <w:b/>
          <w:szCs w:val="21"/>
        </w:rPr>
        <w:t>类，包含有</w:t>
      </w:r>
      <w:r>
        <w:rPr>
          <w:rFonts w:ascii="宋体" w:hAnsi="宋体"/>
          <w:b/>
          <w:szCs w:val="21"/>
        </w:rPr>
        <w:t>add</w:t>
      </w:r>
      <w:r>
        <w:rPr>
          <w:rFonts w:ascii="宋体" w:hAnsi="宋体" w:hint="eastAsia"/>
          <w:b/>
          <w:szCs w:val="21"/>
        </w:rPr>
        <w:t>、</w:t>
      </w:r>
      <w:r>
        <w:rPr>
          <w:rFonts w:ascii="宋体" w:hAnsi="宋体"/>
          <w:b/>
          <w:szCs w:val="21"/>
        </w:rPr>
        <w:t>remove</w:t>
      </w:r>
      <w:r>
        <w:rPr>
          <w:rFonts w:ascii="宋体" w:hAnsi="宋体" w:hint="eastAsia"/>
          <w:b/>
          <w:szCs w:val="21"/>
        </w:rPr>
        <w:t>、</w:t>
      </w:r>
      <w:r>
        <w:rPr>
          <w:rFonts w:ascii="宋体" w:hAnsi="宋体"/>
          <w:b/>
          <w:szCs w:val="21"/>
        </w:rPr>
        <w:t>contains</w:t>
      </w:r>
      <w:r>
        <w:rPr>
          <w:rFonts w:ascii="宋体" w:hAnsi="宋体" w:hint="eastAsia"/>
          <w:b/>
          <w:szCs w:val="21"/>
        </w:rPr>
        <w:t>、</w:t>
      </w:r>
      <w:r>
        <w:rPr>
          <w:rFonts w:ascii="宋体" w:hAnsi="宋体"/>
          <w:b/>
          <w:szCs w:val="21"/>
        </w:rPr>
        <w:t>length</w:t>
      </w:r>
      <w:r>
        <w:rPr>
          <w:rFonts w:ascii="宋体" w:hAnsi="宋体" w:hint="eastAsia"/>
          <w:b/>
          <w:szCs w:val="21"/>
        </w:rPr>
        <w:t>方法（一个类上注册四个方法）；</w:t>
      </w:r>
    </w:p>
    <w:p w:rsidR="00922A13" w:rsidRDefault="00922A13" w:rsidP="00AA39E2">
      <w:pPr>
        <w:pStyle w:val="ListParagraph"/>
        <w:numPr>
          <w:ilvl w:val="0"/>
          <w:numId w:val="6"/>
        </w:numPr>
        <w:ind w:firstLineChars="0"/>
        <w:rPr>
          <w:rFonts w:ascii="宋体"/>
          <w:b/>
          <w:szCs w:val="21"/>
        </w:rPr>
      </w:pPr>
      <w:r>
        <w:rPr>
          <w:rFonts w:ascii="宋体" w:hAnsi="宋体"/>
          <w:b/>
          <w:szCs w:val="21"/>
        </w:rPr>
        <w:t>js</w:t>
      </w:r>
      <w:r>
        <w:rPr>
          <w:rFonts w:ascii="宋体" w:hAnsi="宋体" w:hint="eastAsia"/>
          <w:b/>
          <w:szCs w:val="21"/>
        </w:rPr>
        <w:t>如何实现面向对象和继承机制</w:t>
      </w:r>
    </w:p>
    <w:p w:rsidR="00922A13" w:rsidRDefault="00922A13" w:rsidP="00AA39E2">
      <w:pPr>
        <w:pStyle w:val="ListParagraph"/>
        <w:numPr>
          <w:ilvl w:val="0"/>
          <w:numId w:val="6"/>
        </w:numPr>
        <w:ind w:firstLineChars="0"/>
        <w:rPr>
          <w:rFonts w:ascii="宋体"/>
          <w:b/>
          <w:szCs w:val="21"/>
        </w:rPr>
      </w:pPr>
      <w:r>
        <w:rPr>
          <w:rFonts w:ascii="宋体" w:hAnsi="宋体"/>
          <w:b/>
          <w:szCs w:val="21"/>
        </w:rPr>
        <w:t>Js</w:t>
      </w:r>
      <w:r>
        <w:rPr>
          <w:rFonts w:ascii="宋体" w:hAnsi="宋体" w:hint="eastAsia"/>
          <w:b/>
          <w:szCs w:val="21"/>
        </w:rPr>
        <w:t>模块的封装方法，比如怎样实现私有变量，不能直接赋值，只能通过共有方法访问。</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对闭包的理解，闭包的好处和坏处；</w:t>
      </w:r>
    </w:p>
    <w:p w:rsidR="00922A13" w:rsidRDefault="00922A13" w:rsidP="00AA39E2">
      <w:pPr>
        <w:pStyle w:val="ListParagraph"/>
        <w:numPr>
          <w:ilvl w:val="0"/>
          <w:numId w:val="6"/>
        </w:numPr>
        <w:ind w:firstLineChars="0"/>
        <w:rPr>
          <w:rFonts w:ascii="宋体"/>
          <w:b/>
          <w:szCs w:val="21"/>
        </w:rPr>
      </w:pPr>
      <w:r>
        <w:rPr>
          <w:rFonts w:ascii="宋体" w:hAnsi="宋体" w:hint="eastAsia"/>
          <w:b/>
          <w:szCs w:val="21"/>
        </w:rPr>
        <w:t>对</w:t>
      </w:r>
      <w:r>
        <w:rPr>
          <w:rFonts w:ascii="宋体" w:hAnsi="宋体"/>
          <w:b/>
          <w:szCs w:val="21"/>
        </w:rPr>
        <w:t>JS</w:t>
      </w:r>
      <w:r>
        <w:rPr>
          <w:rFonts w:ascii="宋体" w:hAnsi="宋体" w:hint="eastAsia"/>
          <w:b/>
          <w:szCs w:val="21"/>
        </w:rPr>
        <w:t>中函数绑定的理解，函数绑定可以使用哪两个函数，函数绑定一般使用在什么情况下，这两个函数的区别是什么？</w:t>
      </w:r>
    </w:p>
    <w:p w:rsidR="00922A13" w:rsidRDefault="00922A13" w:rsidP="00AA39E2">
      <w:pPr>
        <w:pStyle w:val="ListParagraph"/>
        <w:numPr>
          <w:ilvl w:val="0"/>
          <w:numId w:val="6"/>
        </w:numPr>
        <w:ind w:firstLineChars="0"/>
        <w:rPr>
          <w:rFonts w:ascii="宋体"/>
          <w:b/>
          <w:szCs w:val="21"/>
        </w:rPr>
      </w:pPr>
      <w:r>
        <w:rPr>
          <w:rFonts w:ascii="宋体" w:hAnsi="宋体"/>
          <w:b/>
          <w:szCs w:val="21"/>
        </w:rPr>
        <w:t>JQuery</w:t>
      </w:r>
      <w:r>
        <w:rPr>
          <w:rFonts w:ascii="宋体" w:hAnsi="宋体" w:hint="eastAsia"/>
          <w:b/>
          <w:szCs w:val="21"/>
        </w:rPr>
        <w:t>的特点。</w:t>
      </w:r>
    </w:p>
    <w:p w:rsidR="00922A13" w:rsidRDefault="00922A13" w:rsidP="00AA39E2">
      <w:pPr>
        <w:pStyle w:val="Subtitle"/>
        <w:numPr>
          <w:ilvl w:val="0"/>
          <w:numId w:val="1"/>
        </w:numPr>
        <w:jc w:val="left"/>
      </w:pPr>
      <w:bookmarkStart w:id="20" w:name="_Toc402519149"/>
      <w:bookmarkStart w:id="21" w:name="_Toc353547804"/>
      <w:bookmarkStart w:id="22" w:name="_Toc29661"/>
      <w:smartTag w:uri="urn:schemas-microsoft-com:office:smarttags" w:element="City">
        <w:smartTag w:uri="urn:schemas-microsoft-com:office:smarttags" w:element="place">
          <w:r>
            <w:t>Ajax</w:t>
          </w:r>
        </w:smartTag>
      </w:smartTag>
      <w:bookmarkEnd w:id="20"/>
    </w:p>
    <w:p w:rsidR="00922A13" w:rsidRDefault="00922A13" w:rsidP="0096686C">
      <w:pPr>
        <w:numPr>
          <w:ilvl w:val="0"/>
          <w:numId w:val="8"/>
        </w:numPr>
        <w:ind w:firstLineChars="200" w:firstLine="31680"/>
        <w:rPr>
          <w:rFonts w:ascii="宋体"/>
          <w:b/>
          <w:szCs w:val="21"/>
        </w:rPr>
      </w:pPr>
      <w:r>
        <w:rPr>
          <w:rFonts w:ascii="宋体" w:hAnsi="宋体"/>
          <w:b/>
          <w:szCs w:val="21"/>
        </w:rPr>
        <w:t>Ajax</w:t>
      </w:r>
      <w:r>
        <w:rPr>
          <w:rFonts w:ascii="宋体" w:hAnsi="宋体" w:hint="eastAsia"/>
          <w:b/>
          <w:szCs w:val="21"/>
        </w:rPr>
        <w:t>读取一个</w:t>
      </w:r>
      <w:r>
        <w:rPr>
          <w:rFonts w:ascii="宋体" w:hAnsi="宋体"/>
          <w:b/>
          <w:szCs w:val="21"/>
        </w:rPr>
        <w:t>xml</w:t>
      </w:r>
      <w:r>
        <w:rPr>
          <w:rFonts w:ascii="宋体" w:hAnsi="宋体" w:hint="eastAsia"/>
          <w:b/>
          <w:szCs w:val="21"/>
        </w:rPr>
        <w:t>文档并进行解析的实例；</w:t>
      </w:r>
    </w:p>
    <w:p w:rsidR="00922A13" w:rsidRDefault="00922A13" w:rsidP="0096686C">
      <w:pPr>
        <w:numPr>
          <w:ilvl w:val="0"/>
          <w:numId w:val="8"/>
        </w:numPr>
        <w:ind w:firstLineChars="200" w:firstLine="31680"/>
        <w:rPr>
          <w:rFonts w:ascii="宋体"/>
          <w:b/>
          <w:szCs w:val="21"/>
        </w:rPr>
      </w:pPr>
      <w:r>
        <w:rPr>
          <w:rFonts w:ascii="宋体" w:hAnsi="宋体" w:hint="eastAsia"/>
          <w:b/>
          <w:szCs w:val="21"/>
        </w:rPr>
        <w:t>简述</w:t>
      </w:r>
      <w:r>
        <w:rPr>
          <w:rFonts w:ascii="宋体" w:hAnsi="宋体"/>
          <w:b/>
          <w:szCs w:val="21"/>
        </w:rPr>
        <w:t>Ajax</w:t>
      </w:r>
      <w:r>
        <w:rPr>
          <w:rFonts w:ascii="宋体" w:hAnsi="宋体" w:hint="eastAsia"/>
          <w:b/>
          <w:szCs w:val="21"/>
        </w:rPr>
        <w:t>异步机制，</w:t>
      </w:r>
      <w:r>
        <w:rPr>
          <w:rFonts w:ascii="宋体" w:hAnsi="宋体"/>
          <w:b/>
          <w:szCs w:val="21"/>
        </w:rPr>
        <w:t>Ajax</w:t>
      </w:r>
      <w:r>
        <w:rPr>
          <w:rFonts w:ascii="宋体" w:hAnsi="宋体" w:hint="eastAsia"/>
          <w:b/>
          <w:szCs w:val="21"/>
        </w:rPr>
        <w:t>有哪些的好处和弊端，介绍一下</w:t>
      </w:r>
      <w:r>
        <w:rPr>
          <w:rFonts w:ascii="宋体" w:hAnsi="宋体"/>
          <w:b/>
          <w:szCs w:val="21"/>
        </w:rPr>
        <w:t>Ajax</w:t>
      </w:r>
      <w:r>
        <w:rPr>
          <w:rFonts w:ascii="宋体" w:hAnsi="宋体" w:hint="eastAsia"/>
          <w:b/>
          <w:szCs w:val="21"/>
        </w:rPr>
        <w:t>异步请求的原理和过程？</w:t>
      </w:r>
    </w:p>
    <w:p w:rsidR="00922A13" w:rsidRDefault="00922A13" w:rsidP="00AA39E2">
      <w:pPr>
        <w:pStyle w:val="Subtitle"/>
        <w:numPr>
          <w:ilvl w:val="0"/>
          <w:numId w:val="1"/>
        </w:numPr>
        <w:jc w:val="left"/>
      </w:pPr>
      <w:bookmarkStart w:id="23" w:name="_Toc402519150"/>
      <w:r>
        <w:rPr>
          <w:rFonts w:hint="eastAsia"/>
        </w:rPr>
        <w:t>关于</w:t>
      </w:r>
      <w:r>
        <w:t>this</w:t>
      </w:r>
      <w:r>
        <w:rPr>
          <w:rFonts w:hint="eastAsia"/>
        </w:rPr>
        <w:t>的绑定涉及到函数的调用方式</w:t>
      </w:r>
      <w:bookmarkEnd w:id="21"/>
      <w:bookmarkEnd w:id="22"/>
      <w:bookmarkEnd w:id="23"/>
    </w:p>
    <w:p w:rsidR="00922A13" w:rsidRDefault="00922A13" w:rsidP="00AA39E2">
      <w:pPr>
        <w:pStyle w:val="ListParagraph"/>
        <w:numPr>
          <w:ilvl w:val="0"/>
          <w:numId w:val="9"/>
        </w:numPr>
        <w:ind w:firstLineChars="0"/>
        <w:rPr>
          <w:rFonts w:ascii="宋体"/>
          <w:b/>
          <w:szCs w:val="21"/>
        </w:rPr>
      </w:pPr>
      <w:r>
        <w:rPr>
          <w:rFonts w:ascii="宋体" w:hAnsi="宋体" w:hint="eastAsia"/>
          <w:b/>
          <w:szCs w:val="21"/>
        </w:rPr>
        <w:t>请问以下代码输出结果：</w:t>
      </w:r>
    </w:p>
    <w:p w:rsidR="00922A13" w:rsidRDefault="00922A13" w:rsidP="00AA39E2">
      <w:pPr>
        <w:pStyle w:val="ListParagraph"/>
        <w:numPr>
          <w:ilvl w:val="0"/>
          <w:numId w:val="10"/>
        </w:numPr>
        <w:ind w:firstLineChars="0"/>
        <w:rPr>
          <w:rFonts w:ascii="宋体"/>
          <w:b/>
          <w:szCs w:val="21"/>
        </w:rPr>
      </w:pPr>
      <w:r>
        <w:rPr>
          <w:rFonts w:ascii="宋体" w:hAnsi="宋体" w:hint="eastAsia"/>
          <w:b/>
          <w:szCs w:val="21"/>
        </w:rPr>
        <w:t>请问以下代码说出结果：</w:t>
      </w:r>
    </w:p>
    <w:p w:rsidR="00922A13" w:rsidRDefault="00922A13" w:rsidP="00AA39E2">
      <w:pPr>
        <w:pStyle w:val="ListParagraph"/>
        <w:numPr>
          <w:ilvl w:val="0"/>
          <w:numId w:val="10"/>
        </w:numPr>
        <w:ind w:firstLineChars="0"/>
        <w:rPr>
          <w:rFonts w:ascii="宋体" w:hAnsi="宋体"/>
          <w:b/>
        </w:rPr>
      </w:pPr>
      <w:r>
        <w:rPr>
          <w:rFonts w:ascii="宋体" w:hAnsi="宋体" w:hint="eastAsia"/>
          <w:b/>
        </w:rPr>
        <w:t>求出数组中的最大值</w:t>
      </w:r>
      <w:r>
        <w:rPr>
          <w:rFonts w:ascii="宋体" w:hAnsi="宋体"/>
          <w:b/>
        </w:rPr>
        <w:t xml:space="preserve"> var a=[33,5,77,88,9,31,22];</w:t>
      </w:r>
    </w:p>
    <w:p w:rsidR="00922A13" w:rsidRDefault="00922A13" w:rsidP="00AA39E2">
      <w:pPr>
        <w:pStyle w:val="ListParagraph"/>
        <w:numPr>
          <w:ilvl w:val="0"/>
          <w:numId w:val="10"/>
        </w:numPr>
        <w:ind w:firstLineChars="0"/>
        <w:rPr>
          <w:rFonts w:ascii="宋体"/>
          <w:b/>
        </w:rPr>
      </w:pPr>
      <w:r>
        <w:rPr>
          <w:rFonts w:ascii="宋体" w:hAnsi="宋体" w:hint="eastAsia"/>
          <w:b/>
        </w:rPr>
        <w:t>请看以下代码：</w:t>
      </w:r>
    </w:p>
    <w:p w:rsidR="00922A13" w:rsidRDefault="00922A13" w:rsidP="00AA39E2">
      <w:pPr>
        <w:jc w:val="center"/>
        <w:rPr>
          <w:rFonts w:ascii="宋体" w:hAnsi="宋体"/>
          <w:b/>
        </w:rPr>
      </w:pPr>
      <w:r>
        <w:rPr>
          <w:rFonts w:ascii="宋体" w:hAnsi="宋体"/>
          <w:b/>
        </w:rPr>
        <w:t xml:space="preserve">   </w:t>
      </w:r>
      <w:r w:rsidRPr="003A0E28">
        <w:rPr>
          <w:rFonts w:ascii="宋体"/>
          <w:b/>
        </w:rPr>
        <w:pict>
          <v:shape id="_x0000_i1026" type="#_x0000_t75" style="width:201.75pt;height:102.75pt;mso-position-horizontal-relative:page;mso-position-vertical-relative:page">
            <v:imagedata r:id="rId10" o:title=""/>
          </v:shape>
        </w:pict>
      </w:r>
      <w:r>
        <w:rPr>
          <w:rFonts w:ascii="宋体" w:hAnsi="宋体"/>
          <w:b/>
        </w:rPr>
        <w:t xml:space="preserve">   </w:t>
      </w:r>
    </w:p>
    <w:p w:rsidR="00922A13" w:rsidRDefault="00922A13" w:rsidP="00AA39E2">
      <w:pPr>
        <w:rPr>
          <w:rFonts w:hAnsi="宋体"/>
          <w:b/>
          <w:szCs w:val="21"/>
        </w:rPr>
      </w:pPr>
      <w:r>
        <w:rPr>
          <w:rFonts w:hAnsi="宋体" w:hint="eastAsia"/>
          <w:b/>
          <w:szCs w:val="21"/>
        </w:rPr>
        <w:t>请问会弹出什么结果来</w:t>
      </w:r>
      <w:r>
        <w:rPr>
          <w:rFonts w:hAnsi="宋体"/>
          <w:b/>
          <w:szCs w:val="21"/>
        </w:rPr>
        <w:t>?</w:t>
      </w:r>
    </w:p>
    <w:p w:rsidR="00922A13" w:rsidRDefault="00922A13" w:rsidP="00AA39E2">
      <w:pPr>
        <w:pStyle w:val="ListParagraph"/>
        <w:numPr>
          <w:ilvl w:val="0"/>
          <w:numId w:val="10"/>
        </w:numPr>
        <w:ind w:firstLineChars="0"/>
        <w:rPr>
          <w:b/>
          <w:szCs w:val="21"/>
        </w:rPr>
      </w:pPr>
      <w:r>
        <w:rPr>
          <w:rFonts w:hint="eastAsia"/>
          <w:b/>
          <w:szCs w:val="21"/>
        </w:rPr>
        <w:t>请问以下代码输出结果是什么？</w:t>
      </w:r>
    </w:p>
    <w:p w:rsidR="00922A13" w:rsidRDefault="00922A13" w:rsidP="00AA39E2">
      <w:pPr>
        <w:jc w:val="center"/>
        <w:rPr>
          <w:b/>
          <w:szCs w:val="21"/>
        </w:rPr>
      </w:pPr>
      <w:r w:rsidRPr="003A0E28">
        <w:rPr>
          <w:b/>
          <w:szCs w:val="21"/>
        </w:rPr>
        <w:pict>
          <v:shape id="_x0000_i1027" type="#_x0000_t75" style="width:205.5pt;height:108pt;mso-position-horizontal-relative:page;mso-position-vertical-relative:page">
            <v:imagedata r:id="rId11" o:title=""/>
          </v:shape>
        </w:pict>
      </w:r>
    </w:p>
    <w:p w:rsidR="00922A13" w:rsidRDefault="00922A13" w:rsidP="00AA39E2">
      <w:pPr>
        <w:pStyle w:val="Subtitle"/>
        <w:numPr>
          <w:ilvl w:val="0"/>
          <w:numId w:val="1"/>
        </w:numPr>
        <w:jc w:val="left"/>
      </w:pPr>
      <w:bookmarkStart w:id="24" w:name="_Toc21792"/>
      <w:bookmarkStart w:id="25" w:name="_Toc402519151"/>
      <w:r>
        <w:t>jQuery</w:t>
      </w:r>
      <w:bookmarkEnd w:id="24"/>
      <w:bookmarkEnd w:id="25"/>
    </w:p>
    <w:p w:rsidR="00922A13" w:rsidRDefault="00922A13" w:rsidP="00AA39E2">
      <w:pPr>
        <w:pStyle w:val="ListParagraph"/>
        <w:numPr>
          <w:ilvl w:val="0"/>
          <w:numId w:val="11"/>
        </w:numPr>
        <w:ind w:firstLineChars="0"/>
        <w:rPr>
          <w:rFonts w:ascii="Calibri" w:hAnsi="宋体"/>
          <w:b/>
          <w:szCs w:val="21"/>
        </w:rPr>
      </w:pPr>
      <w:r>
        <w:rPr>
          <w:rFonts w:ascii="Calibri" w:hAnsi="宋体"/>
          <w:b/>
          <w:szCs w:val="21"/>
        </w:rPr>
        <w:t>jQuery</w:t>
      </w:r>
      <w:r>
        <w:rPr>
          <w:rFonts w:ascii="Calibri" w:hAnsi="宋体" w:hint="eastAsia"/>
          <w:b/>
          <w:szCs w:val="21"/>
        </w:rPr>
        <w:t>对象是数组吗？</w:t>
      </w:r>
      <w:r>
        <w:rPr>
          <w:rFonts w:ascii="Calibri" w:hAnsi="宋体"/>
          <w:b/>
          <w:szCs w:val="21"/>
        </w:rPr>
        <w:t>jQuery</w:t>
      </w:r>
      <w:r>
        <w:rPr>
          <w:rFonts w:ascii="Calibri" w:hAnsi="宋体" w:hint="eastAsia"/>
          <w:b/>
          <w:szCs w:val="21"/>
        </w:rPr>
        <w:t>是用什么方法来保存查找到的</w:t>
      </w:r>
      <w:r>
        <w:rPr>
          <w:rFonts w:ascii="Calibri" w:hAnsi="宋体"/>
          <w:b/>
          <w:szCs w:val="21"/>
        </w:rPr>
        <w:t>DOM</w:t>
      </w:r>
      <w:r>
        <w:rPr>
          <w:rFonts w:ascii="Calibri" w:hAnsi="宋体" w:hint="eastAsia"/>
          <w:b/>
          <w:szCs w:val="21"/>
        </w:rPr>
        <w:t>对象的</w:t>
      </w:r>
    </w:p>
    <w:p w:rsidR="00922A13" w:rsidRDefault="00922A13" w:rsidP="00AA39E2">
      <w:pPr>
        <w:pStyle w:val="ListParagraph"/>
        <w:numPr>
          <w:ilvl w:val="0"/>
          <w:numId w:val="11"/>
        </w:numPr>
        <w:ind w:firstLineChars="0"/>
        <w:rPr>
          <w:rFonts w:ascii="Calibri" w:hAnsi="宋体"/>
          <w:b/>
          <w:szCs w:val="21"/>
        </w:rPr>
      </w:pPr>
      <w:r>
        <w:rPr>
          <w:rFonts w:ascii="Calibri" w:hAnsi="宋体"/>
          <w:b/>
          <w:szCs w:val="21"/>
        </w:rPr>
        <w:t>jQuery</w:t>
      </w:r>
      <w:r>
        <w:rPr>
          <w:rFonts w:ascii="Calibri" w:hAnsi="宋体" w:hint="eastAsia"/>
          <w:b/>
          <w:szCs w:val="21"/>
        </w:rPr>
        <w:t>的链式写法的原理是什么</w:t>
      </w:r>
    </w:p>
    <w:p w:rsidR="00922A13" w:rsidRDefault="00922A13" w:rsidP="00AA39E2">
      <w:pPr>
        <w:pStyle w:val="ListParagraph"/>
        <w:numPr>
          <w:ilvl w:val="0"/>
          <w:numId w:val="11"/>
        </w:numPr>
        <w:ind w:firstLineChars="0"/>
        <w:rPr>
          <w:rFonts w:ascii="Calibri" w:hAnsi="宋体"/>
          <w:b/>
          <w:szCs w:val="21"/>
        </w:rPr>
      </w:pPr>
      <w:r>
        <w:rPr>
          <w:rFonts w:ascii="Calibri" w:hAnsi="宋体"/>
          <w:b/>
          <w:szCs w:val="21"/>
        </w:rPr>
        <w:t>JQ</w:t>
      </w:r>
      <w:r>
        <w:rPr>
          <w:rFonts w:ascii="Calibri" w:hAnsi="宋体" w:hint="eastAsia"/>
          <w:b/>
          <w:szCs w:val="21"/>
        </w:rPr>
        <w:t>选择器中</w:t>
      </w:r>
      <w:r>
        <w:rPr>
          <w:rFonts w:ascii="Calibri" w:hAnsi="宋体"/>
          <w:b/>
          <w:szCs w:val="21"/>
        </w:rPr>
        <w:t xml:space="preserve"> :has(selector)</w:t>
      </w:r>
      <w:r>
        <w:rPr>
          <w:rFonts w:ascii="Calibri" w:hAnsi="宋体" w:hint="eastAsia"/>
          <w:b/>
          <w:szCs w:val="21"/>
        </w:rPr>
        <w:t>和</w:t>
      </w:r>
      <w:r>
        <w:rPr>
          <w:rFonts w:ascii="Calibri" w:hAnsi="宋体"/>
          <w:b/>
          <w:szCs w:val="21"/>
        </w:rPr>
        <w:t>is(selector)</w:t>
      </w:r>
      <w:r>
        <w:rPr>
          <w:rFonts w:ascii="Calibri" w:hAnsi="宋体" w:hint="eastAsia"/>
          <w:b/>
          <w:szCs w:val="21"/>
        </w:rPr>
        <w:t>有什么区别？</w:t>
      </w:r>
    </w:p>
    <w:p w:rsidR="00922A13" w:rsidRDefault="00922A13" w:rsidP="00AA39E2">
      <w:pPr>
        <w:pStyle w:val="ListParagraph"/>
        <w:numPr>
          <w:ilvl w:val="0"/>
          <w:numId w:val="11"/>
        </w:numPr>
        <w:ind w:firstLineChars="0"/>
        <w:rPr>
          <w:rFonts w:ascii="Calibri" w:hAnsi="宋体"/>
          <w:b/>
          <w:szCs w:val="21"/>
        </w:rPr>
      </w:pPr>
      <w:r>
        <w:rPr>
          <w:rFonts w:ascii="Calibri" w:hAnsi="宋体"/>
          <w:b/>
          <w:szCs w:val="21"/>
        </w:rPr>
        <w:t>:first-child</w:t>
      </w:r>
      <w:r>
        <w:rPr>
          <w:rFonts w:ascii="Calibri" w:hAnsi="宋体" w:hint="eastAsia"/>
          <w:b/>
          <w:szCs w:val="21"/>
        </w:rPr>
        <w:t>和</w:t>
      </w:r>
      <w:r>
        <w:rPr>
          <w:rFonts w:ascii="Calibri" w:hAnsi="宋体"/>
          <w:b/>
          <w:szCs w:val="21"/>
        </w:rPr>
        <w:t>first</w:t>
      </w:r>
      <w:r>
        <w:rPr>
          <w:rFonts w:ascii="Calibri" w:hAnsi="宋体" w:hint="eastAsia"/>
          <w:b/>
          <w:szCs w:val="21"/>
        </w:rPr>
        <w:t>有什么区别？</w:t>
      </w:r>
    </w:p>
    <w:p w:rsidR="00922A13" w:rsidRDefault="00922A13" w:rsidP="00AA39E2">
      <w:pPr>
        <w:pStyle w:val="ListParagraph"/>
        <w:numPr>
          <w:ilvl w:val="0"/>
          <w:numId w:val="11"/>
        </w:numPr>
        <w:ind w:firstLineChars="0"/>
        <w:rPr>
          <w:rFonts w:ascii="Calibri" w:hAnsi="宋体"/>
          <w:b/>
          <w:szCs w:val="21"/>
        </w:rPr>
      </w:pPr>
      <w:r>
        <w:rPr>
          <w:rFonts w:ascii="Calibri" w:hAnsi="宋体" w:hint="eastAsia"/>
          <w:b/>
          <w:szCs w:val="21"/>
        </w:rPr>
        <w:t>简述在</w:t>
      </w:r>
      <w:r>
        <w:rPr>
          <w:rFonts w:ascii="Calibri" w:hAnsi="宋体"/>
          <w:b/>
          <w:szCs w:val="21"/>
        </w:rPr>
        <w:t>jQuery</w:t>
      </w:r>
      <w:r>
        <w:rPr>
          <w:rFonts w:ascii="Calibri" w:hAnsi="宋体" w:hint="eastAsia"/>
          <w:b/>
          <w:szCs w:val="21"/>
        </w:rPr>
        <w:t>中</w:t>
      </w:r>
      <w:r>
        <w:rPr>
          <w:rFonts w:ascii="Calibri" w:hAnsi="宋体"/>
          <w:b/>
          <w:szCs w:val="21"/>
        </w:rPr>
        <w:t>innerWidth(),outerWidth(),outerWidth(true)</w:t>
      </w:r>
      <w:r>
        <w:rPr>
          <w:rFonts w:ascii="Calibri" w:hAnsi="宋体" w:hint="eastAsia"/>
          <w:b/>
          <w:szCs w:val="21"/>
        </w:rPr>
        <w:t>和</w:t>
      </w:r>
      <w:r>
        <w:rPr>
          <w:rFonts w:ascii="Calibri" w:hAnsi="宋体"/>
          <w:b/>
          <w:szCs w:val="21"/>
        </w:rPr>
        <w:t>width</w:t>
      </w:r>
      <w:r>
        <w:rPr>
          <w:rFonts w:ascii="Calibri" w:hAnsi="宋体" w:hint="eastAsia"/>
          <w:b/>
          <w:szCs w:val="21"/>
        </w:rPr>
        <w:t>的区别</w:t>
      </w:r>
    </w:p>
    <w:p w:rsidR="00922A13" w:rsidRDefault="00922A13" w:rsidP="00AA39E2">
      <w:pPr>
        <w:pStyle w:val="ListParagraph"/>
        <w:numPr>
          <w:ilvl w:val="0"/>
          <w:numId w:val="11"/>
        </w:numPr>
        <w:ind w:firstLineChars="0"/>
        <w:rPr>
          <w:rFonts w:ascii="Calibri" w:hAnsi="宋体"/>
          <w:b/>
          <w:szCs w:val="21"/>
        </w:rPr>
      </w:pPr>
      <w:r>
        <w:rPr>
          <w:rFonts w:ascii="Calibri" w:hAnsi="宋体" w:hint="eastAsia"/>
          <w:b/>
          <w:szCs w:val="21"/>
        </w:rPr>
        <w:t>简述在</w:t>
      </w:r>
      <w:r>
        <w:rPr>
          <w:rFonts w:ascii="Calibri" w:hAnsi="宋体"/>
          <w:b/>
          <w:szCs w:val="21"/>
        </w:rPr>
        <w:t>jQuery</w:t>
      </w:r>
      <w:r>
        <w:rPr>
          <w:rFonts w:ascii="Calibri" w:hAnsi="宋体" w:hint="eastAsia"/>
          <w:b/>
          <w:szCs w:val="21"/>
        </w:rPr>
        <w:t>中</w:t>
      </w:r>
      <w:r>
        <w:rPr>
          <w:rFonts w:ascii="Calibri" w:hAnsi="宋体"/>
          <w:b/>
          <w:szCs w:val="21"/>
        </w:rPr>
        <w:t>scroll</w:t>
      </w:r>
      <w:r>
        <w:rPr>
          <w:rFonts w:ascii="Calibri" w:hAnsi="宋体" w:hint="eastAsia"/>
          <w:b/>
          <w:szCs w:val="21"/>
        </w:rPr>
        <w:t>和</w:t>
      </w:r>
      <w:r>
        <w:rPr>
          <w:rFonts w:ascii="Calibri" w:hAnsi="宋体"/>
          <w:b/>
          <w:szCs w:val="21"/>
        </w:rPr>
        <w:t>scrollTop</w:t>
      </w:r>
      <w:r>
        <w:rPr>
          <w:rFonts w:ascii="Calibri" w:hAnsi="宋体" w:hint="eastAsia"/>
          <w:b/>
          <w:szCs w:val="21"/>
        </w:rPr>
        <w:t>这两个方法的区别</w:t>
      </w:r>
    </w:p>
    <w:p w:rsidR="00922A13" w:rsidRDefault="00922A13" w:rsidP="00AA39E2">
      <w:pPr>
        <w:pStyle w:val="ListParagraph"/>
        <w:numPr>
          <w:ilvl w:val="0"/>
          <w:numId w:val="11"/>
        </w:numPr>
        <w:ind w:firstLineChars="0"/>
        <w:rPr>
          <w:rFonts w:ascii="Calibri" w:hAnsi="宋体"/>
          <w:b/>
          <w:szCs w:val="21"/>
        </w:rPr>
      </w:pPr>
      <w:r>
        <w:rPr>
          <w:rFonts w:ascii="Calibri" w:hAnsi="宋体" w:hint="eastAsia"/>
          <w:b/>
          <w:szCs w:val="21"/>
        </w:rPr>
        <w:t>选择题：以下关于</w:t>
      </w:r>
      <w:r>
        <w:rPr>
          <w:rFonts w:ascii="Calibri" w:hAnsi="宋体"/>
          <w:b/>
          <w:szCs w:val="21"/>
        </w:rPr>
        <w:t>$('div1').append('p')</w:t>
      </w:r>
      <w:r>
        <w:rPr>
          <w:rFonts w:ascii="Calibri" w:hAnsi="宋体" w:hint="eastAsia"/>
          <w:b/>
          <w:szCs w:val="21"/>
        </w:rPr>
        <w:t>表达正确的是（）</w:t>
      </w:r>
    </w:p>
    <w:p w:rsidR="00922A13" w:rsidRDefault="00922A13" w:rsidP="00AA39E2">
      <w:pPr>
        <w:pStyle w:val="ListParagraph"/>
        <w:numPr>
          <w:ilvl w:val="0"/>
          <w:numId w:val="12"/>
        </w:numPr>
        <w:ind w:firstLineChars="0"/>
      </w:pPr>
      <w:r>
        <w:t>div1</w:t>
      </w:r>
      <w:r>
        <w:rPr>
          <w:rFonts w:hint="eastAsia"/>
        </w:rPr>
        <w:t>元素追加</w:t>
      </w:r>
      <w:r>
        <w:t>p</w:t>
      </w:r>
      <w:r>
        <w:rPr>
          <w:rFonts w:hint="eastAsia"/>
        </w:rPr>
        <w:t>元素为子节点</w:t>
      </w:r>
      <w:r>
        <w:t>.</w:t>
      </w:r>
    </w:p>
    <w:p w:rsidR="00922A13" w:rsidRDefault="00922A13" w:rsidP="00AA39E2">
      <w:pPr>
        <w:pStyle w:val="ListParagraph"/>
        <w:numPr>
          <w:ilvl w:val="0"/>
          <w:numId w:val="12"/>
        </w:numPr>
        <w:ind w:firstLineChars="0"/>
      </w:pPr>
      <w:r>
        <w:t>p</w:t>
      </w:r>
      <w:r>
        <w:rPr>
          <w:rFonts w:hint="eastAsia"/>
        </w:rPr>
        <w:t>元素追加</w:t>
      </w:r>
      <w:r>
        <w:t>div1</w:t>
      </w:r>
      <w:r>
        <w:rPr>
          <w:rFonts w:hint="eastAsia"/>
        </w:rPr>
        <w:t>元素为子节点。</w:t>
      </w:r>
    </w:p>
    <w:p w:rsidR="00922A13" w:rsidRDefault="00922A13" w:rsidP="00AA39E2">
      <w:pPr>
        <w:pStyle w:val="ListParagraph"/>
        <w:numPr>
          <w:ilvl w:val="0"/>
          <w:numId w:val="12"/>
        </w:numPr>
        <w:ind w:firstLineChars="0"/>
      </w:pPr>
      <w:r>
        <w:t>p</w:t>
      </w:r>
      <w:r>
        <w:rPr>
          <w:rFonts w:hint="eastAsia"/>
        </w:rPr>
        <w:t>元素在原来的位置被移除了。</w:t>
      </w:r>
    </w:p>
    <w:p w:rsidR="00922A13" w:rsidRDefault="00922A13" w:rsidP="00AA39E2">
      <w:pPr>
        <w:pStyle w:val="ListParagraph"/>
        <w:numPr>
          <w:ilvl w:val="0"/>
          <w:numId w:val="12"/>
        </w:numPr>
        <w:ind w:firstLineChars="0"/>
      </w:pPr>
      <w:r>
        <w:t>div1</w:t>
      </w:r>
      <w:r>
        <w:rPr>
          <w:rFonts w:hint="eastAsia"/>
        </w:rPr>
        <w:t>元素在原来的位置被移除了</w:t>
      </w:r>
    </w:p>
    <w:p w:rsidR="00922A13" w:rsidRDefault="00922A13" w:rsidP="00AA39E2">
      <w:pPr>
        <w:pStyle w:val="ListParagraph"/>
        <w:numPr>
          <w:ilvl w:val="0"/>
          <w:numId w:val="11"/>
        </w:numPr>
        <w:ind w:firstLineChars="0"/>
        <w:rPr>
          <w:b/>
        </w:rPr>
      </w:pPr>
      <w:r>
        <w:rPr>
          <w:rFonts w:hint="eastAsia"/>
          <w:b/>
        </w:rPr>
        <w:t>选择器里不能加逗号，</w:t>
      </w:r>
      <w:r>
        <w:rPr>
          <w:b/>
        </w:rPr>
        <w:t>fllter</w:t>
      </w:r>
      <w:r>
        <w:rPr>
          <w:rFonts w:hint="eastAsia"/>
          <w:b/>
        </w:rPr>
        <w:t>过虑器方法可以解决这一问题</w:t>
      </w:r>
    </w:p>
    <w:p w:rsidR="00922A13" w:rsidRDefault="00922A13" w:rsidP="00AA39E2">
      <w:pPr>
        <w:pStyle w:val="ListParagraph"/>
        <w:numPr>
          <w:ilvl w:val="0"/>
          <w:numId w:val="11"/>
        </w:numPr>
        <w:ind w:firstLineChars="0"/>
        <w:rPr>
          <w:b/>
        </w:rPr>
      </w:pPr>
      <w:r>
        <w:rPr>
          <w:rFonts w:hint="eastAsia"/>
          <w:b/>
        </w:rPr>
        <w:t>只能通过选项器获得每个</w:t>
      </w:r>
      <w:r>
        <w:rPr>
          <w:b/>
        </w:rPr>
        <w:t>UL</w:t>
      </w:r>
      <w:r>
        <w:rPr>
          <w:rFonts w:hint="eastAsia"/>
          <w:b/>
        </w:rPr>
        <w:t>下索引号大于</w:t>
      </w:r>
      <w:r>
        <w:rPr>
          <w:b/>
        </w:rPr>
        <w:t>2</w:t>
      </w:r>
      <w:r>
        <w:rPr>
          <w:rFonts w:hint="eastAsia"/>
          <w:b/>
        </w:rPr>
        <w:t>的</w:t>
      </w:r>
      <w:r>
        <w:rPr>
          <w:b/>
        </w:rPr>
        <w:t>li</w:t>
      </w:r>
      <w:r>
        <w:rPr>
          <w:rFonts w:hint="eastAsia"/>
          <w:b/>
        </w:rPr>
        <w:t>，怎么取？</w:t>
      </w:r>
    </w:p>
    <w:p w:rsidR="00922A13" w:rsidRDefault="00922A13" w:rsidP="00AA39E2">
      <w:pPr>
        <w:pStyle w:val="ListParagraph"/>
        <w:numPr>
          <w:ilvl w:val="0"/>
          <w:numId w:val="11"/>
        </w:numPr>
        <w:ind w:firstLineChars="0"/>
        <w:rPr>
          <w:b/>
        </w:rPr>
      </w:pPr>
      <w:r>
        <w:rPr>
          <w:rFonts w:hint="eastAsia"/>
          <w:b/>
        </w:rPr>
        <w:t>用</w:t>
      </w:r>
      <w:r>
        <w:rPr>
          <w:b/>
        </w:rPr>
        <w:t>JQ</w:t>
      </w:r>
      <w:r>
        <w:rPr>
          <w:rFonts w:hint="eastAsia"/>
          <w:b/>
        </w:rPr>
        <w:t>获得每个</w:t>
      </w:r>
      <w:r>
        <w:rPr>
          <w:b/>
        </w:rPr>
        <w:t>UL</w:t>
      </w:r>
      <w:r>
        <w:rPr>
          <w:rFonts w:hint="eastAsia"/>
          <w:b/>
        </w:rPr>
        <w:t>下索引号大于</w:t>
      </w:r>
      <w:r>
        <w:rPr>
          <w:b/>
        </w:rPr>
        <w:t>2</w:t>
      </w:r>
      <w:r>
        <w:rPr>
          <w:rFonts w:hint="eastAsia"/>
          <w:b/>
        </w:rPr>
        <w:t>的</w:t>
      </w:r>
      <w:r>
        <w:rPr>
          <w:b/>
        </w:rPr>
        <w:t>li</w:t>
      </w:r>
      <w:r>
        <w:rPr>
          <w:rFonts w:hint="eastAsia"/>
          <w:b/>
        </w:rPr>
        <w:t>，怎么取：</w:t>
      </w:r>
    </w:p>
    <w:p w:rsidR="00922A13" w:rsidRDefault="00922A13" w:rsidP="00AA39E2">
      <w:pPr>
        <w:pStyle w:val="ListParagraph"/>
        <w:numPr>
          <w:ilvl w:val="0"/>
          <w:numId w:val="11"/>
        </w:numPr>
        <w:ind w:firstLineChars="0"/>
        <w:rPr>
          <w:b/>
        </w:rPr>
      </w:pPr>
      <w:r>
        <w:rPr>
          <w:b/>
        </w:rPr>
        <w:t>($("li:first-child,li:last-child,li:contains(4)").css('background','green'));</w:t>
      </w:r>
      <w:r>
        <w:rPr>
          <w:rFonts w:hint="eastAsia"/>
          <w:b/>
        </w:rPr>
        <w:t>是什么意思</w:t>
      </w:r>
    </w:p>
    <w:p w:rsidR="00922A13" w:rsidRDefault="00922A13" w:rsidP="00AA39E2">
      <w:pPr>
        <w:pStyle w:val="ListParagraph"/>
        <w:numPr>
          <w:ilvl w:val="0"/>
          <w:numId w:val="11"/>
        </w:numPr>
        <w:ind w:firstLineChars="0"/>
        <w:rPr>
          <w:b/>
          <w:bCs/>
        </w:rPr>
      </w:pPr>
      <w:r>
        <w:rPr>
          <w:b/>
        </w:rPr>
        <w:t>find,children,filter</w:t>
      </w:r>
      <w:r>
        <w:rPr>
          <w:rFonts w:hint="eastAsia"/>
          <w:b/>
        </w:rPr>
        <w:t>的区别</w:t>
      </w:r>
    </w:p>
    <w:p w:rsidR="00922A13" w:rsidRDefault="00922A13" w:rsidP="00AA39E2">
      <w:pPr>
        <w:pStyle w:val="ListParagraph"/>
        <w:numPr>
          <w:ilvl w:val="0"/>
          <w:numId w:val="11"/>
        </w:numPr>
        <w:ind w:firstLineChars="0"/>
        <w:rPr>
          <w:b/>
        </w:rPr>
      </w:pPr>
      <w:r>
        <w:rPr>
          <w:rFonts w:hint="eastAsia"/>
          <w:b/>
        </w:rPr>
        <w:t>写出和</w:t>
      </w:r>
      <w:r>
        <w:rPr>
          <w:b/>
        </w:rPr>
        <w:t>$('#div1+li')</w:t>
      </w:r>
      <w:r>
        <w:rPr>
          <w:rFonts w:hint="eastAsia"/>
          <w:b/>
        </w:rPr>
        <w:t>选择器相对应的</w:t>
      </w:r>
      <w:r>
        <w:rPr>
          <w:b/>
        </w:rPr>
        <w:t>jquery</w:t>
      </w:r>
      <w:r>
        <w:rPr>
          <w:rFonts w:hint="eastAsia"/>
          <w:b/>
        </w:rPr>
        <w:t>方法</w:t>
      </w:r>
    </w:p>
    <w:p w:rsidR="00922A13" w:rsidRDefault="00922A13" w:rsidP="00AA39E2">
      <w:pPr>
        <w:sectPr w:rsidR="00922A13" w:rsidSect="00EF1CE5">
          <w:pgSz w:w="11906" w:h="16838"/>
          <w:pgMar w:top="1440" w:right="1800" w:bottom="1440" w:left="1800" w:header="851" w:footer="358" w:gutter="0"/>
          <w:cols w:space="720"/>
          <w:docGrid w:type="lines" w:linePitch="312"/>
        </w:sectPr>
      </w:pPr>
    </w:p>
    <w:p w:rsidR="00922A13" w:rsidRDefault="00922A13" w:rsidP="00AA39E2">
      <w:pPr>
        <w:pStyle w:val="Subtitle"/>
        <w:rPr>
          <w:sz w:val="44"/>
          <w:szCs w:val="44"/>
        </w:rPr>
      </w:pPr>
      <w:bookmarkStart w:id="26" w:name="_Toc402519152"/>
      <w:r>
        <w:rPr>
          <w:rFonts w:hint="eastAsia"/>
          <w:sz w:val="44"/>
          <w:szCs w:val="44"/>
        </w:rPr>
        <w:t>答案部分</w:t>
      </w:r>
      <w:bookmarkEnd w:id="26"/>
    </w:p>
    <w:p w:rsidR="00922A13" w:rsidRDefault="00922A13" w:rsidP="00AA39E2">
      <w:pPr>
        <w:pStyle w:val="Subtitle"/>
        <w:numPr>
          <w:ilvl w:val="0"/>
          <w:numId w:val="13"/>
        </w:numPr>
        <w:jc w:val="left"/>
      </w:pPr>
      <w:bookmarkStart w:id="27" w:name="_Toc402519153"/>
      <w:r>
        <w:rPr>
          <w:rFonts w:hint="eastAsia"/>
        </w:rPr>
        <w:t>基础部分问题以及答案</w:t>
      </w:r>
      <w:bookmarkEnd w:id="27"/>
    </w:p>
    <w:p w:rsidR="00922A13" w:rsidRPr="00284A4B" w:rsidRDefault="00922A13" w:rsidP="00AA39E2">
      <w:pPr>
        <w:pStyle w:val="2"/>
        <w:numPr>
          <w:ilvl w:val="0"/>
          <w:numId w:val="14"/>
        </w:numPr>
        <w:ind w:firstLineChars="0"/>
        <w:rPr>
          <w:rFonts w:ascii="宋体"/>
          <w:b/>
          <w:color w:val="000000"/>
        </w:rPr>
      </w:pPr>
      <w:r w:rsidRPr="00284A4B">
        <w:rPr>
          <w:rFonts w:ascii="宋体" w:hAnsi="宋体"/>
          <w:b/>
          <w:color w:val="000000"/>
        </w:rPr>
        <w:t>js</w:t>
      </w:r>
      <w:r w:rsidRPr="00284A4B">
        <w:rPr>
          <w:rFonts w:ascii="宋体" w:hAnsi="宋体" w:hint="eastAsia"/>
          <w:b/>
          <w:color w:val="000000"/>
        </w:rPr>
        <w:t>中有几种数据类型？</w:t>
      </w:r>
    </w:p>
    <w:p w:rsidR="00922A13" w:rsidRDefault="00922A13" w:rsidP="00AA39E2">
      <w:pPr>
        <w:pStyle w:val="2"/>
        <w:ind w:left="360" w:firstLineChars="0" w:firstLine="0"/>
        <w:rPr>
          <w:rFonts w:ascii="宋体"/>
          <w:b/>
          <w:color w:val="FF0000"/>
        </w:rPr>
      </w:pPr>
      <w:r w:rsidRPr="00284A4B">
        <w:rPr>
          <w:rFonts w:ascii="宋体" w:hAnsi="宋体" w:hint="eastAsia"/>
          <w:b/>
          <w:color w:val="FF0000"/>
        </w:rPr>
        <w:t>答：</w:t>
      </w:r>
    </w:p>
    <w:p w:rsidR="00922A13" w:rsidRPr="00284A4B" w:rsidRDefault="00922A13" w:rsidP="0096686C">
      <w:pPr>
        <w:pStyle w:val="2"/>
        <w:ind w:leftChars="171" w:left="31680" w:firstLineChars="50" w:firstLine="31680"/>
        <w:rPr>
          <w:rFonts w:ascii="宋体" w:hAnsi="宋体"/>
          <w:color w:val="0000FF"/>
        </w:rPr>
      </w:pPr>
      <w:r w:rsidRPr="00284A4B">
        <w:rPr>
          <w:rFonts w:ascii="宋体" w:hAnsi="宋体" w:hint="eastAsia"/>
          <w:color w:val="0000FF"/>
        </w:rPr>
        <w:t>简单数据类型：</w:t>
      </w:r>
      <w:r w:rsidRPr="00284A4B">
        <w:rPr>
          <w:rFonts w:ascii="宋体" w:hAnsi="宋体"/>
          <w:color w:val="0000FF"/>
        </w:rPr>
        <w:t>String</w:t>
      </w:r>
      <w:r w:rsidRPr="00284A4B">
        <w:rPr>
          <w:rFonts w:ascii="宋体" w:hAnsi="宋体" w:hint="eastAsia"/>
          <w:color w:val="0000FF"/>
        </w:rPr>
        <w:t>、</w:t>
      </w:r>
      <w:r w:rsidRPr="00284A4B">
        <w:rPr>
          <w:rFonts w:ascii="宋体" w:hAnsi="宋体"/>
          <w:color w:val="0000FF"/>
        </w:rPr>
        <w:t>Number</w:t>
      </w:r>
      <w:r w:rsidRPr="00284A4B">
        <w:rPr>
          <w:rFonts w:ascii="宋体" w:hAnsi="宋体" w:hint="eastAsia"/>
          <w:color w:val="0000FF"/>
        </w:rPr>
        <w:t>、</w:t>
      </w:r>
      <w:r w:rsidRPr="00284A4B">
        <w:rPr>
          <w:rFonts w:ascii="宋体" w:hAnsi="宋体"/>
          <w:color w:val="0000FF"/>
        </w:rPr>
        <w:t xml:space="preserve">Boolean </w:t>
      </w:r>
      <w:r w:rsidRPr="00284A4B">
        <w:rPr>
          <w:rFonts w:ascii="宋体" w:hAnsi="宋体" w:hint="eastAsia"/>
          <w:color w:val="0000FF"/>
        </w:rPr>
        <w:t>、</w:t>
      </w:r>
      <w:r w:rsidRPr="00284A4B">
        <w:rPr>
          <w:rFonts w:ascii="宋体" w:hAnsi="宋体"/>
          <w:color w:val="0000FF"/>
        </w:rPr>
        <w:t>Null</w:t>
      </w:r>
      <w:r w:rsidRPr="00284A4B">
        <w:rPr>
          <w:rFonts w:ascii="宋体" w:hAnsi="宋体" w:hint="eastAsia"/>
          <w:color w:val="0000FF"/>
        </w:rPr>
        <w:t>、</w:t>
      </w:r>
      <w:r w:rsidRPr="00284A4B">
        <w:rPr>
          <w:rFonts w:ascii="宋体" w:hAnsi="宋体"/>
          <w:color w:val="0000FF"/>
        </w:rPr>
        <w:t>Undefind</w:t>
      </w:r>
    </w:p>
    <w:p w:rsidR="00922A13" w:rsidRPr="00284A4B" w:rsidRDefault="00922A13" w:rsidP="0096686C">
      <w:pPr>
        <w:pStyle w:val="2"/>
        <w:ind w:firstLine="31680"/>
        <w:rPr>
          <w:rFonts w:ascii="宋体" w:hAnsi="宋体"/>
          <w:color w:val="0000FF"/>
        </w:rPr>
      </w:pPr>
      <w:r w:rsidRPr="00284A4B">
        <w:rPr>
          <w:rFonts w:ascii="宋体" w:hAnsi="宋体" w:hint="eastAsia"/>
          <w:color w:val="0000FF"/>
        </w:rPr>
        <w:t>复杂数据类型：</w:t>
      </w:r>
      <w:r w:rsidRPr="00284A4B">
        <w:rPr>
          <w:rFonts w:ascii="宋体" w:hAnsi="宋体"/>
          <w:color w:val="0000FF"/>
        </w:rPr>
        <w:t>Object</w:t>
      </w:r>
    </w:p>
    <w:p w:rsidR="00922A13" w:rsidRPr="00284A4B" w:rsidRDefault="00922A13" w:rsidP="0096686C">
      <w:pPr>
        <w:pStyle w:val="2"/>
        <w:ind w:firstLine="31680"/>
        <w:rPr>
          <w:rFonts w:ascii="宋体"/>
          <w:b/>
          <w:color w:val="FF0000"/>
        </w:rPr>
      </w:pPr>
      <w:r w:rsidRPr="00284A4B">
        <w:rPr>
          <w:rFonts w:ascii="宋体" w:hAnsi="宋体" w:hint="eastAsia"/>
          <w:b/>
          <w:color w:val="FF0000"/>
        </w:rPr>
        <w:t>知识点：</w:t>
      </w:r>
    </w:p>
    <w:p w:rsidR="00922A13" w:rsidRPr="00284A4B" w:rsidRDefault="00922A13" w:rsidP="0096686C">
      <w:pPr>
        <w:pStyle w:val="2"/>
        <w:numPr>
          <w:ilvl w:val="0"/>
          <w:numId w:val="15"/>
        </w:numPr>
        <w:ind w:firstLine="31680"/>
        <w:rPr>
          <w:rFonts w:ascii="宋体"/>
          <w:color w:val="0000FF"/>
        </w:rPr>
      </w:pPr>
      <w:r w:rsidRPr="00284A4B">
        <w:rPr>
          <w:rFonts w:ascii="宋体" w:hAnsi="宋体"/>
          <w:color w:val="0000FF"/>
        </w:rPr>
        <w:t>JS</w:t>
      </w:r>
      <w:r w:rsidRPr="00284A4B">
        <w:rPr>
          <w:rFonts w:ascii="宋体" w:hAnsi="宋体" w:hint="eastAsia"/>
          <w:color w:val="0000FF"/>
        </w:rPr>
        <w:t>中所有对象都派生自</w:t>
      </w:r>
      <w:r w:rsidRPr="00284A4B">
        <w:rPr>
          <w:rFonts w:ascii="宋体" w:hAnsi="宋体"/>
          <w:color w:val="0000FF"/>
        </w:rPr>
        <w:t>Object</w:t>
      </w:r>
    </w:p>
    <w:p w:rsidR="00922A13" w:rsidRPr="00284A4B" w:rsidRDefault="00922A13" w:rsidP="0096686C">
      <w:pPr>
        <w:pStyle w:val="2"/>
        <w:numPr>
          <w:ilvl w:val="0"/>
          <w:numId w:val="15"/>
        </w:numPr>
        <w:ind w:firstLine="31680"/>
        <w:rPr>
          <w:rFonts w:ascii="宋体"/>
          <w:color w:val="0000FF"/>
        </w:rPr>
      </w:pPr>
      <w:r w:rsidRPr="00284A4B">
        <w:rPr>
          <w:rFonts w:ascii="宋体" w:hAnsi="宋体" w:hint="eastAsia"/>
          <w:color w:val="0000FF"/>
        </w:rPr>
        <w:t>实例：</w:t>
      </w:r>
    </w:p>
    <w:p w:rsidR="00922A13" w:rsidRDefault="00922A13" w:rsidP="00AA39E2">
      <w:pPr>
        <w:pStyle w:val="2"/>
        <w:ind w:firstLineChars="0" w:firstLine="0"/>
        <w:jc w:val="center"/>
        <w:rPr>
          <w:rFonts w:ascii="宋体"/>
          <w:i/>
          <w:iCs/>
          <w:sz w:val="18"/>
          <w:szCs w:val="18"/>
          <w:u w:val="single"/>
        </w:rPr>
      </w:pPr>
      <w:r w:rsidRPr="003A0E28">
        <w:rPr>
          <w:rFonts w:ascii="宋体"/>
          <w:i/>
          <w:iCs/>
          <w:sz w:val="18"/>
          <w:szCs w:val="18"/>
          <w:u w:val="single"/>
        </w:rPr>
        <w:pict>
          <v:shape id="_x0000_i1028" type="#_x0000_t75" style="width:260.25pt;height:126.75pt;mso-position-horizontal-relative:page;mso-position-vertical-relative:page">
            <v:imagedata r:id="rId12" o:title=""/>
          </v:shape>
        </w:pict>
      </w:r>
    </w:p>
    <w:p w:rsidR="00922A13" w:rsidRPr="00284A4B" w:rsidRDefault="00922A13" w:rsidP="0096686C">
      <w:pPr>
        <w:pStyle w:val="2"/>
        <w:numPr>
          <w:ilvl w:val="0"/>
          <w:numId w:val="15"/>
        </w:numPr>
        <w:ind w:firstLine="31680"/>
        <w:rPr>
          <w:rFonts w:ascii="宋体"/>
          <w:color w:val="0000FF"/>
        </w:rPr>
      </w:pPr>
      <w:r w:rsidRPr="00284A4B">
        <w:rPr>
          <w:rFonts w:ascii="宋体" w:hAnsi="宋体"/>
          <w:color w:val="0000FF"/>
        </w:rPr>
        <w:t>Undefind</w:t>
      </w:r>
      <w:r w:rsidRPr="00284A4B">
        <w:rPr>
          <w:rFonts w:ascii="宋体" w:hAnsi="宋体" w:hint="eastAsia"/>
          <w:color w:val="0000FF"/>
        </w:rPr>
        <w:t>类型只有一个值，即特殊的</w:t>
      </w:r>
      <w:r w:rsidRPr="00284A4B">
        <w:rPr>
          <w:rFonts w:ascii="宋体" w:hAnsi="宋体"/>
          <w:color w:val="0000FF"/>
        </w:rPr>
        <w:t>undefined</w:t>
      </w:r>
      <w:r w:rsidRPr="00284A4B">
        <w:rPr>
          <w:rFonts w:ascii="宋体" w:hAnsi="宋体" w:hint="eastAsia"/>
          <w:color w:val="0000FF"/>
        </w:rPr>
        <w:t>，所以</w:t>
      </w:r>
      <w:r w:rsidRPr="00284A4B">
        <w:rPr>
          <w:rFonts w:ascii="宋体" w:hAnsi="宋体"/>
          <w:color w:val="0000FF"/>
        </w:rPr>
        <w:t>undefined</w:t>
      </w:r>
      <w:r w:rsidRPr="00284A4B">
        <w:rPr>
          <w:rFonts w:ascii="宋体" w:hAnsi="宋体" w:hint="eastAsia"/>
          <w:color w:val="0000FF"/>
        </w:rPr>
        <w:t>可以当做关键字来进行判断：</w:t>
      </w:r>
    </w:p>
    <w:p w:rsidR="00922A13" w:rsidRDefault="00922A13" w:rsidP="0096686C">
      <w:pPr>
        <w:pStyle w:val="2"/>
        <w:ind w:leftChars="200" w:left="31680" w:firstLineChars="0" w:firstLine="0"/>
        <w:jc w:val="center"/>
        <w:rPr>
          <w:rFonts w:ascii="宋体"/>
          <w:i/>
          <w:iCs/>
          <w:sz w:val="18"/>
          <w:szCs w:val="18"/>
          <w:u w:val="single"/>
        </w:rPr>
      </w:pPr>
      <w:r w:rsidRPr="003A0E28">
        <w:rPr>
          <w:rFonts w:ascii="宋体"/>
          <w:i/>
          <w:iCs/>
          <w:sz w:val="18"/>
          <w:szCs w:val="18"/>
          <w:u w:val="single"/>
        </w:rPr>
        <w:pict>
          <v:shape id="_x0000_i1029" type="#_x0000_t75" style="width:360.75pt;height:21.75pt;mso-position-horizontal-relative:page;mso-position-vertical-relative:page">
            <v:imagedata r:id="rId13" o:title=""/>
          </v:shape>
        </w:pict>
      </w:r>
    </w:p>
    <w:p w:rsidR="00922A13" w:rsidRPr="00284A4B" w:rsidRDefault="00922A13" w:rsidP="0096686C">
      <w:pPr>
        <w:pStyle w:val="2"/>
        <w:numPr>
          <w:ilvl w:val="0"/>
          <w:numId w:val="15"/>
        </w:numPr>
        <w:ind w:firstLine="31680"/>
        <w:rPr>
          <w:rFonts w:ascii="宋体"/>
          <w:color w:val="0000FF"/>
        </w:rPr>
      </w:pPr>
      <w:r w:rsidRPr="00284A4B">
        <w:rPr>
          <w:rFonts w:ascii="宋体" w:hAnsi="宋体"/>
          <w:color w:val="0000FF"/>
        </w:rPr>
        <w:t>age</w:t>
      </w:r>
      <w:r w:rsidRPr="00284A4B">
        <w:rPr>
          <w:rFonts w:ascii="宋体" w:hAnsi="宋体" w:hint="eastAsia"/>
          <w:color w:val="0000FF"/>
        </w:rPr>
        <w:t>虽然为</w:t>
      </w:r>
      <w:r w:rsidRPr="00284A4B">
        <w:rPr>
          <w:rFonts w:ascii="宋体" w:hAnsi="宋体"/>
          <w:color w:val="0000FF"/>
        </w:rPr>
        <w:t>undefined</w:t>
      </w:r>
      <w:r w:rsidRPr="00284A4B">
        <w:rPr>
          <w:rFonts w:ascii="宋体" w:hAnsi="宋体" w:hint="eastAsia"/>
          <w:color w:val="0000FF"/>
        </w:rPr>
        <w:t>类型</w:t>
      </w:r>
      <w:r w:rsidRPr="00284A4B">
        <w:rPr>
          <w:rFonts w:ascii="宋体"/>
          <w:color w:val="0000FF"/>
        </w:rPr>
        <w:t>,</w:t>
      </w:r>
      <w:r w:rsidRPr="00284A4B">
        <w:rPr>
          <w:rFonts w:ascii="宋体" w:hAnsi="宋体" w:hint="eastAsia"/>
          <w:color w:val="0000FF"/>
        </w:rPr>
        <w:t>但是可以获取类型：</w:t>
      </w:r>
    </w:p>
    <w:p w:rsidR="00922A13" w:rsidRDefault="00922A13" w:rsidP="0096686C">
      <w:pPr>
        <w:pStyle w:val="2"/>
        <w:ind w:leftChars="200" w:left="31680" w:firstLineChars="0" w:firstLine="0"/>
        <w:jc w:val="center"/>
        <w:rPr>
          <w:rFonts w:ascii="宋体"/>
          <w:i/>
          <w:iCs/>
          <w:sz w:val="18"/>
          <w:szCs w:val="18"/>
          <w:u w:val="single"/>
        </w:rPr>
      </w:pPr>
      <w:r w:rsidRPr="003A0E28">
        <w:rPr>
          <w:rFonts w:ascii="宋体"/>
          <w:i/>
          <w:iCs/>
          <w:sz w:val="18"/>
          <w:szCs w:val="18"/>
          <w:u w:val="single"/>
        </w:rPr>
        <w:pict>
          <v:shape id="_x0000_i1030" type="#_x0000_t75" style="width:360.75pt;height:39pt;mso-position-horizontal-relative:page;mso-position-vertical-relative:page">
            <v:imagedata r:id="rId14" o:title=""/>
          </v:shape>
        </w:pict>
      </w:r>
    </w:p>
    <w:p w:rsidR="00922A13" w:rsidRPr="00284A4B" w:rsidRDefault="00922A13" w:rsidP="0096686C">
      <w:pPr>
        <w:pStyle w:val="2"/>
        <w:numPr>
          <w:ilvl w:val="0"/>
          <w:numId w:val="15"/>
        </w:numPr>
        <w:ind w:firstLine="31680"/>
        <w:rPr>
          <w:rFonts w:ascii="宋体"/>
          <w:color w:val="0000FF"/>
        </w:rPr>
      </w:pPr>
      <w:r w:rsidRPr="00284A4B">
        <w:rPr>
          <w:rFonts w:ascii="宋体" w:hAnsi="宋体"/>
          <w:color w:val="0000FF"/>
        </w:rPr>
        <w:t>null</w:t>
      </w:r>
      <w:r w:rsidRPr="00284A4B">
        <w:rPr>
          <w:rFonts w:ascii="宋体" w:hAnsi="宋体" w:hint="eastAsia"/>
          <w:color w:val="0000FF"/>
        </w:rPr>
        <w:t>与</w:t>
      </w:r>
      <w:r w:rsidRPr="00284A4B">
        <w:rPr>
          <w:rFonts w:ascii="宋体" w:hAnsi="宋体"/>
          <w:color w:val="0000FF"/>
        </w:rPr>
        <w:t>undefined</w:t>
      </w:r>
      <w:r w:rsidRPr="00284A4B">
        <w:rPr>
          <w:rFonts w:ascii="宋体" w:hAnsi="宋体" w:hint="eastAsia"/>
          <w:color w:val="0000FF"/>
        </w:rPr>
        <w:t>知识点：</w:t>
      </w:r>
    </w:p>
    <w:p w:rsidR="00922A13" w:rsidRDefault="00922A13" w:rsidP="0096686C">
      <w:pPr>
        <w:pStyle w:val="2"/>
        <w:numPr>
          <w:ilvl w:val="0"/>
          <w:numId w:val="15"/>
        </w:numPr>
        <w:ind w:firstLine="31680"/>
        <w:rPr>
          <w:rFonts w:ascii="宋体"/>
          <w:color w:val="0000FF"/>
        </w:rPr>
      </w:pPr>
      <w:r w:rsidRPr="00284A4B">
        <w:rPr>
          <w:rFonts w:ascii="宋体" w:hAnsi="宋体"/>
          <w:color w:val="0000FF"/>
        </w:rPr>
        <w:t>undefined</w:t>
      </w:r>
      <w:r w:rsidRPr="00284A4B">
        <w:rPr>
          <w:rFonts w:ascii="宋体" w:hAnsi="宋体" w:hint="eastAsia"/>
          <w:color w:val="0000FF"/>
        </w:rPr>
        <w:t>值派生自</w:t>
      </w:r>
      <w:r w:rsidRPr="00284A4B">
        <w:rPr>
          <w:rFonts w:ascii="宋体" w:hAnsi="宋体"/>
          <w:color w:val="0000FF"/>
        </w:rPr>
        <w:t>null</w:t>
      </w:r>
      <w:r w:rsidRPr="00284A4B">
        <w:rPr>
          <w:rFonts w:ascii="宋体" w:hAnsi="宋体" w:hint="eastAsia"/>
          <w:color w:val="0000FF"/>
        </w:rPr>
        <w:t>，所以相等比较</w:t>
      </w:r>
      <w:r w:rsidRPr="00284A4B">
        <w:rPr>
          <w:rFonts w:ascii="宋体" w:hAnsi="宋体"/>
          <w:color w:val="0000FF"/>
        </w:rPr>
        <w:t>null==undefined</w:t>
      </w:r>
      <w:r w:rsidRPr="00284A4B">
        <w:rPr>
          <w:rFonts w:ascii="宋体" w:hAnsi="宋体" w:hint="eastAsia"/>
          <w:color w:val="0000FF"/>
        </w:rPr>
        <w:t>为</w:t>
      </w:r>
      <w:r w:rsidRPr="00284A4B">
        <w:rPr>
          <w:rFonts w:ascii="宋体" w:hAnsi="宋体"/>
          <w:color w:val="0000FF"/>
        </w:rPr>
        <w:t>true</w:t>
      </w:r>
      <w:r w:rsidRPr="00284A4B">
        <w:rPr>
          <w:rFonts w:ascii="宋体" w:hAnsi="宋体" w:hint="eastAsia"/>
          <w:color w:val="0000FF"/>
        </w:rPr>
        <w:t>；</w:t>
      </w:r>
      <w:r w:rsidRPr="00284A4B">
        <w:rPr>
          <w:rFonts w:ascii="宋体" w:hAnsi="宋体"/>
          <w:color w:val="0000FF"/>
        </w:rPr>
        <w:t>null</w:t>
      </w:r>
      <w:r w:rsidRPr="00284A4B">
        <w:rPr>
          <w:rFonts w:ascii="宋体" w:hAnsi="宋体" w:hint="eastAsia"/>
          <w:color w:val="0000FF"/>
        </w:rPr>
        <w:t>是空指针但未用</w:t>
      </w:r>
      <w:r w:rsidRPr="00284A4B">
        <w:rPr>
          <w:rFonts w:ascii="宋体"/>
          <w:color w:val="0000FF"/>
        </w:rPr>
        <w:t>,</w:t>
      </w:r>
      <w:r w:rsidRPr="00284A4B">
        <w:rPr>
          <w:rFonts w:ascii="宋体" w:hAnsi="宋体" w:hint="eastAsia"/>
          <w:color w:val="0000FF"/>
        </w:rPr>
        <w:t>有个占位符，</w:t>
      </w:r>
      <w:r w:rsidRPr="00284A4B">
        <w:rPr>
          <w:rFonts w:ascii="宋体" w:hAnsi="宋体"/>
          <w:color w:val="0000FF"/>
        </w:rPr>
        <w:t>undefined</w:t>
      </w:r>
      <w:r w:rsidRPr="00284A4B">
        <w:rPr>
          <w:rFonts w:ascii="宋体" w:hAnsi="宋体" w:hint="eastAsia"/>
          <w:color w:val="0000FF"/>
        </w:rPr>
        <w:t>连指针都没有</w:t>
      </w:r>
      <w:r w:rsidRPr="00284A4B">
        <w:rPr>
          <w:rFonts w:ascii="宋体"/>
          <w:color w:val="0000FF"/>
        </w:rPr>
        <w:t>,</w:t>
      </w:r>
      <w:r w:rsidRPr="00284A4B">
        <w:rPr>
          <w:rFonts w:ascii="宋体" w:hAnsi="宋体" w:hint="eastAsia"/>
          <w:color w:val="0000FF"/>
        </w:rPr>
        <w:t>也没有占位符，所以绝对比较</w:t>
      </w:r>
      <w:r w:rsidRPr="00284A4B">
        <w:rPr>
          <w:rFonts w:ascii="宋体" w:hAnsi="宋体"/>
          <w:color w:val="0000FF"/>
        </w:rPr>
        <w:t>null===undefined</w:t>
      </w:r>
      <w:r w:rsidRPr="00284A4B">
        <w:rPr>
          <w:rFonts w:ascii="宋体" w:hAnsi="宋体" w:hint="eastAsia"/>
          <w:color w:val="0000FF"/>
        </w:rPr>
        <w:t>为</w:t>
      </w:r>
      <w:r w:rsidRPr="00284A4B">
        <w:rPr>
          <w:rFonts w:ascii="宋体" w:hAnsi="宋体"/>
          <w:color w:val="0000FF"/>
        </w:rPr>
        <w:t>false</w:t>
      </w:r>
      <w:r w:rsidRPr="00284A4B">
        <w:rPr>
          <w:rFonts w:ascii="宋体" w:hAnsi="宋体" w:hint="eastAsia"/>
          <w:color w:val="0000FF"/>
        </w:rPr>
        <w:t>。</w:t>
      </w:r>
    </w:p>
    <w:p w:rsidR="00922A13" w:rsidRPr="00284A4B" w:rsidRDefault="00922A13" w:rsidP="0096686C">
      <w:pPr>
        <w:pStyle w:val="2"/>
        <w:numPr>
          <w:ilvl w:val="0"/>
          <w:numId w:val="15"/>
        </w:numPr>
        <w:ind w:firstLine="31680"/>
        <w:rPr>
          <w:rFonts w:ascii="宋体" w:eastAsia="Times New Roman"/>
          <w:color w:val="0000FF"/>
        </w:rPr>
      </w:pPr>
    </w:p>
    <w:p w:rsidR="00922A13" w:rsidRDefault="00922A13" w:rsidP="00AA39E2">
      <w:pPr>
        <w:pStyle w:val="2"/>
        <w:numPr>
          <w:ilvl w:val="0"/>
          <w:numId w:val="14"/>
        </w:numPr>
        <w:ind w:firstLineChars="0"/>
        <w:rPr>
          <w:rFonts w:ascii="宋体"/>
          <w:b/>
        </w:rPr>
      </w:pPr>
      <w:r>
        <w:rPr>
          <w:rFonts w:ascii="宋体" w:hAnsi="宋体"/>
          <w:b/>
        </w:rPr>
        <w:t>var a=b=c=d=5</w:t>
      </w:r>
      <w:r>
        <w:rPr>
          <w:rFonts w:ascii="宋体" w:hAnsi="宋体" w:hint="eastAsia"/>
          <w:b/>
        </w:rPr>
        <w:t>是什么意思，如果接下来再写一句</w:t>
      </w:r>
      <w:r>
        <w:rPr>
          <w:rFonts w:ascii="宋体" w:hAnsi="宋体"/>
          <w:b/>
        </w:rPr>
        <w:t>d=9,a,b,c</w:t>
      </w:r>
      <w:r>
        <w:rPr>
          <w:rFonts w:ascii="宋体" w:hAnsi="宋体" w:hint="eastAsia"/>
          <w:b/>
        </w:rPr>
        <w:t>的值会变化吗？</w:t>
      </w:r>
    </w:p>
    <w:p w:rsidR="00922A13" w:rsidRDefault="00922A13" w:rsidP="00AA39E2">
      <w:pPr>
        <w:pStyle w:val="2"/>
        <w:ind w:left="360" w:firstLineChars="0" w:firstLine="0"/>
        <w:rPr>
          <w:rFonts w:ascii="宋体"/>
          <w:b/>
          <w:color w:val="FF0000"/>
        </w:rPr>
      </w:pPr>
      <w:r w:rsidRPr="00284A4B">
        <w:rPr>
          <w:rFonts w:ascii="宋体" w:hAnsi="宋体" w:hint="eastAsia"/>
          <w:b/>
          <w:color w:val="FF0000"/>
        </w:rPr>
        <w:t>答：</w:t>
      </w:r>
    </w:p>
    <w:p w:rsidR="00922A13" w:rsidRPr="00284A4B" w:rsidRDefault="00922A13" w:rsidP="00AA39E2">
      <w:pPr>
        <w:pStyle w:val="2"/>
        <w:ind w:left="360" w:firstLineChars="0" w:firstLine="0"/>
        <w:rPr>
          <w:rFonts w:ascii="宋体"/>
          <w:color w:val="0000FF"/>
        </w:rPr>
      </w:pPr>
      <w:r w:rsidRPr="00284A4B">
        <w:rPr>
          <w:rFonts w:ascii="宋体" w:hAnsi="宋体" w:hint="eastAsia"/>
          <w:color w:val="0000FF"/>
        </w:rPr>
        <w:t>初始化给</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赋值都为</w:t>
      </w:r>
      <w:r w:rsidRPr="00284A4B">
        <w:rPr>
          <w:rFonts w:ascii="宋体" w:hAnsi="宋体"/>
          <w:color w:val="0000FF"/>
        </w:rPr>
        <w:t>5</w:t>
      </w:r>
      <w:r w:rsidRPr="00284A4B">
        <w:rPr>
          <w:rFonts w:ascii="宋体" w:hAnsi="宋体" w:hint="eastAsia"/>
          <w:color w:val="0000FF"/>
        </w:rPr>
        <w:t>。改变</w:t>
      </w:r>
      <w:r w:rsidRPr="00284A4B">
        <w:rPr>
          <w:rFonts w:ascii="宋体" w:hAnsi="宋体"/>
          <w:color w:val="0000FF"/>
        </w:rPr>
        <w:t>d</w:t>
      </w:r>
      <w:r w:rsidRPr="00284A4B">
        <w:rPr>
          <w:rFonts w:ascii="宋体" w:hAnsi="宋体" w:hint="eastAsia"/>
          <w:color w:val="0000FF"/>
        </w:rPr>
        <w:t>后</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值不会改变，因为</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都是值类型的变量，各自的值存在于自己的栈当中，当</w:t>
      </w:r>
      <w:r w:rsidRPr="00284A4B">
        <w:rPr>
          <w:rFonts w:ascii="宋体" w:hAnsi="宋体"/>
          <w:color w:val="0000FF"/>
        </w:rPr>
        <w:t>d</w:t>
      </w:r>
      <w:r w:rsidRPr="00284A4B">
        <w:rPr>
          <w:rFonts w:ascii="宋体" w:hAnsi="宋体" w:hint="eastAsia"/>
          <w:color w:val="0000FF"/>
        </w:rPr>
        <w:t>变化了其他栈中的值不改变。</w:t>
      </w:r>
    </w:p>
    <w:p w:rsidR="00922A13" w:rsidRPr="00284A4B" w:rsidRDefault="00922A13" w:rsidP="00AA39E2">
      <w:pPr>
        <w:pStyle w:val="2"/>
        <w:ind w:left="360" w:firstLineChars="0" w:firstLine="0"/>
        <w:rPr>
          <w:rFonts w:ascii="宋体"/>
          <w:b/>
          <w:color w:val="FF0000"/>
        </w:rPr>
      </w:pPr>
      <w:r w:rsidRPr="00284A4B">
        <w:rPr>
          <w:rFonts w:ascii="宋体" w:hAnsi="宋体" w:hint="eastAsia"/>
          <w:b/>
          <w:color w:val="FF0000"/>
        </w:rPr>
        <w:t>考点：</w:t>
      </w:r>
    </w:p>
    <w:p w:rsidR="00922A13" w:rsidRPr="00284A4B" w:rsidRDefault="00922A13" w:rsidP="00AA39E2">
      <w:pPr>
        <w:pStyle w:val="2"/>
        <w:ind w:left="360" w:firstLineChars="0" w:firstLine="0"/>
        <w:rPr>
          <w:rFonts w:ascii="宋体"/>
          <w:color w:val="0000FF"/>
        </w:rPr>
      </w:pPr>
      <w:r w:rsidRPr="00284A4B">
        <w:rPr>
          <w:rFonts w:ascii="宋体" w:hAnsi="宋体" w:hint="eastAsia"/>
          <w:color w:val="0000FF"/>
        </w:rPr>
        <w:t>栈：存储值类型数据（栈也叫一级缓存）。</w:t>
      </w:r>
    </w:p>
    <w:p w:rsidR="00922A13" w:rsidRPr="00284A4B" w:rsidRDefault="00922A13" w:rsidP="00AA39E2">
      <w:pPr>
        <w:pStyle w:val="2"/>
        <w:ind w:left="360" w:firstLineChars="0" w:firstLine="0"/>
        <w:rPr>
          <w:rFonts w:ascii="宋体"/>
          <w:color w:val="0000FF"/>
        </w:rPr>
      </w:pPr>
      <w:r w:rsidRPr="00284A4B">
        <w:rPr>
          <w:rFonts w:ascii="宋体" w:hAnsi="宋体" w:hint="eastAsia"/>
          <w:color w:val="0000FF"/>
        </w:rPr>
        <w:t>堆：存储引用类型数据，在栈中存指向该堆内存地址的句柄（堆也叫二级缓存）。</w:t>
      </w:r>
      <w:r>
        <w:rPr>
          <w:rFonts w:ascii="宋体"/>
          <w:color w:val="0000FF"/>
        </w:rPr>
        <w:br/>
      </w:r>
    </w:p>
    <w:p w:rsidR="00922A13" w:rsidRDefault="00922A13" w:rsidP="00AA39E2">
      <w:pPr>
        <w:pStyle w:val="2"/>
        <w:numPr>
          <w:ilvl w:val="0"/>
          <w:numId w:val="14"/>
        </w:numPr>
        <w:ind w:firstLineChars="0"/>
        <w:rPr>
          <w:rFonts w:ascii="宋体"/>
          <w:b/>
        </w:rPr>
      </w:pPr>
      <w:r>
        <w:rPr>
          <w:rFonts w:ascii="宋体" w:hAnsi="宋体"/>
          <w:b/>
        </w:rPr>
        <w:t>var a=b=c=d=[1,2,3,4,5]</w:t>
      </w:r>
      <w:r>
        <w:rPr>
          <w:rFonts w:ascii="宋体" w:hAnsi="宋体" w:hint="eastAsia"/>
          <w:b/>
        </w:rPr>
        <w:t>是什么意思？如果接下来再写一句</w:t>
      </w:r>
      <w:r>
        <w:rPr>
          <w:rFonts w:ascii="宋体" w:hAnsi="宋体"/>
          <w:b/>
        </w:rPr>
        <w:t>d[5]=9</w:t>
      </w:r>
      <w:r>
        <w:rPr>
          <w:rFonts w:ascii="宋体" w:hAnsi="宋体" w:hint="eastAsia"/>
          <w:b/>
        </w:rPr>
        <w:t>，</w:t>
      </w:r>
      <w:r>
        <w:rPr>
          <w:rFonts w:ascii="宋体" w:hAnsi="宋体"/>
          <w:b/>
        </w:rPr>
        <w:t>a,b,c</w:t>
      </w:r>
      <w:r>
        <w:rPr>
          <w:rFonts w:ascii="宋体" w:hAnsi="宋体" w:hint="eastAsia"/>
          <w:b/>
        </w:rPr>
        <w:t>的值会发生变化吗？</w:t>
      </w:r>
    </w:p>
    <w:p w:rsidR="00922A13" w:rsidRPr="00284A4B" w:rsidRDefault="00922A13" w:rsidP="00AA39E2">
      <w:pPr>
        <w:pStyle w:val="2"/>
        <w:ind w:left="360" w:firstLineChars="0" w:firstLine="0"/>
        <w:rPr>
          <w:rFonts w:ascii="宋体"/>
          <w:b/>
          <w:color w:val="FF0000"/>
        </w:rPr>
      </w:pPr>
      <w:r w:rsidRPr="00284A4B">
        <w:rPr>
          <w:rFonts w:ascii="宋体" w:hAnsi="宋体" w:hint="eastAsia"/>
          <w:b/>
          <w:color w:val="FF0000"/>
        </w:rPr>
        <w:t>答：</w:t>
      </w:r>
    </w:p>
    <w:p w:rsidR="00922A13" w:rsidRPr="00284A4B" w:rsidRDefault="00922A13" w:rsidP="00AA39E2">
      <w:pPr>
        <w:pStyle w:val="2"/>
        <w:ind w:left="360" w:firstLineChars="0" w:firstLine="0"/>
        <w:rPr>
          <w:rFonts w:ascii="宋体"/>
          <w:color w:val="0000FF"/>
        </w:rPr>
      </w:pPr>
      <w:r w:rsidRPr="00284A4B">
        <w:rPr>
          <w:rFonts w:ascii="宋体" w:hAnsi="宋体" w:hint="eastAsia"/>
          <w:color w:val="0000FF"/>
        </w:rPr>
        <w:t>发生变化，</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值都改为</w:t>
      </w:r>
      <w:r w:rsidRPr="00284A4B">
        <w:rPr>
          <w:rFonts w:ascii="宋体" w:hAnsi="宋体"/>
          <w:color w:val="0000FF"/>
        </w:rPr>
        <w:t>[1,2,3,4,5,9]</w:t>
      </w:r>
      <w:r w:rsidRPr="00284A4B">
        <w:rPr>
          <w:rFonts w:ascii="宋体" w:hAnsi="宋体" w:hint="eastAsia"/>
          <w:color w:val="0000FF"/>
        </w:rPr>
        <w:t>，因为</w:t>
      </w:r>
      <w:r w:rsidRPr="00284A4B">
        <w:rPr>
          <w:rFonts w:ascii="宋体" w:hAnsi="宋体"/>
          <w:color w:val="0000FF"/>
        </w:rPr>
        <w:t>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是引用类型，引用类型的数据存在于堆当中，栈中存的是指向堆的地址，初始化时</w:t>
      </w:r>
      <w:r w:rsidRPr="00284A4B">
        <w:rPr>
          <w:rFonts w:ascii="宋体" w:hAnsi="宋体"/>
          <w:color w:val="0000FF"/>
        </w:rPr>
        <w:t xml:space="preserve"> a</w:t>
      </w:r>
      <w:r w:rsidRPr="00284A4B">
        <w:rPr>
          <w:rFonts w:ascii="宋体" w:hAnsi="宋体" w:hint="eastAsia"/>
          <w:color w:val="0000FF"/>
        </w:rPr>
        <w:t>、</w:t>
      </w:r>
      <w:r w:rsidRPr="00284A4B">
        <w:rPr>
          <w:rFonts w:ascii="宋体" w:hAnsi="宋体"/>
          <w:color w:val="0000FF"/>
        </w:rPr>
        <w:t>b</w:t>
      </w:r>
      <w:r w:rsidRPr="00284A4B">
        <w:rPr>
          <w:rFonts w:ascii="宋体" w:hAnsi="宋体" w:hint="eastAsia"/>
          <w:color w:val="0000FF"/>
        </w:rPr>
        <w:t>、</w:t>
      </w:r>
      <w:r w:rsidRPr="00284A4B">
        <w:rPr>
          <w:rFonts w:ascii="宋体" w:hAnsi="宋体"/>
          <w:color w:val="0000FF"/>
        </w:rPr>
        <w:t>c</w:t>
      </w:r>
      <w:r w:rsidRPr="00284A4B">
        <w:rPr>
          <w:rFonts w:ascii="宋体" w:hAnsi="宋体" w:hint="eastAsia"/>
          <w:color w:val="0000FF"/>
        </w:rPr>
        <w:t>、</w:t>
      </w:r>
      <w:r w:rsidRPr="00284A4B">
        <w:rPr>
          <w:rFonts w:ascii="宋体" w:hAnsi="宋体"/>
          <w:color w:val="0000FF"/>
        </w:rPr>
        <w:t>d</w:t>
      </w:r>
      <w:r w:rsidRPr="00284A4B">
        <w:rPr>
          <w:rFonts w:ascii="宋体" w:hAnsi="宋体" w:hint="eastAsia"/>
          <w:color w:val="0000FF"/>
        </w:rPr>
        <w:t>在各自的栈中指向的堆是同一个，该堆保存着</w:t>
      </w:r>
      <w:r w:rsidRPr="00284A4B">
        <w:rPr>
          <w:rFonts w:ascii="宋体" w:hAnsi="宋体"/>
          <w:color w:val="0000FF"/>
        </w:rPr>
        <w:t>[1,2,3,4,5]</w:t>
      </w:r>
      <w:r w:rsidRPr="00284A4B">
        <w:rPr>
          <w:rFonts w:ascii="宋体" w:hAnsi="宋体" w:hint="eastAsia"/>
          <w:color w:val="0000FF"/>
        </w:rPr>
        <w:t>，当改变了堆中的值，其他对象跟着改变。</w:t>
      </w:r>
    </w:p>
    <w:p w:rsidR="00922A13" w:rsidRPr="00284A4B" w:rsidRDefault="00922A13" w:rsidP="00AA39E2">
      <w:pPr>
        <w:pStyle w:val="2"/>
        <w:ind w:left="360" w:firstLineChars="0" w:firstLine="0"/>
        <w:rPr>
          <w:rFonts w:ascii="宋体"/>
          <w:b/>
          <w:color w:val="FF0000"/>
        </w:rPr>
      </w:pPr>
      <w:r w:rsidRPr="00284A4B">
        <w:rPr>
          <w:rFonts w:ascii="宋体" w:hAnsi="宋体" w:hint="eastAsia"/>
          <w:b/>
          <w:color w:val="FF0000"/>
        </w:rPr>
        <w:t>考点：</w:t>
      </w:r>
    </w:p>
    <w:p w:rsidR="00922A13" w:rsidRDefault="00922A13" w:rsidP="00AA39E2">
      <w:pPr>
        <w:pStyle w:val="2"/>
        <w:ind w:left="360" w:firstLineChars="0" w:firstLine="0"/>
        <w:rPr>
          <w:rFonts w:ascii="宋体"/>
          <w:color w:val="0000FF"/>
        </w:rPr>
      </w:pPr>
      <w:r w:rsidRPr="00284A4B">
        <w:rPr>
          <w:rFonts w:ascii="宋体" w:hAnsi="宋体" w:hint="eastAsia"/>
          <w:color w:val="0000FF"/>
        </w:rPr>
        <w:t>引用类型数据存在于堆当中。</w:t>
      </w:r>
    </w:p>
    <w:p w:rsidR="00922A13" w:rsidRPr="00A0758A" w:rsidRDefault="00922A13" w:rsidP="00AA39E2">
      <w:pPr>
        <w:pStyle w:val="2"/>
        <w:ind w:left="360" w:firstLineChars="0" w:firstLine="0"/>
        <w:rPr>
          <w:rFonts w:ascii="宋体"/>
        </w:rPr>
      </w:pPr>
    </w:p>
    <w:p w:rsidR="00922A13" w:rsidRDefault="00922A13" w:rsidP="00AA39E2">
      <w:pPr>
        <w:pStyle w:val="2"/>
        <w:numPr>
          <w:ilvl w:val="0"/>
          <w:numId w:val="14"/>
        </w:numPr>
        <w:ind w:firstLineChars="0"/>
        <w:rPr>
          <w:rFonts w:ascii="宋体"/>
          <w:b/>
        </w:rPr>
      </w:pPr>
      <w:r>
        <w:rPr>
          <w:rFonts w:ascii="宋体" w:hAnsi="宋体"/>
          <w:b/>
        </w:rPr>
        <w:t>var a=b=c=d=[1,2,3,4,5]</w:t>
      </w:r>
      <w:r>
        <w:rPr>
          <w:rFonts w:ascii="宋体" w:hAnsi="宋体" w:hint="eastAsia"/>
          <w:b/>
        </w:rPr>
        <w:t>是什么意思？如果接下来再写一句</w:t>
      </w:r>
      <w:r>
        <w:rPr>
          <w:rFonts w:ascii="宋体" w:hAnsi="宋体"/>
          <w:b/>
        </w:rPr>
        <w:t>d=[9]</w:t>
      </w:r>
      <w:r>
        <w:rPr>
          <w:rFonts w:ascii="宋体" w:hAnsi="宋体" w:hint="eastAsia"/>
          <w:b/>
        </w:rPr>
        <w:t>，</w:t>
      </w:r>
      <w:r>
        <w:rPr>
          <w:rFonts w:ascii="宋体" w:hAnsi="宋体"/>
          <w:b/>
        </w:rPr>
        <w:t>a,b,c</w:t>
      </w:r>
      <w:r>
        <w:rPr>
          <w:rFonts w:ascii="宋体" w:hAnsi="宋体" w:hint="eastAsia"/>
          <w:b/>
        </w:rPr>
        <w:t>的值会发生变化吗？</w:t>
      </w:r>
    </w:p>
    <w:p w:rsidR="00922A13" w:rsidRDefault="00922A13" w:rsidP="00AA39E2">
      <w:pPr>
        <w:pStyle w:val="2"/>
        <w:ind w:left="360" w:firstLineChars="0" w:firstLine="0"/>
        <w:rPr>
          <w:rFonts w:ascii="宋体"/>
          <w:color w:val="0000FF"/>
        </w:rPr>
      </w:pPr>
      <w:r w:rsidRPr="003910A4">
        <w:rPr>
          <w:rFonts w:ascii="宋体" w:hAnsi="宋体" w:hint="eastAsia"/>
          <w:b/>
          <w:color w:val="FF0000"/>
        </w:rPr>
        <w:t>答：</w:t>
      </w:r>
    </w:p>
    <w:p w:rsidR="00922A13" w:rsidRPr="00284A4B" w:rsidRDefault="00922A13" w:rsidP="00AA39E2">
      <w:pPr>
        <w:pStyle w:val="2"/>
        <w:ind w:left="360" w:firstLineChars="0" w:firstLine="0"/>
        <w:rPr>
          <w:rFonts w:ascii="宋体"/>
          <w:color w:val="0000FF"/>
        </w:rPr>
      </w:pPr>
      <w:r w:rsidRPr="00284A4B">
        <w:rPr>
          <w:rFonts w:ascii="宋体" w:hAnsi="宋体" w:hint="eastAsia"/>
          <w:color w:val="0000FF"/>
        </w:rPr>
        <w:t>不改变，因为对于</w:t>
      </w:r>
      <w:r w:rsidRPr="00284A4B">
        <w:rPr>
          <w:rFonts w:ascii="宋体" w:hAnsi="宋体"/>
          <w:color w:val="0000FF"/>
        </w:rPr>
        <w:t>d</w:t>
      </w:r>
      <w:r w:rsidRPr="00284A4B">
        <w:rPr>
          <w:rFonts w:ascii="宋体" w:hAnsi="宋体" w:hint="eastAsia"/>
          <w:color w:val="0000FF"/>
        </w:rPr>
        <w:t>来说改变的是</w:t>
      </w:r>
      <w:r w:rsidRPr="00284A4B">
        <w:rPr>
          <w:rFonts w:ascii="宋体" w:hAnsi="宋体"/>
          <w:color w:val="0000FF"/>
        </w:rPr>
        <w:t>d</w:t>
      </w:r>
      <w:r w:rsidRPr="00284A4B">
        <w:rPr>
          <w:rFonts w:ascii="宋体" w:hAnsi="宋体" w:hint="eastAsia"/>
          <w:color w:val="0000FF"/>
        </w:rPr>
        <w:t>栈中的地址，此时</w:t>
      </w:r>
      <w:r w:rsidRPr="00284A4B">
        <w:rPr>
          <w:rFonts w:ascii="宋体" w:hAnsi="宋体"/>
          <w:color w:val="0000FF"/>
        </w:rPr>
        <w:t>d</w:t>
      </w:r>
      <w:r w:rsidRPr="00284A4B">
        <w:rPr>
          <w:rFonts w:ascii="宋体" w:hAnsi="宋体" w:hint="eastAsia"/>
          <w:color w:val="0000FF"/>
        </w:rPr>
        <w:t>指向的堆已经不是原地址，所以此时</w:t>
      </w:r>
      <w:r w:rsidRPr="00284A4B">
        <w:rPr>
          <w:rFonts w:ascii="宋体" w:hAnsi="宋体"/>
          <w:color w:val="0000FF"/>
        </w:rPr>
        <w:t>d</w:t>
      </w:r>
      <w:r w:rsidRPr="00284A4B">
        <w:rPr>
          <w:rFonts w:ascii="宋体" w:hAnsi="宋体" w:hint="eastAsia"/>
          <w:color w:val="0000FF"/>
        </w:rPr>
        <w:t>与其他几个对象的值已经不同了。</w:t>
      </w:r>
    </w:p>
    <w:p w:rsidR="00922A13" w:rsidRDefault="00922A13" w:rsidP="00AA39E2">
      <w:pPr>
        <w:pStyle w:val="2"/>
        <w:ind w:left="360" w:firstLineChars="0" w:firstLine="0"/>
        <w:rPr>
          <w:rFonts w:ascii="宋体"/>
          <w:color w:val="0000FF"/>
        </w:rPr>
      </w:pPr>
      <w:r w:rsidRPr="00284A4B">
        <w:rPr>
          <w:rFonts w:ascii="宋体" w:hAnsi="宋体" w:hint="eastAsia"/>
          <w:color w:val="0000FF"/>
        </w:rPr>
        <w:t>考点：对比第三题，第三题改变的是对应堆中的值，而此题是将</w:t>
      </w:r>
      <w:r w:rsidRPr="00284A4B">
        <w:rPr>
          <w:rFonts w:ascii="宋体" w:hAnsi="宋体"/>
          <w:color w:val="0000FF"/>
        </w:rPr>
        <w:t>d</w:t>
      </w:r>
      <w:r w:rsidRPr="00284A4B">
        <w:rPr>
          <w:rFonts w:ascii="宋体" w:hAnsi="宋体" w:hint="eastAsia"/>
          <w:color w:val="0000FF"/>
        </w:rPr>
        <w:t>栈中的指针地址改变了。</w:t>
      </w:r>
    </w:p>
    <w:p w:rsidR="00922A13" w:rsidRPr="00284A4B" w:rsidRDefault="00922A13" w:rsidP="00AA39E2">
      <w:pPr>
        <w:pStyle w:val="2"/>
        <w:ind w:left="360" w:firstLineChars="0" w:firstLine="0"/>
        <w:rPr>
          <w:rFonts w:ascii="宋体"/>
          <w:color w:val="0000FF"/>
        </w:rPr>
      </w:pPr>
    </w:p>
    <w:p w:rsidR="00922A13" w:rsidRDefault="00922A13" w:rsidP="00AA39E2">
      <w:pPr>
        <w:pStyle w:val="2"/>
        <w:numPr>
          <w:ilvl w:val="0"/>
          <w:numId w:val="14"/>
        </w:numPr>
        <w:ind w:firstLineChars="0"/>
        <w:rPr>
          <w:rFonts w:ascii="宋体"/>
          <w:b/>
        </w:rPr>
      </w:pPr>
      <w:r>
        <w:rPr>
          <w:rFonts w:ascii="宋体" w:hAnsi="宋体"/>
          <w:b/>
        </w:rPr>
        <w:t>var n=(1,2,3,4,5)</w:t>
      </w:r>
      <w:r>
        <w:rPr>
          <w:rFonts w:ascii="宋体" w:hAnsi="宋体" w:hint="eastAsia"/>
          <w:b/>
        </w:rPr>
        <w:t>，</w:t>
      </w:r>
      <w:r>
        <w:rPr>
          <w:rFonts w:ascii="宋体" w:hAnsi="宋体"/>
          <w:b/>
        </w:rPr>
        <w:t>n</w:t>
      </w:r>
      <w:r>
        <w:rPr>
          <w:rFonts w:ascii="宋体" w:hAnsi="宋体" w:hint="eastAsia"/>
          <w:b/>
        </w:rPr>
        <w:t>的值是多少？</w:t>
      </w:r>
    </w:p>
    <w:p w:rsidR="00922A13" w:rsidRPr="003910A4" w:rsidRDefault="00922A13" w:rsidP="00AA39E2">
      <w:pPr>
        <w:pStyle w:val="2"/>
        <w:ind w:left="360" w:firstLineChars="0" w:firstLine="0"/>
        <w:rPr>
          <w:rFonts w:ascii="宋体"/>
          <w:b/>
          <w:color w:val="FF0000"/>
        </w:rPr>
      </w:pPr>
      <w:r w:rsidRPr="003910A4">
        <w:rPr>
          <w:rFonts w:ascii="宋体" w:hAnsi="宋体" w:hint="eastAsia"/>
          <w:b/>
          <w:color w:val="FF0000"/>
        </w:rPr>
        <w:t>答：</w:t>
      </w:r>
    </w:p>
    <w:p w:rsidR="00922A13" w:rsidRDefault="00922A13" w:rsidP="00AA39E2">
      <w:pPr>
        <w:pStyle w:val="2"/>
        <w:ind w:left="360" w:firstLineChars="0" w:firstLine="0"/>
        <w:rPr>
          <w:rFonts w:ascii="宋体"/>
          <w:color w:val="0000FF"/>
        </w:rPr>
      </w:pPr>
      <w:r w:rsidRPr="003910A4">
        <w:rPr>
          <w:rFonts w:ascii="宋体" w:hAnsi="宋体"/>
          <w:color w:val="0000FF"/>
        </w:rPr>
        <w:t>n</w:t>
      </w:r>
      <w:r w:rsidRPr="003910A4">
        <w:rPr>
          <w:rFonts w:ascii="宋体" w:hAnsi="宋体" w:hint="eastAsia"/>
          <w:color w:val="0000FF"/>
        </w:rPr>
        <w:t>的值是</w:t>
      </w:r>
      <w:r w:rsidRPr="00284A4B">
        <w:rPr>
          <w:rFonts w:ascii="宋体" w:hAnsi="宋体"/>
          <w:color w:val="0000FF"/>
        </w:rPr>
        <w:t>5</w:t>
      </w:r>
      <w:r w:rsidRPr="00284A4B">
        <w:rPr>
          <w:rFonts w:ascii="宋体" w:hAnsi="宋体" w:hint="eastAsia"/>
          <w:color w:val="0000FF"/>
        </w:rPr>
        <w:t>，</w:t>
      </w:r>
      <w:r w:rsidRPr="00284A4B">
        <w:rPr>
          <w:rFonts w:ascii="宋体" w:hAnsi="宋体"/>
          <w:color w:val="0000FF"/>
        </w:rPr>
        <w:t>n</w:t>
      </w:r>
      <w:r w:rsidRPr="00284A4B">
        <w:rPr>
          <w:rFonts w:ascii="宋体" w:hAnsi="宋体" w:hint="eastAsia"/>
          <w:color w:val="0000FF"/>
        </w:rPr>
        <w:t>中保存最后一次赋值。</w:t>
      </w:r>
    </w:p>
    <w:p w:rsidR="00922A13" w:rsidRDefault="00922A13" w:rsidP="00AA39E2">
      <w:pPr>
        <w:pStyle w:val="2"/>
        <w:ind w:left="360" w:firstLineChars="0" w:firstLine="0"/>
        <w:rPr>
          <w:rFonts w:ascii="宋体"/>
        </w:rPr>
      </w:pPr>
    </w:p>
    <w:p w:rsidR="00922A13" w:rsidRDefault="00922A13" w:rsidP="00AA39E2">
      <w:pPr>
        <w:pStyle w:val="2"/>
        <w:numPr>
          <w:ilvl w:val="0"/>
          <w:numId w:val="14"/>
        </w:numPr>
        <w:ind w:firstLineChars="0"/>
        <w:rPr>
          <w:rFonts w:ascii="宋体"/>
          <w:b/>
        </w:rPr>
      </w:pPr>
      <w:r>
        <w:rPr>
          <w:rFonts w:ascii="宋体" w:hAnsi="宋体" w:hint="eastAsia"/>
          <w:b/>
        </w:rPr>
        <w:t>如何知道一个变量的数据类型？</w:t>
      </w:r>
    </w:p>
    <w:p w:rsidR="00922A13" w:rsidRPr="00070FB7" w:rsidRDefault="00922A13" w:rsidP="00AA39E2">
      <w:pPr>
        <w:pStyle w:val="2"/>
        <w:ind w:left="360" w:firstLineChars="0" w:firstLine="0"/>
        <w:rPr>
          <w:rFonts w:ascii="宋体"/>
          <w:b/>
          <w:color w:val="FF0000"/>
        </w:rPr>
      </w:pPr>
      <w:r w:rsidRPr="00070FB7">
        <w:rPr>
          <w:rFonts w:ascii="宋体" w:hAnsi="宋体" w:hint="eastAsia"/>
          <w:b/>
          <w:color w:val="FF0000"/>
        </w:rPr>
        <w:t>答：</w:t>
      </w:r>
    </w:p>
    <w:p w:rsidR="00922A13" w:rsidRPr="00284A4B" w:rsidRDefault="00922A13" w:rsidP="00AA39E2">
      <w:pPr>
        <w:pStyle w:val="2"/>
        <w:numPr>
          <w:ilvl w:val="0"/>
          <w:numId w:val="16"/>
        </w:numPr>
        <w:ind w:firstLineChars="0"/>
        <w:rPr>
          <w:rFonts w:ascii="宋体"/>
          <w:color w:val="0000FF"/>
        </w:rPr>
      </w:pPr>
      <w:r w:rsidRPr="00284A4B">
        <w:rPr>
          <w:rFonts w:ascii="宋体" w:hAnsi="宋体" w:hint="eastAsia"/>
          <w:color w:val="0000FF"/>
        </w:rPr>
        <w:t>基本数据类型用</w:t>
      </w:r>
      <w:r w:rsidRPr="00284A4B">
        <w:rPr>
          <w:rFonts w:ascii="宋体" w:hAnsi="宋体"/>
          <w:color w:val="0000FF"/>
        </w:rPr>
        <w:t>typeof</w:t>
      </w:r>
      <w:r w:rsidRPr="00284A4B">
        <w:rPr>
          <w:rFonts w:ascii="宋体" w:hAnsi="宋体" w:hint="eastAsia"/>
          <w:color w:val="0000FF"/>
        </w:rPr>
        <w:t>类获取，如：</w:t>
      </w:r>
    </w:p>
    <w:p w:rsidR="00922A13" w:rsidRPr="00284A4B" w:rsidRDefault="00922A13" w:rsidP="0096686C">
      <w:pPr>
        <w:pStyle w:val="2"/>
        <w:ind w:leftChars="100" w:left="31680" w:firstLine="31680"/>
        <w:rPr>
          <w:rFonts w:ascii="宋体" w:hAnsi="宋体"/>
          <w:color w:val="0000FF"/>
        </w:rPr>
      </w:pPr>
      <w:r w:rsidRPr="00284A4B">
        <w:rPr>
          <w:rFonts w:ascii="宋体" w:hAnsi="宋体"/>
          <w:color w:val="0000FF"/>
        </w:rPr>
        <w:t xml:space="preserve">  var num=9;</w:t>
      </w:r>
    </w:p>
    <w:p w:rsidR="00922A13" w:rsidRPr="00284A4B" w:rsidRDefault="00922A13" w:rsidP="0096686C">
      <w:pPr>
        <w:pStyle w:val="2"/>
        <w:ind w:leftChars="400" w:left="31680" w:firstLineChars="0" w:firstLine="0"/>
        <w:rPr>
          <w:rFonts w:ascii="宋体" w:hAnsi="宋体"/>
          <w:color w:val="0000FF"/>
        </w:rPr>
      </w:pPr>
      <w:r w:rsidRPr="00284A4B">
        <w:rPr>
          <w:rFonts w:ascii="宋体" w:hAnsi="宋体"/>
          <w:color w:val="0000FF"/>
        </w:rPr>
        <w:t>alert(typeof num);</w:t>
      </w:r>
    </w:p>
    <w:p w:rsidR="00922A13" w:rsidRPr="00284A4B" w:rsidRDefault="00922A13" w:rsidP="0096686C">
      <w:pPr>
        <w:pStyle w:val="2"/>
        <w:ind w:leftChars="400" w:left="31680" w:firstLineChars="0" w:firstLine="0"/>
        <w:rPr>
          <w:rFonts w:ascii="宋体"/>
          <w:color w:val="0000FF"/>
        </w:rPr>
      </w:pPr>
      <w:r w:rsidRPr="00284A4B">
        <w:rPr>
          <w:rFonts w:ascii="宋体" w:hAnsi="宋体" w:hint="eastAsia"/>
          <w:color w:val="0000FF"/>
        </w:rPr>
        <w:t>结果为</w:t>
      </w:r>
      <w:r w:rsidRPr="00284A4B">
        <w:rPr>
          <w:rFonts w:ascii="宋体" w:hAnsi="宋体"/>
          <w:color w:val="0000FF"/>
        </w:rPr>
        <w:t>number</w:t>
      </w:r>
      <w:r w:rsidRPr="00284A4B">
        <w:rPr>
          <w:rFonts w:ascii="宋体" w:hAnsi="宋体" w:hint="eastAsia"/>
          <w:color w:val="0000FF"/>
        </w:rPr>
        <w:t>类型</w:t>
      </w:r>
    </w:p>
    <w:p w:rsidR="00922A13" w:rsidRPr="00284A4B" w:rsidRDefault="00922A13" w:rsidP="00AA39E2">
      <w:pPr>
        <w:pStyle w:val="2"/>
        <w:numPr>
          <w:ilvl w:val="0"/>
          <w:numId w:val="16"/>
        </w:numPr>
        <w:ind w:firstLineChars="0"/>
        <w:rPr>
          <w:rFonts w:ascii="宋体"/>
          <w:color w:val="0000FF"/>
        </w:rPr>
      </w:pPr>
      <w:r w:rsidRPr="00284A4B">
        <w:rPr>
          <w:rFonts w:ascii="宋体" w:hAnsi="宋体" w:hint="eastAsia"/>
          <w:color w:val="0000FF"/>
        </w:rPr>
        <w:t>复杂数据类型</w:t>
      </w:r>
      <w:r w:rsidRPr="00284A4B">
        <w:rPr>
          <w:rFonts w:ascii="宋体" w:hAnsi="宋体"/>
          <w:color w:val="0000FF"/>
        </w:rPr>
        <w:t>object</w:t>
      </w:r>
      <w:r w:rsidRPr="00284A4B">
        <w:rPr>
          <w:rFonts w:ascii="宋体" w:hAnsi="宋体" w:hint="eastAsia"/>
          <w:color w:val="0000FF"/>
        </w:rPr>
        <w:t>（是否是</w:t>
      </w:r>
      <w:r w:rsidRPr="00284A4B">
        <w:rPr>
          <w:rFonts w:ascii="宋体" w:hAnsi="宋体"/>
          <w:color w:val="0000FF"/>
        </w:rPr>
        <w:t>Array</w:t>
      </w:r>
      <w:r w:rsidRPr="00284A4B">
        <w:rPr>
          <w:rFonts w:ascii="宋体" w:hAnsi="宋体" w:hint="eastAsia"/>
          <w:color w:val="0000FF"/>
        </w:rPr>
        <w:t>、</w:t>
      </w:r>
      <w:r w:rsidRPr="00284A4B">
        <w:rPr>
          <w:rFonts w:ascii="宋体" w:hAnsi="宋体"/>
          <w:color w:val="0000FF"/>
        </w:rPr>
        <w:t>Date</w:t>
      </w:r>
      <w:r w:rsidRPr="00284A4B">
        <w:rPr>
          <w:rFonts w:ascii="宋体" w:hAnsi="宋体" w:hint="eastAsia"/>
          <w:color w:val="0000FF"/>
        </w:rPr>
        <w:t>类的实例</w:t>
      </w:r>
      <w:r>
        <w:rPr>
          <w:rFonts w:ascii="宋体" w:hAnsi="宋体" w:hint="eastAsia"/>
          <w:color w:val="0000FF"/>
        </w:rPr>
        <w:t>）</w:t>
      </w:r>
      <w:r>
        <w:rPr>
          <w:rFonts w:ascii="宋体"/>
          <w:color w:val="0000FF"/>
        </w:rPr>
        <w:t>,</w:t>
      </w:r>
      <w:r w:rsidRPr="00284A4B">
        <w:rPr>
          <w:rFonts w:ascii="宋体" w:hAnsi="宋体" w:hint="eastAsia"/>
          <w:color w:val="0000FF"/>
        </w:rPr>
        <w:t>如</w:t>
      </w:r>
      <w:r w:rsidRPr="00284A4B">
        <w:rPr>
          <w:rFonts w:ascii="宋体" w:hAnsi="宋体"/>
          <w:color w:val="0000FF"/>
        </w:rPr>
        <w:t>:</w:t>
      </w:r>
    </w:p>
    <w:p w:rsidR="00922A13" w:rsidRPr="00284A4B" w:rsidRDefault="00922A13" w:rsidP="0096686C">
      <w:pPr>
        <w:pStyle w:val="2"/>
        <w:ind w:firstLine="31680"/>
        <w:rPr>
          <w:rFonts w:ascii="宋体" w:hAnsi="宋体"/>
          <w:color w:val="0000FF"/>
        </w:rPr>
      </w:pPr>
      <w:r w:rsidRPr="00284A4B">
        <w:rPr>
          <w:rFonts w:ascii="宋体" w:hAnsi="宋体"/>
          <w:color w:val="0000FF"/>
        </w:rPr>
        <w:t xml:space="preserve">    var aNum=[1,3];</w:t>
      </w:r>
    </w:p>
    <w:p w:rsidR="00922A13" w:rsidRPr="00284A4B" w:rsidRDefault="00922A13" w:rsidP="0096686C">
      <w:pPr>
        <w:pStyle w:val="2"/>
        <w:ind w:leftChars="300" w:left="31680" w:firstLineChars="0" w:firstLine="0"/>
        <w:rPr>
          <w:rFonts w:ascii="宋体" w:hAnsi="宋体"/>
          <w:color w:val="0000FF"/>
        </w:rPr>
      </w:pPr>
      <w:r w:rsidRPr="00284A4B">
        <w:rPr>
          <w:rFonts w:ascii="宋体" w:hAnsi="宋体"/>
          <w:color w:val="0000FF"/>
        </w:rPr>
        <w:t xml:space="preserve">  alert(aNum instanceof Array);</w:t>
      </w:r>
    </w:p>
    <w:p w:rsidR="00922A13" w:rsidRDefault="00922A13" w:rsidP="0096686C">
      <w:pPr>
        <w:pStyle w:val="2"/>
        <w:ind w:leftChars="300" w:left="31680" w:firstLineChars="0" w:firstLine="0"/>
        <w:rPr>
          <w:rFonts w:ascii="宋体"/>
          <w:color w:val="0000FF"/>
        </w:rPr>
      </w:pPr>
      <w:r w:rsidRPr="00284A4B">
        <w:rPr>
          <w:rFonts w:ascii="宋体" w:hAnsi="宋体"/>
          <w:color w:val="0000FF"/>
        </w:rPr>
        <w:t xml:space="preserve">  </w:t>
      </w:r>
      <w:r w:rsidRPr="00284A4B">
        <w:rPr>
          <w:rFonts w:ascii="宋体" w:hAnsi="宋体" w:hint="eastAsia"/>
          <w:color w:val="0000FF"/>
        </w:rPr>
        <w:t>结果为</w:t>
      </w:r>
      <w:r w:rsidRPr="00284A4B">
        <w:rPr>
          <w:rFonts w:ascii="宋体" w:hAnsi="宋体"/>
          <w:color w:val="0000FF"/>
        </w:rPr>
        <w:t>true</w:t>
      </w:r>
    </w:p>
    <w:p w:rsidR="00922A13" w:rsidRPr="00284A4B" w:rsidRDefault="00922A13" w:rsidP="0096686C">
      <w:pPr>
        <w:pStyle w:val="2"/>
        <w:ind w:leftChars="300" w:left="31680" w:firstLineChars="0" w:firstLine="0"/>
        <w:rPr>
          <w:rFonts w:ascii="宋体"/>
          <w:color w:val="0000FF"/>
        </w:rPr>
      </w:pPr>
    </w:p>
    <w:p w:rsidR="00922A13" w:rsidRDefault="00922A13" w:rsidP="00AA39E2">
      <w:pPr>
        <w:pStyle w:val="2"/>
        <w:numPr>
          <w:ilvl w:val="0"/>
          <w:numId w:val="14"/>
        </w:numPr>
        <w:ind w:firstLineChars="0"/>
        <w:rPr>
          <w:rFonts w:ascii="宋体"/>
          <w:b/>
        </w:rPr>
      </w:pPr>
      <w:r>
        <w:rPr>
          <w:rFonts w:ascii="宋体" w:hAnsi="宋体"/>
          <w:b/>
        </w:rPr>
        <w:t>var str=true+11+null+9+undefined+’zhufengpeixun’+false+null+9+[]</w:t>
      </w:r>
      <w:r>
        <w:rPr>
          <w:rFonts w:ascii="宋体" w:hAnsi="宋体" w:hint="eastAsia"/>
          <w:b/>
        </w:rPr>
        <w:t>，</w:t>
      </w:r>
      <w:r>
        <w:rPr>
          <w:rFonts w:ascii="宋体" w:hAnsi="宋体"/>
          <w:b/>
        </w:rPr>
        <w:t>str</w:t>
      </w:r>
      <w:r>
        <w:rPr>
          <w:rFonts w:ascii="宋体" w:hAnsi="宋体" w:hint="eastAsia"/>
          <w:b/>
        </w:rPr>
        <w:t>的值是多少？为什么？</w:t>
      </w:r>
    </w:p>
    <w:p w:rsidR="00922A13" w:rsidRPr="00000619" w:rsidRDefault="00922A13" w:rsidP="00AA39E2">
      <w:pPr>
        <w:pStyle w:val="2"/>
        <w:ind w:left="360" w:firstLineChars="0" w:firstLine="0"/>
        <w:rPr>
          <w:rFonts w:ascii="宋体"/>
          <w:b/>
          <w:color w:val="FF0000"/>
        </w:rPr>
      </w:pPr>
      <w:r w:rsidRPr="00000619">
        <w:rPr>
          <w:rFonts w:ascii="宋体" w:hAnsi="宋体" w:hint="eastAsia"/>
          <w:b/>
          <w:color w:val="FF0000"/>
        </w:rPr>
        <w:t>答：</w:t>
      </w:r>
    </w:p>
    <w:p w:rsidR="00922A13" w:rsidRDefault="00922A13" w:rsidP="00AA39E2">
      <w:pPr>
        <w:pStyle w:val="2"/>
        <w:ind w:left="360" w:firstLineChars="0" w:firstLine="0"/>
        <w:rPr>
          <w:rFonts w:ascii="宋体"/>
        </w:rPr>
      </w:pPr>
      <w:r w:rsidRPr="00284A4B">
        <w:rPr>
          <w:rFonts w:ascii="宋体" w:hAnsi="宋体" w:hint="eastAsia"/>
          <w:color w:val="0000FF"/>
        </w:rPr>
        <w:t>结果为</w:t>
      </w:r>
      <w:r w:rsidRPr="00284A4B">
        <w:rPr>
          <w:rFonts w:ascii="宋体" w:hAnsi="宋体"/>
          <w:color w:val="0000FF"/>
        </w:rPr>
        <w:t>NaNzhufengpeixunfalsenull9</w:t>
      </w:r>
      <w:r w:rsidRPr="00284A4B">
        <w:rPr>
          <w:rFonts w:ascii="宋体" w:hAnsi="宋体" w:hint="eastAsia"/>
          <w:color w:val="0000FF"/>
        </w:rPr>
        <w:t>，因为</w:t>
      </w:r>
      <w:r w:rsidRPr="00284A4B">
        <w:rPr>
          <w:rFonts w:ascii="宋体" w:hAnsi="宋体"/>
          <w:color w:val="0000FF"/>
        </w:rPr>
        <w:t>undefined</w:t>
      </w:r>
      <w:r w:rsidRPr="00284A4B">
        <w:rPr>
          <w:rFonts w:ascii="宋体" w:hAnsi="宋体" w:hint="eastAsia"/>
          <w:color w:val="0000FF"/>
        </w:rPr>
        <w:t>类型与任意数类型进行“</w:t>
      </w:r>
      <w:r w:rsidRPr="00284A4B">
        <w:rPr>
          <w:rFonts w:ascii="宋体" w:hAnsi="宋体"/>
          <w:color w:val="0000FF"/>
        </w:rPr>
        <w:t>+</w:t>
      </w:r>
      <w:r w:rsidRPr="00284A4B">
        <w:rPr>
          <w:rFonts w:ascii="宋体" w:hAnsi="宋体" w:hint="eastAsia"/>
          <w:color w:val="0000FF"/>
        </w:rPr>
        <w:t>”运算结果都是</w:t>
      </w:r>
      <w:r w:rsidRPr="00284A4B">
        <w:rPr>
          <w:rFonts w:ascii="宋体" w:hAnsi="宋体"/>
          <w:color w:val="0000FF"/>
        </w:rPr>
        <w:t>NaN</w:t>
      </w:r>
      <w:r w:rsidRPr="00284A4B">
        <w:rPr>
          <w:rFonts w:ascii="宋体" w:hAnsi="宋体" w:hint="eastAsia"/>
          <w:color w:val="0000FF"/>
        </w:rPr>
        <w:t>，</w:t>
      </w:r>
      <w:r w:rsidRPr="00284A4B">
        <w:rPr>
          <w:rFonts w:ascii="宋体" w:hAnsi="宋体"/>
          <w:color w:val="0000FF"/>
        </w:rPr>
        <w:t>NaN</w:t>
      </w:r>
      <w:r w:rsidRPr="00284A4B">
        <w:rPr>
          <w:rFonts w:ascii="宋体" w:hAnsi="宋体" w:hint="eastAsia"/>
          <w:color w:val="0000FF"/>
        </w:rPr>
        <w:t>在与</w:t>
      </w:r>
      <w:r w:rsidRPr="00284A4B">
        <w:rPr>
          <w:rFonts w:ascii="宋体" w:hAnsi="宋体"/>
          <w:color w:val="0000FF"/>
        </w:rPr>
        <w:t>’zhufengpeixun’+false+null+9+[]</w:t>
      </w:r>
      <w:r w:rsidRPr="00284A4B">
        <w:rPr>
          <w:rFonts w:ascii="宋体" w:hAnsi="宋体" w:hint="eastAsia"/>
          <w:color w:val="0000FF"/>
        </w:rPr>
        <w:t>运算</w:t>
      </w:r>
      <w:r w:rsidRPr="00284A4B">
        <w:rPr>
          <w:rFonts w:ascii="宋体"/>
          <w:color w:val="0000FF"/>
        </w:rPr>
        <w:t>,</w:t>
      </w:r>
      <w:r w:rsidRPr="00284A4B">
        <w:rPr>
          <w:rFonts w:ascii="宋体" w:hAnsi="宋体" w:hint="eastAsia"/>
          <w:color w:val="0000FF"/>
        </w:rPr>
        <w:t>由于</w:t>
      </w:r>
      <w:r w:rsidRPr="00284A4B">
        <w:rPr>
          <w:rFonts w:ascii="宋体" w:hAnsi="宋体"/>
          <w:color w:val="0000FF"/>
        </w:rPr>
        <w:t>’zhufengpeixun’</w:t>
      </w:r>
      <w:r w:rsidRPr="00284A4B">
        <w:rPr>
          <w:rFonts w:ascii="宋体" w:hAnsi="宋体" w:hint="eastAsia"/>
          <w:color w:val="0000FF"/>
        </w:rPr>
        <w:t>是字符串类型，</w:t>
      </w:r>
      <w:r w:rsidRPr="00284A4B">
        <w:rPr>
          <w:rFonts w:ascii="宋体" w:hAnsi="宋体"/>
          <w:color w:val="0000FF"/>
        </w:rPr>
        <w:t>NaN</w:t>
      </w:r>
      <w:r w:rsidRPr="00284A4B">
        <w:rPr>
          <w:rFonts w:ascii="宋体" w:hAnsi="宋体" w:hint="eastAsia"/>
          <w:color w:val="0000FF"/>
        </w:rPr>
        <w:t>是</w:t>
      </w:r>
      <w:r w:rsidRPr="00284A4B">
        <w:rPr>
          <w:rFonts w:ascii="宋体" w:hAnsi="宋体"/>
          <w:color w:val="0000FF"/>
        </w:rPr>
        <w:t>number</w:t>
      </w:r>
      <w:r w:rsidRPr="00284A4B">
        <w:rPr>
          <w:rFonts w:ascii="宋体" w:hAnsi="宋体" w:hint="eastAsia"/>
          <w:color w:val="0000FF"/>
        </w:rPr>
        <w:t>类型，</w:t>
      </w:r>
      <w:r w:rsidRPr="00284A4B">
        <w:rPr>
          <w:rFonts w:ascii="宋体" w:hAnsi="宋体"/>
          <w:color w:val="0000FF"/>
        </w:rPr>
        <w:t>NaN</w:t>
      </w:r>
      <w:r w:rsidRPr="00284A4B">
        <w:rPr>
          <w:rFonts w:ascii="宋体" w:hAnsi="宋体" w:hint="eastAsia"/>
          <w:color w:val="0000FF"/>
        </w:rPr>
        <w:t>会隐式调用</w:t>
      </w:r>
      <w:r w:rsidRPr="00284A4B">
        <w:rPr>
          <w:rFonts w:ascii="宋体" w:hAnsi="宋体"/>
          <w:color w:val="0000FF"/>
        </w:rPr>
        <w:t>toString</w:t>
      </w:r>
      <w:r w:rsidRPr="00284A4B">
        <w:rPr>
          <w:rFonts w:ascii="宋体" w:hAnsi="宋体" w:hint="eastAsia"/>
          <w:color w:val="0000FF"/>
        </w:rPr>
        <w:t>方法得到‘</w:t>
      </w:r>
      <w:r w:rsidRPr="00284A4B">
        <w:rPr>
          <w:rFonts w:ascii="宋体" w:hAnsi="宋体"/>
          <w:color w:val="0000FF"/>
        </w:rPr>
        <w:t>NaN</w:t>
      </w:r>
      <w:r w:rsidRPr="00284A4B">
        <w:rPr>
          <w:rFonts w:ascii="宋体" w:hAnsi="宋体" w:hint="eastAsia"/>
          <w:color w:val="0000FF"/>
        </w:rPr>
        <w:t>’</w:t>
      </w:r>
      <w:r w:rsidRPr="00284A4B">
        <w:rPr>
          <w:rFonts w:ascii="宋体" w:hAnsi="宋体"/>
          <w:color w:val="0000FF"/>
        </w:rPr>
        <w:t>,false</w:t>
      </w:r>
      <w:r w:rsidRPr="00284A4B">
        <w:rPr>
          <w:rFonts w:ascii="宋体" w:hAnsi="宋体" w:hint="eastAsia"/>
          <w:color w:val="0000FF"/>
        </w:rPr>
        <w:t>是布尔类型当与字符串类型相加会隐式调用</w:t>
      </w:r>
      <w:r w:rsidRPr="00284A4B">
        <w:rPr>
          <w:rFonts w:ascii="宋体" w:hAnsi="宋体"/>
          <w:color w:val="0000FF"/>
        </w:rPr>
        <w:t>toString</w:t>
      </w:r>
      <w:r w:rsidRPr="00284A4B">
        <w:rPr>
          <w:rFonts w:ascii="宋体" w:hAnsi="宋体" w:hint="eastAsia"/>
          <w:color w:val="0000FF"/>
        </w:rPr>
        <w:t>方法，得到</w:t>
      </w:r>
      <w:r w:rsidRPr="00284A4B">
        <w:rPr>
          <w:rFonts w:ascii="宋体" w:hAnsi="宋体"/>
          <w:color w:val="0000FF"/>
        </w:rPr>
        <w:t>’false’</w:t>
      </w:r>
      <w:r w:rsidRPr="00284A4B">
        <w:rPr>
          <w:rFonts w:ascii="宋体" w:hAnsi="宋体" w:hint="eastAsia"/>
          <w:color w:val="0000FF"/>
        </w:rPr>
        <w:t>，</w:t>
      </w:r>
      <w:r w:rsidRPr="00284A4B">
        <w:rPr>
          <w:rFonts w:ascii="宋体" w:hAnsi="宋体"/>
          <w:color w:val="0000FF"/>
        </w:rPr>
        <w:t>9</w:t>
      </w:r>
      <w:r w:rsidRPr="00284A4B">
        <w:rPr>
          <w:rFonts w:ascii="宋体" w:hAnsi="宋体" w:hint="eastAsia"/>
          <w:color w:val="0000FF"/>
        </w:rPr>
        <w:t>和空数组同样也是调用</w:t>
      </w:r>
      <w:r w:rsidRPr="00284A4B">
        <w:rPr>
          <w:rFonts w:ascii="宋体" w:hAnsi="宋体"/>
          <w:color w:val="0000FF"/>
        </w:rPr>
        <w:t>toString</w:t>
      </w:r>
      <w:r w:rsidRPr="00284A4B">
        <w:rPr>
          <w:rFonts w:ascii="宋体" w:hAnsi="宋体" w:hint="eastAsia"/>
          <w:color w:val="0000FF"/>
        </w:rPr>
        <w:t>方法进行加运算。</w:t>
      </w:r>
    </w:p>
    <w:p w:rsidR="00922A13" w:rsidRPr="00000619" w:rsidRDefault="00922A13" w:rsidP="00AA39E2">
      <w:pPr>
        <w:pStyle w:val="2"/>
        <w:ind w:left="360" w:firstLineChars="0" w:firstLine="0"/>
        <w:rPr>
          <w:rFonts w:ascii="宋体"/>
          <w:b/>
          <w:color w:val="FF0000"/>
        </w:rPr>
      </w:pPr>
      <w:r w:rsidRPr="00000619">
        <w:rPr>
          <w:rFonts w:ascii="宋体" w:hAnsi="宋体" w:hint="eastAsia"/>
          <w:b/>
          <w:color w:val="FF0000"/>
        </w:rPr>
        <w:t>考点：</w:t>
      </w:r>
    </w:p>
    <w:p w:rsidR="00922A13" w:rsidRDefault="00922A13" w:rsidP="00AA39E2">
      <w:pPr>
        <w:pStyle w:val="2"/>
        <w:ind w:left="360" w:firstLineChars="0" w:firstLine="0"/>
        <w:rPr>
          <w:rFonts w:ascii="宋体"/>
          <w:color w:val="0000FF"/>
        </w:rPr>
      </w:pPr>
      <w:r w:rsidRPr="00284A4B">
        <w:rPr>
          <w:rFonts w:ascii="宋体" w:hAnsi="宋体" w:hint="eastAsia"/>
          <w:color w:val="0000FF"/>
        </w:rPr>
        <w:t>数据类型间的转换，详见《变量类型间的转化规律》</w:t>
      </w:r>
    </w:p>
    <w:p w:rsidR="00922A13" w:rsidRPr="00A0758A" w:rsidRDefault="00922A13" w:rsidP="00AA39E2">
      <w:pPr>
        <w:pStyle w:val="2"/>
        <w:ind w:left="360" w:firstLineChars="0" w:firstLine="0"/>
        <w:rPr>
          <w:rFonts w:ascii="宋体"/>
        </w:rPr>
      </w:pPr>
    </w:p>
    <w:p w:rsidR="00922A13" w:rsidRDefault="00922A13" w:rsidP="00AA39E2">
      <w:pPr>
        <w:pStyle w:val="2"/>
        <w:numPr>
          <w:ilvl w:val="0"/>
          <w:numId w:val="14"/>
        </w:numPr>
        <w:ind w:firstLineChars="0"/>
        <w:rPr>
          <w:rFonts w:ascii="宋体"/>
          <w:b/>
        </w:rPr>
      </w:pPr>
      <w:r>
        <w:rPr>
          <w:rFonts w:ascii="宋体" w:hAnsi="宋体" w:hint="eastAsia"/>
          <w:b/>
        </w:rPr>
        <w:t>在</w:t>
      </w:r>
      <w:r>
        <w:rPr>
          <w:rFonts w:ascii="宋体" w:hAnsi="宋体"/>
          <w:b/>
        </w:rPr>
        <w:t>js</w:t>
      </w:r>
      <w:r>
        <w:rPr>
          <w:rFonts w:ascii="宋体" w:hAnsi="宋体" w:hint="eastAsia"/>
          <w:b/>
        </w:rPr>
        <w:t>中，</w:t>
      </w:r>
      <w:r>
        <w:rPr>
          <w:rFonts w:ascii="宋体" w:hAnsi="宋体"/>
          <w:b/>
        </w:rPr>
        <w:t>[]</w:t>
      </w:r>
      <w:r>
        <w:rPr>
          <w:rFonts w:ascii="宋体" w:hAnsi="宋体" w:hint="eastAsia"/>
          <w:b/>
        </w:rPr>
        <w:t>和</w:t>
      </w:r>
      <w:r>
        <w:rPr>
          <w:rFonts w:ascii="宋体"/>
          <w:b/>
        </w:rPr>
        <w:t>{}</w:t>
      </w:r>
      <w:r>
        <w:rPr>
          <w:rFonts w:ascii="宋体" w:hAnsi="宋体" w:hint="eastAsia"/>
          <w:b/>
        </w:rPr>
        <w:t>表示什么？</w:t>
      </w:r>
    </w:p>
    <w:p w:rsidR="00922A13" w:rsidRDefault="00922A13" w:rsidP="00AA39E2">
      <w:pPr>
        <w:pStyle w:val="2"/>
        <w:ind w:left="360" w:firstLineChars="0" w:firstLine="0"/>
        <w:rPr>
          <w:rFonts w:ascii="宋体"/>
          <w:color w:val="0000FF"/>
        </w:rPr>
      </w:pPr>
      <w:r w:rsidRPr="00000619">
        <w:rPr>
          <w:rFonts w:ascii="宋体" w:hAnsi="宋体" w:hint="eastAsia"/>
          <w:b/>
          <w:color w:val="FF0000"/>
        </w:rPr>
        <w:t>答：</w:t>
      </w:r>
      <w:r>
        <w:rPr>
          <w:rFonts w:ascii="宋体"/>
        </w:rPr>
        <w:br/>
      </w:r>
      <w:r w:rsidRPr="00284A4B">
        <w:rPr>
          <w:rFonts w:ascii="宋体" w:hAnsi="宋体"/>
          <w:color w:val="0000FF"/>
        </w:rPr>
        <w:t>[]</w:t>
      </w:r>
      <w:r w:rsidRPr="00284A4B">
        <w:rPr>
          <w:rFonts w:ascii="宋体" w:hAnsi="宋体" w:hint="eastAsia"/>
          <w:color w:val="0000FF"/>
        </w:rPr>
        <w:t>表示数组，</w:t>
      </w:r>
      <w:r w:rsidRPr="00284A4B">
        <w:rPr>
          <w:rFonts w:ascii="宋体"/>
          <w:color w:val="0000FF"/>
        </w:rPr>
        <w:t>{}</w:t>
      </w:r>
      <w:r w:rsidRPr="00284A4B">
        <w:rPr>
          <w:rFonts w:ascii="宋体" w:hAnsi="宋体" w:hint="eastAsia"/>
          <w:color w:val="0000FF"/>
        </w:rPr>
        <w:t>表示对象，这</w:t>
      </w:r>
      <w:r w:rsidRPr="00284A4B">
        <w:rPr>
          <w:rFonts w:ascii="宋体" w:hAnsi="宋体"/>
          <w:color w:val="0000FF"/>
        </w:rPr>
        <w:t>2</w:t>
      </w:r>
      <w:r w:rsidRPr="00284A4B">
        <w:rPr>
          <w:rFonts w:ascii="宋体" w:hAnsi="宋体" w:hint="eastAsia"/>
          <w:color w:val="0000FF"/>
        </w:rPr>
        <w:t>种声明方式都为字面量方式。除了字面量方式外还可以用</w:t>
      </w:r>
      <w:r w:rsidRPr="00284A4B">
        <w:rPr>
          <w:rFonts w:ascii="宋体" w:hAnsi="宋体"/>
          <w:color w:val="0000FF"/>
        </w:rPr>
        <w:t>new Array</w:t>
      </w:r>
      <w:r w:rsidRPr="00284A4B">
        <w:rPr>
          <w:rFonts w:ascii="宋体" w:hAnsi="宋体" w:hint="eastAsia"/>
          <w:color w:val="0000FF"/>
        </w:rPr>
        <w:t>及</w:t>
      </w:r>
      <w:r w:rsidRPr="00284A4B">
        <w:rPr>
          <w:rFonts w:ascii="宋体" w:hAnsi="宋体"/>
          <w:color w:val="0000FF"/>
        </w:rPr>
        <w:t>new Object</w:t>
      </w:r>
      <w:r w:rsidRPr="00284A4B">
        <w:rPr>
          <w:rFonts w:ascii="宋体" w:hAnsi="宋体" w:hint="eastAsia"/>
          <w:color w:val="0000FF"/>
        </w:rPr>
        <w:t>来实例化。</w:t>
      </w:r>
    </w:p>
    <w:p w:rsidR="00922A13" w:rsidRPr="00284A4B" w:rsidRDefault="00922A13" w:rsidP="00AA39E2">
      <w:pPr>
        <w:pStyle w:val="2"/>
        <w:ind w:left="360" w:firstLineChars="0" w:firstLine="0"/>
        <w:rPr>
          <w:rFonts w:ascii="宋体"/>
          <w:color w:val="0000FF"/>
        </w:rPr>
      </w:pPr>
    </w:p>
    <w:p w:rsidR="00922A13" w:rsidRDefault="00922A13" w:rsidP="00AA39E2">
      <w:pPr>
        <w:pStyle w:val="2"/>
        <w:numPr>
          <w:ilvl w:val="0"/>
          <w:numId w:val="14"/>
        </w:numPr>
        <w:ind w:firstLineChars="0"/>
        <w:rPr>
          <w:rFonts w:ascii="宋体"/>
          <w:b/>
        </w:rPr>
      </w:pPr>
      <w:r>
        <w:rPr>
          <w:rFonts w:ascii="宋体" w:hAnsi="宋体" w:hint="eastAsia"/>
          <w:b/>
        </w:rPr>
        <w:t>语法</w:t>
      </w:r>
      <w:r>
        <w:rPr>
          <w:rFonts w:ascii="宋体" w:hAnsi="宋体"/>
          <w:b/>
        </w:rPr>
        <w:t>i++,++i</w:t>
      </w:r>
      <w:r>
        <w:rPr>
          <w:rFonts w:ascii="宋体" w:hAnsi="宋体" w:hint="eastAsia"/>
          <w:b/>
        </w:rPr>
        <w:t>和</w:t>
      </w:r>
      <w:r>
        <w:rPr>
          <w:rFonts w:ascii="宋体" w:hAnsi="宋体"/>
          <w:b/>
        </w:rPr>
        <w:t>+i</w:t>
      </w:r>
      <w:r>
        <w:rPr>
          <w:rFonts w:ascii="宋体" w:hAnsi="宋体" w:hint="eastAsia"/>
          <w:b/>
        </w:rPr>
        <w:t>是什么意思？</w:t>
      </w:r>
    </w:p>
    <w:p w:rsidR="00922A13" w:rsidRPr="00284A4B" w:rsidRDefault="00922A13" w:rsidP="00AA39E2">
      <w:pPr>
        <w:pStyle w:val="2"/>
        <w:ind w:left="360" w:firstLineChars="0" w:firstLine="0"/>
        <w:rPr>
          <w:rFonts w:ascii="宋体"/>
          <w:color w:val="0000FF"/>
        </w:rPr>
      </w:pPr>
      <w:r w:rsidRPr="00000619">
        <w:rPr>
          <w:rFonts w:ascii="宋体" w:hAnsi="宋体" w:hint="eastAsia"/>
          <w:b/>
          <w:color w:val="FF0000"/>
        </w:rPr>
        <w:t>答：</w:t>
      </w:r>
      <w:r>
        <w:rPr>
          <w:rFonts w:ascii="宋体"/>
        </w:rPr>
        <w:br/>
      </w:r>
      <w:r w:rsidRPr="00284A4B">
        <w:rPr>
          <w:rFonts w:ascii="宋体" w:hAnsi="宋体"/>
          <w:color w:val="0000FF"/>
        </w:rPr>
        <w:t>i++</w:t>
      </w:r>
      <w:r w:rsidRPr="00284A4B">
        <w:rPr>
          <w:rFonts w:ascii="宋体" w:hAnsi="宋体" w:hint="eastAsia"/>
          <w:color w:val="0000FF"/>
        </w:rPr>
        <w:t>表示先赋值后运算，</w:t>
      </w:r>
      <w:r w:rsidRPr="00284A4B">
        <w:rPr>
          <w:rFonts w:ascii="宋体" w:hAnsi="宋体"/>
          <w:color w:val="0000FF"/>
        </w:rPr>
        <w:t>++i</w:t>
      </w:r>
      <w:r w:rsidRPr="00284A4B">
        <w:rPr>
          <w:rFonts w:ascii="宋体" w:hAnsi="宋体" w:hint="eastAsia"/>
          <w:color w:val="0000FF"/>
        </w:rPr>
        <w:t>表示先运算后赋值，</w:t>
      </w:r>
      <w:r w:rsidRPr="00284A4B">
        <w:rPr>
          <w:rFonts w:ascii="宋体" w:hAnsi="宋体"/>
          <w:color w:val="0000FF"/>
        </w:rPr>
        <w:t>+i</w:t>
      </w:r>
      <w:r w:rsidRPr="00284A4B">
        <w:rPr>
          <w:rFonts w:ascii="宋体" w:hAnsi="宋体" w:hint="eastAsia"/>
          <w:color w:val="0000FF"/>
        </w:rPr>
        <w:t>表示与</w:t>
      </w:r>
      <w:r w:rsidRPr="00284A4B">
        <w:rPr>
          <w:rFonts w:ascii="宋体" w:hAnsi="宋体"/>
          <w:color w:val="0000FF"/>
        </w:rPr>
        <w:t>i</w:t>
      </w:r>
      <w:r w:rsidRPr="00284A4B">
        <w:rPr>
          <w:rFonts w:ascii="宋体" w:hAnsi="宋体" w:hint="eastAsia"/>
          <w:color w:val="0000FF"/>
        </w:rPr>
        <w:t>进行“</w:t>
      </w:r>
      <w:r w:rsidRPr="00284A4B">
        <w:rPr>
          <w:rFonts w:ascii="宋体" w:hAnsi="宋体"/>
          <w:color w:val="0000FF"/>
        </w:rPr>
        <w:t>+</w:t>
      </w:r>
      <w:r w:rsidRPr="00284A4B">
        <w:rPr>
          <w:rFonts w:ascii="宋体" w:hAnsi="宋体" w:hint="eastAsia"/>
          <w:color w:val="0000FF"/>
        </w:rPr>
        <w:t>”运算。</w:t>
      </w:r>
    </w:p>
    <w:p w:rsidR="00922A13" w:rsidRPr="00A0758A" w:rsidRDefault="00922A13" w:rsidP="00AA39E2">
      <w:pPr>
        <w:pStyle w:val="2"/>
        <w:ind w:left="360" w:firstLineChars="0" w:firstLine="0"/>
        <w:rPr>
          <w:rFonts w:ascii="宋体"/>
        </w:rPr>
      </w:pPr>
      <w:r w:rsidRPr="00284A4B">
        <w:rPr>
          <w:rFonts w:ascii="宋体" w:hAnsi="宋体" w:hint="eastAsia"/>
          <w:color w:val="0000FF"/>
        </w:rPr>
        <w:t>如下：</w:t>
      </w:r>
    </w:p>
    <w:p w:rsidR="00922A13" w:rsidRDefault="00922A13" w:rsidP="00AA39E2">
      <w:pPr>
        <w:pStyle w:val="2"/>
        <w:ind w:firstLineChars="0" w:firstLine="0"/>
        <w:jc w:val="center"/>
        <w:rPr>
          <w:rFonts w:ascii="宋体"/>
          <w:i/>
          <w:iCs/>
          <w:sz w:val="18"/>
          <w:szCs w:val="18"/>
          <w:u w:val="single"/>
        </w:rPr>
      </w:pPr>
      <w:r w:rsidRPr="003A0E28">
        <w:rPr>
          <w:rFonts w:ascii="宋体"/>
          <w:i/>
          <w:iCs/>
          <w:sz w:val="18"/>
          <w:szCs w:val="18"/>
          <w:u w:val="single"/>
        </w:rPr>
        <w:pict>
          <v:shape id="_x0000_i1031" type="#_x0000_t75" style="width:165pt;height:45.75pt;mso-position-horizontal-relative:page;mso-position-vertical-relative:page">
            <v:imagedata r:id="rId15" o:title=""/>
          </v:shape>
        </w:pict>
      </w:r>
    </w:p>
    <w:p w:rsidR="00922A13" w:rsidRDefault="00922A13" w:rsidP="0096686C">
      <w:pPr>
        <w:pStyle w:val="2"/>
        <w:ind w:firstLine="31680"/>
        <w:rPr>
          <w:rFonts w:ascii="宋体"/>
          <w:color w:val="0000FF"/>
        </w:rPr>
      </w:pPr>
      <w:r w:rsidRPr="00284A4B">
        <w:rPr>
          <w:rFonts w:ascii="宋体" w:hAnsi="宋体" w:hint="eastAsia"/>
          <w:color w:val="0000FF"/>
        </w:rPr>
        <w:t>第一次输出时会先输出</w:t>
      </w:r>
      <w:r w:rsidRPr="00284A4B">
        <w:rPr>
          <w:rFonts w:ascii="宋体" w:hAnsi="宋体"/>
          <w:color w:val="0000FF"/>
        </w:rPr>
        <w:t>a</w:t>
      </w:r>
      <w:r w:rsidRPr="00284A4B">
        <w:rPr>
          <w:rFonts w:ascii="宋体" w:hAnsi="宋体" w:hint="eastAsia"/>
          <w:color w:val="0000FF"/>
        </w:rPr>
        <w:t>为</w:t>
      </w:r>
      <w:r w:rsidRPr="00284A4B">
        <w:rPr>
          <w:rFonts w:ascii="宋体" w:hAnsi="宋体"/>
          <w:color w:val="0000FF"/>
        </w:rPr>
        <w:t>1</w:t>
      </w:r>
      <w:r w:rsidRPr="00284A4B">
        <w:rPr>
          <w:rFonts w:ascii="宋体" w:hAnsi="宋体" w:hint="eastAsia"/>
          <w:color w:val="0000FF"/>
        </w:rPr>
        <w:t>，然后进行</w:t>
      </w:r>
      <w:r w:rsidRPr="00284A4B">
        <w:rPr>
          <w:rFonts w:ascii="宋体" w:hAnsi="宋体"/>
          <w:color w:val="0000FF"/>
        </w:rPr>
        <w:t>++</w:t>
      </w:r>
      <w:r w:rsidRPr="00284A4B">
        <w:rPr>
          <w:rFonts w:ascii="宋体" w:hAnsi="宋体" w:hint="eastAsia"/>
          <w:color w:val="0000FF"/>
        </w:rPr>
        <w:t>运算</w:t>
      </w:r>
      <w:r w:rsidRPr="00284A4B">
        <w:rPr>
          <w:rFonts w:ascii="宋体" w:hAnsi="宋体"/>
          <w:color w:val="0000FF"/>
        </w:rPr>
        <w:t>a</w:t>
      </w:r>
      <w:r w:rsidRPr="00284A4B">
        <w:rPr>
          <w:rFonts w:ascii="宋体" w:hAnsi="宋体" w:hint="eastAsia"/>
          <w:color w:val="0000FF"/>
        </w:rPr>
        <w:t>为</w:t>
      </w:r>
      <w:r w:rsidRPr="00284A4B">
        <w:rPr>
          <w:rFonts w:ascii="宋体" w:hAnsi="宋体"/>
          <w:color w:val="0000FF"/>
        </w:rPr>
        <w:t>2</w:t>
      </w:r>
      <w:r w:rsidRPr="00284A4B">
        <w:rPr>
          <w:rFonts w:ascii="宋体" w:hAnsi="宋体" w:hint="eastAsia"/>
          <w:color w:val="0000FF"/>
        </w:rPr>
        <w:t>，第二次输出先运算后输出所以</w:t>
      </w:r>
      <w:r w:rsidRPr="00284A4B">
        <w:rPr>
          <w:rFonts w:ascii="宋体" w:hAnsi="宋体"/>
          <w:color w:val="0000FF"/>
        </w:rPr>
        <w:t>a</w:t>
      </w:r>
      <w:r w:rsidRPr="00284A4B">
        <w:rPr>
          <w:rFonts w:ascii="宋体" w:hAnsi="宋体" w:hint="eastAsia"/>
          <w:color w:val="0000FF"/>
        </w:rPr>
        <w:t>为</w:t>
      </w:r>
      <w:r w:rsidRPr="00284A4B">
        <w:rPr>
          <w:rFonts w:ascii="宋体" w:hAnsi="宋体"/>
          <w:color w:val="0000FF"/>
        </w:rPr>
        <w:t>3</w:t>
      </w:r>
      <w:r w:rsidRPr="00284A4B">
        <w:rPr>
          <w:rFonts w:ascii="宋体" w:hAnsi="宋体" w:hint="eastAsia"/>
          <w:color w:val="0000FF"/>
        </w:rPr>
        <w:t>。</w:t>
      </w:r>
    </w:p>
    <w:p w:rsidR="00922A13" w:rsidRPr="00284A4B" w:rsidRDefault="00922A13" w:rsidP="0096686C">
      <w:pPr>
        <w:pStyle w:val="2"/>
        <w:ind w:firstLine="31680"/>
        <w:rPr>
          <w:rFonts w:ascii="宋体"/>
          <w:color w:val="0000FF"/>
        </w:rPr>
      </w:pPr>
    </w:p>
    <w:p w:rsidR="00922A13" w:rsidRDefault="00922A13" w:rsidP="00AA39E2">
      <w:pPr>
        <w:pStyle w:val="2"/>
        <w:numPr>
          <w:ilvl w:val="0"/>
          <w:numId w:val="14"/>
        </w:numPr>
        <w:ind w:left="720" w:firstLineChars="0" w:hanging="720"/>
        <w:jc w:val="left"/>
        <w:rPr>
          <w:rFonts w:ascii="宋体"/>
          <w:b/>
        </w:rPr>
      </w:pPr>
      <w:r>
        <w:rPr>
          <w:rFonts w:ascii="宋体" w:hAnsi="宋体" w:hint="eastAsia"/>
          <w:b/>
        </w:rPr>
        <w:t>什么叫全局变量，什么叫局部变量？是如何定义出来的？</w:t>
      </w:r>
    </w:p>
    <w:p w:rsidR="00922A13" w:rsidRPr="00000619" w:rsidRDefault="00922A13" w:rsidP="00AA39E2">
      <w:pPr>
        <w:pStyle w:val="2"/>
        <w:ind w:left="360" w:firstLineChars="0" w:firstLine="0"/>
        <w:rPr>
          <w:rFonts w:ascii="宋体"/>
          <w:b/>
          <w:color w:val="FF0000"/>
        </w:rPr>
      </w:pPr>
      <w:r w:rsidRPr="00000619">
        <w:rPr>
          <w:rFonts w:ascii="宋体" w:hAnsi="宋体" w:hint="eastAsia"/>
          <w:b/>
          <w:color w:val="FF0000"/>
        </w:rPr>
        <w:t>答：</w:t>
      </w:r>
    </w:p>
    <w:p w:rsidR="00922A13" w:rsidRPr="00284A4B" w:rsidRDefault="00922A13" w:rsidP="00AA39E2">
      <w:pPr>
        <w:pStyle w:val="2"/>
        <w:ind w:left="360" w:firstLineChars="0" w:firstLine="0"/>
        <w:rPr>
          <w:rFonts w:ascii="宋体"/>
          <w:color w:val="0000FF"/>
        </w:rPr>
      </w:pPr>
      <w:r w:rsidRPr="00284A4B">
        <w:rPr>
          <w:rFonts w:ascii="宋体" w:hAnsi="宋体" w:hint="eastAsia"/>
          <w:color w:val="0000FF"/>
        </w:rPr>
        <w:t>全局变量是在</w:t>
      </w:r>
      <w:hyperlink r:id="rId16" w:tgtFrame="_blank" w:history="1">
        <w:r w:rsidRPr="00284A4B">
          <w:rPr>
            <w:rFonts w:ascii="宋体" w:hAnsi="宋体" w:hint="eastAsia"/>
            <w:color w:val="0000FF"/>
          </w:rPr>
          <w:t>函数</w:t>
        </w:r>
      </w:hyperlink>
      <w:r w:rsidRPr="00284A4B">
        <w:rPr>
          <w:rFonts w:ascii="宋体" w:hAnsi="宋体" w:hint="eastAsia"/>
          <w:color w:val="0000FF"/>
        </w:rPr>
        <w:t>外部定义的变量</w:t>
      </w:r>
      <w:r w:rsidRPr="00284A4B">
        <w:rPr>
          <w:rFonts w:ascii="宋体"/>
          <w:color w:val="0000FF"/>
        </w:rPr>
        <w:t>,</w:t>
      </w:r>
      <w:r w:rsidRPr="00284A4B">
        <w:rPr>
          <w:rFonts w:ascii="宋体" w:hAnsi="宋体" w:hint="eastAsia"/>
          <w:color w:val="0000FF"/>
        </w:rPr>
        <w:t>在</w:t>
      </w:r>
      <w:r w:rsidRPr="00284A4B">
        <w:rPr>
          <w:rFonts w:ascii="宋体" w:hAnsi="宋体"/>
          <w:color w:val="0000FF"/>
        </w:rPr>
        <w:t>JS</w:t>
      </w:r>
      <w:r w:rsidRPr="00284A4B">
        <w:rPr>
          <w:rFonts w:ascii="宋体" w:hAnsi="宋体" w:hint="eastAsia"/>
          <w:color w:val="0000FF"/>
        </w:rPr>
        <w:t>中全局变量属于</w:t>
      </w:r>
      <w:r w:rsidRPr="00284A4B">
        <w:rPr>
          <w:rFonts w:ascii="宋体" w:hAnsi="宋体"/>
          <w:color w:val="0000FF"/>
        </w:rPr>
        <w:t>window</w:t>
      </w:r>
      <w:r w:rsidRPr="00284A4B">
        <w:rPr>
          <w:rFonts w:ascii="宋体" w:hAnsi="宋体" w:hint="eastAsia"/>
          <w:color w:val="0000FF"/>
        </w:rPr>
        <w:t>对象，其</w:t>
      </w:r>
      <w:hyperlink r:id="rId17" w:tgtFrame="_blank" w:history="1">
        <w:r w:rsidRPr="00284A4B">
          <w:rPr>
            <w:rFonts w:ascii="宋体" w:hAnsi="宋体" w:hint="eastAsia"/>
            <w:color w:val="0000FF"/>
          </w:rPr>
          <w:t>作用域</w:t>
        </w:r>
      </w:hyperlink>
      <w:r w:rsidRPr="00284A4B">
        <w:rPr>
          <w:rFonts w:ascii="宋体" w:hAnsi="宋体" w:hint="eastAsia"/>
          <w:color w:val="0000FF"/>
        </w:rPr>
        <w:t>是整个源程序，</w:t>
      </w:r>
      <w:hyperlink r:id="rId18" w:tgtFrame="_blank" w:history="1">
        <w:r w:rsidRPr="00284A4B">
          <w:rPr>
            <w:rFonts w:ascii="宋体" w:hAnsi="宋体" w:hint="eastAsia"/>
            <w:color w:val="0000FF"/>
          </w:rPr>
          <w:t>全局变量</w:t>
        </w:r>
      </w:hyperlink>
      <w:r w:rsidRPr="00284A4B">
        <w:rPr>
          <w:rFonts w:ascii="宋体" w:hAnsi="宋体" w:hint="eastAsia"/>
          <w:color w:val="0000FF"/>
        </w:rPr>
        <w:t>全部存放在</w:t>
      </w:r>
      <w:hyperlink r:id="rId19" w:tgtFrame="_blank" w:history="1">
        <w:r w:rsidRPr="00284A4B">
          <w:rPr>
            <w:rFonts w:ascii="宋体" w:hAnsi="宋体" w:hint="eastAsia"/>
            <w:color w:val="0000FF"/>
          </w:rPr>
          <w:t>静态</w:t>
        </w:r>
      </w:hyperlink>
      <w:r w:rsidRPr="00284A4B">
        <w:rPr>
          <w:rFonts w:ascii="宋体" w:hAnsi="宋体" w:hint="eastAsia"/>
          <w:color w:val="0000FF"/>
        </w:rPr>
        <w:t>存储区，在程序开始执行时给全局变量分配存储区，程序运行完毕就释放。局部变量是相对与</w:t>
      </w:r>
      <w:hyperlink r:id="rId20" w:tgtFrame="_blank" w:history="1">
        <w:r w:rsidRPr="00284A4B">
          <w:rPr>
            <w:rFonts w:ascii="宋体" w:hAnsi="宋体" w:hint="eastAsia"/>
            <w:color w:val="0000FF"/>
          </w:rPr>
          <w:t>全局变量</w:t>
        </w:r>
      </w:hyperlink>
      <w:r w:rsidRPr="00284A4B">
        <w:rPr>
          <w:rFonts w:ascii="宋体" w:hAnsi="宋体" w:hint="eastAsia"/>
          <w:color w:val="0000FF"/>
        </w:rPr>
        <w:t>而言的，在特定过程或函数中可以访问的变量，作用域较小，当函数运行结束释放局部变量。在</w:t>
      </w:r>
      <w:r w:rsidRPr="00284A4B">
        <w:rPr>
          <w:rFonts w:ascii="宋体" w:hAnsi="宋体"/>
          <w:color w:val="0000FF"/>
        </w:rPr>
        <w:t>JavaScript</w:t>
      </w:r>
      <w:r w:rsidRPr="00284A4B">
        <w:rPr>
          <w:rFonts w:ascii="宋体" w:hAnsi="宋体" w:hint="eastAsia"/>
          <w:color w:val="0000FF"/>
        </w:rPr>
        <w:t>中并没有明确局部变量的概念，是相对于其他编程语言来描述。根据《</w:t>
      </w:r>
      <w:r w:rsidRPr="00284A4B">
        <w:rPr>
          <w:rFonts w:ascii="宋体" w:hAnsi="宋体"/>
          <w:color w:val="0000FF"/>
        </w:rPr>
        <w:t>JavaScript</w:t>
      </w:r>
      <w:r w:rsidRPr="00284A4B">
        <w:rPr>
          <w:rFonts w:ascii="宋体" w:hAnsi="宋体" w:hint="eastAsia"/>
          <w:color w:val="0000FF"/>
        </w:rPr>
        <w:t>高级程序设计》中，变量分全局变量和函数变量。</w:t>
      </w:r>
    </w:p>
    <w:p w:rsidR="00922A13" w:rsidRDefault="00922A13" w:rsidP="00AA39E2">
      <w:pPr>
        <w:pStyle w:val="2"/>
        <w:numPr>
          <w:ilvl w:val="0"/>
          <w:numId w:val="14"/>
        </w:numPr>
        <w:ind w:firstLineChars="0"/>
        <w:rPr>
          <w:rFonts w:ascii="宋体"/>
          <w:b/>
        </w:rPr>
      </w:pPr>
      <w:r>
        <w:rPr>
          <w:rFonts w:ascii="宋体" w:hAnsi="宋体" w:hint="eastAsia"/>
          <w:b/>
        </w:rPr>
        <w:t>什么叫保留字，在定义变量时我们应该注意那些？</w:t>
      </w:r>
    </w:p>
    <w:p w:rsidR="00922A13" w:rsidRPr="00000619" w:rsidRDefault="00922A13" w:rsidP="00AA39E2">
      <w:pPr>
        <w:ind w:left="360"/>
        <w:rPr>
          <w:rFonts w:ascii="宋体"/>
          <w:b/>
          <w:color w:val="FF0000"/>
        </w:rPr>
      </w:pPr>
      <w:r w:rsidRPr="00000619">
        <w:rPr>
          <w:rFonts w:ascii="宋体" w:hAnsi="宋体" w:hint="eastAsia"/>
          <w:b/>
          <w:color w:val="FF0000"/>
        </w:rPr>
        <w:t>答：</w:t>
      </w:r>
    </w:p>
    <w:p w:rsidR="00922A13" w:rsidRPr="00284A4B" w:rsidRDefault="00922A13" w:rsidP="00AA39E2">
      <w:pPr>
        <w:ind w:left="360"/>
        <w:rPr>
          <w:rFonts w:ascii="宋体"/>
          <w:color w:val="0000FF"/>
        </w:rPr>
      </w:pPr>
      <w:r w:rsidRPr="00284A4B">
        <w:rPr>
          <w:rFonts w:ascii="宋体" w:hAnsi="宋体" w:hint="eastAsia"/>
          <w:color w:val="0000FF"/>
        </w:rPr>
        <w:t>保留字是</w:t>
      </w:r>
      <w:r w:rsidRPr="00284A4B">
        <w:rPr>
          <w:rFonts w:ascii="宋体" w:hAnsi="宋体"/>
          <w:color w:val="0000FF"/>
        </w:rPr>
        <w:t>JavaScript</w:t>
      </w:r>
      <w:r w:rsidRPr="00284A4B">
        <w:rPr>
          <w:rFonts w:ascii="宋体" w:hAnsi="宋体" w:hint="eastAsia"/>
          <w:color w:val="0000FF"/>
        </w:rPr>
        <w:t>中已经定义过的字，由于考虑扩展性</w:t>
      </w:r>
      <w:r w:rsidRPr="00284A4B">
        <w:rPr>
          <w:rFonts w:ascii="宋体"/>
          <w:color w:val="0000FF"/>
        </w:rPr>
        <w:t>,</w:t>
      </w:r>
      <w:r w:rsidRPr="00284A4B">
        <w:rPr>
          <w:rFonts w:ascii="宋体" w:hAnsi="宋体" w:hint="eastAsia"/>
          <w:color w:val="0000FF"/>
        </w:rPr>
        <w:t>一些保留字可能并没有应用于当前的语法中，这是保留字与关键字的区别。如</w:t>
      </w:r>
      <w:r w:rsidRPr="00284A4B">
        <w:rPr>
          <w:rFonts w:ascii="宋体" w:hAnsi="宋体"/>
          <w:color w:val="0000FF"/>
        </w:rPr>
        <w:t>class</w:t>
      </w:r>
      <w:r w:rsidRPr="00284A4B">
        <w:rPr>
          <w:rFonts w:ascii="宋体" w:hAnsi="宋体" w:hint="eastAsia"/>
          <w:color w:val="0000FF"/>
        </w:rPr>
        <w:t>、</w:t>
      </w:r>
      <w:r w:rsidRPr="00284A4B">
        <w:rPr>
          <w:rFonts w:ascii="宋体" w:hAnsi="宋体"/>
          <w:color w:val="0000FF"/>
        </w:rPr>
        <w:t>abstract</w:t>
      </w:r>
      <w:r w:rsidRPr="00284A4B">
        <w:rPr>
          <w:rFonts w:ascii="宋体" w:hAnsi="宋体" w:hint="eastAsia"/>
          <w:color w:val="0000FF"/>
        </w:rPr>
        <w:t>是保留字。在定义变量时应避免与保留字取名相同。</w:t>
      </w:r>
    </w:p>
    <w:p w:rsidR="00922A13" w:rsidRPr="007A1D00" w:rsidRDefault="00922A13" w:rsidP="00AA39E2">
      <w:pPr>
        <w:ind w:left="360"/>
        <w:rPr>
          <w:rFonts w:ascii="宋体"/>
          <w:color w:val="FF0000"/>
        </w:rPr>
      </w:pPr>
      <w:r w:rsidRPr="007A1D00">
        <w:rPr>
          <w:rFonts w:ascii="宋体" w:hAnsi="宋体" w:hint="eastAsia"/>
          <w:color w:val="FF0000"/>
        </w:rPr>
        <w:t>关键字：</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40"/>
        <w:gridCol w:w="1620"/>
        <w:gridCol w:w="1609"/>
        <w:gridCol w:w="1662"/>
        <w:gridCol w:w="1631"/>
      </w:tblGrid>
      <w:tr w:rsidR="00922A13" w:rsidRPr="00A0758A" w:rsidTr="00EF1CE5">
        <w:tc>
          <w:tcPr>
            <w:tcW w:w="1640" w:type="dxa"/>
          </w:tcPr>
          <w:p w:rsidR="00922A13" w:rsidRPr="00284A4B" w:rsidRDefault="00922A13" w:rsidP="00EF1CE5">
            <w:pPr>
              <w:rPr>
                <w:rFonts w:ascii="宋体" w:hAnsi="宋体"/>
                <w:color w:val="0000FF"/>
              </w:rPr>
            </w:pPr>
            <w:r w:rsidRPr="00284A4B">
              <w:rPr>
                <w:rFonts w:ascii="宋体" w:hAnsi="宋体"/>
                <w:color w:val="0000FF"/>
              </w:rPr>
              <w:t>break</w:t>
            </w:r>
          </w:p>
        </w:tc>
        <w:tc>
          <w:tcPr>
            <w:tcW w:w="1620" w:type="dxa"/>
          </w:tcPr>
          <w:p w:rsidR="00922A13" w:rsidRPr="00284A4B" w:rsidRDefault="00922A13" w:rsidP="00EF1CE5">
            <w:pPr>
              <w:rPr>
                <w:rFonts w:ascii="宋体"/>
                <w:color w:val="0000FF"/>
              </w:rPr>
            </w:pPr>
            <w:hyperlink r:id="rId21" w:history="1">
              <w:r w:rsidRPr="00284A4B">
                <w:rPr>
                  <w:rFonts w:ascii="宋体" w:hAnsi="宋体"/>
                  <w:color w:val="0000FF"/>
                </w:rPr>
                <w:t>case</w:t>
              </w:r>
            </w:hyperlink>
          </w:p>
        </w:tc>
        <w:tc>
          <w:tcPr>
            <w:tcW w:w="1609" w:type="dxa"/>
          </w:tcPr>
          <w:p w:rsidR="00922A13" w:rsidRPr="00284A4B" w:rsidRDefault="00922A13" w:rsidP="00EF1CE5">
            <w:pPr>
              <w:rPr>
                <w:rFonts w:ascii="宋体" w:hAnsi="宋体"/>
                <w:color w:val="0000FF"/>
              </w:rPr>
            </w:pPr>
            <w:r w:rsidRPr="00284A4B">
              <w:rPr>
                <w:rFonts w:ascii="宋体" w:hAnsi="宋体"/>
                <w:color w:val="0000FF"/>
              </w:rPr>
              <w:t>catch</w:t>
            </w:r>
          </w:p>
        </w:tc>
        <w:tc>
          <w:tcPr>
            <w:tcW w:w="1662" w:type="dxa"/>
          </w:tcPr>
          <w:p w:rsidR="00922A13" w:rsidRPr="00284A4B" w:rsidRDefault="00922A13" w:rsidP="00EF1CE5">
            <w:pPr>
              <w:rPr>
                <w:rFonts w:ascii="宋体"/>
                <w:color w:val="0000FF"/>
              </w:rPr>
            </w:pPr>
            <w:hyperlink r:id="rId22" w:history="1">
              <w:r w:rsidRPr="00284A4B">
                <w:rPr>
                  <w:rFonts w:ascii="宋体" w:hAnsi="宋体"/>
                  <w:color w:val="0000FF"/>
                </w:rPr>
                <w:t>continue</w:t>
              </w:r>
            </w:hyperlink>
          </w:p>
        </w:tc>
        <w:tc>
          <w:tcPr>
            <w:tcW w:w="1631" w:type="dxa"/>
          </w:tcPr>
          <w:p w:rsidR="00922A13" w:rsidRPr="00284A4B" w:rsidRDefault="00922A13" w:rsidP="00EF1CE5">
            <w:pPr>
              <w:rPr>
                <w:rFonts w:ascii="宋体" w:hAnsi="宋体"/>
                <w:color w:val="0000FF"/>
              </w:rPr>
            </w:pPr>
            <w:r w:rsidRPr="00284A4B">
              <w:rPr>
                <w:rFonts w:ascii="宋体" w:hAnsi="宋体"/>
                <w:color w:val="0000FF"/>
              </w:rPr>
              <w:t>default</w:t>
            </w:r>
          </w:p>
        </w:tc>
      </w:tr>
      <w:tr w:rsidR="00922A13" w:rsidRPr="00A0758A" w:rsidTr="00EF1CE5">
        <w:tc>
          <w:tcPr>
            <w:tcW w:w="1640" w:type="dxa"/>
          </w:tcPr>
          <w:p w:rsidR="00922A13" w:rsidRPr="00284A4B" w:rsidRDefault="00922A13" w:rsidP="00EF1CE5">
            <w:pPr>
              <w:rPr>
                <w:rFonts w:ascii="宋体" w:hAnsi="宋体"/>
                <w:color w:val="0000FF"/>
              </w:rPr>
            </w:pPr>
            <w:r w:rsidRPr="00284A4B">
              <w:rPr>
                <w:rFonts w:ascii="宋体" w:hAnsi="宋体"/>
                <w:color w:val="0000FF"/>
              </w:rPr>
              <w:t>delete</w:t>
            </w:r>
          </w:p>
        </w:tc>
        <w:tc>
          <w:tcPr>
            <w:tcW w:w="1620" w:type="dxa"/>
          </w:tcPr>
          <w:p w:rsidR="00922A13" w:rsidRPr="00284A4B" w:rsidRDefault="00922A13" w:rsidP="00EF1CE5">
            <w:pPr>
              <w:rPr>
                <w:rFonts w:ascii="宋体"/>
                <w:color w:val="0000FF"/>
              </w:rPr>
            </w:pPr>
            <w:hyperlink r:id="rId23" w:history="1">
              <w:r w:rsidRPr="00284A4B">
                <w:rPr>
                  <w:rFonts w:ascii="宋体" w:hAnsi="宋体"/>
                  <w:color w:val="0000FF"/>
                </w:rPr>
                <w:t>do</w:t>
              </w:r>
            </w:hyperlink>
          </w:p>
        </w:tc>
        <w:tc>
          <w:tcPr>
            <w:tcW w:w="1609" w:type="dxa"/>
          </w:tcPr>
          <w:p w:rsidR="00922A13" w:rsidRPr="00284A4B" w:rsidRDefault="00922A13" w:rsidP="00EF1CE5">
            <w:pPr>
              <w:rPr>
                <w:rFonts w:ascii="宋体"/>
                <w:color w:val="0000FF"/>
              </w:rPr>
            </w:pPr>
            <w:hyperlink r:id="rId24" w:history="1">
              <w:r w:rsidRPr="00284A4B">
                <w:rPr>
                  <w:rFonts w:ascii="宋体" w:hAnsi="宋体"/>
                  <w:color w:val="0000FF"/>
                </w:rPr>
                <w:t>else</w:t>
              </w:r>
            </w:hyperlink>
          </w:p>
        </w:tc>
        <w:tc>
          <w:tcPr>
            <w:tcW w:w="1662" w:type="dxa"/>
          </w:tcPr>
          <w:p w:rsidR="00922A13" w:rsidRPr="00284A4B" w:rsidRDefault="00922A13" w:rsidP="00EF1CE5">
            <w:pPr>
              <w:rPr>
                <w:rFonts w:ascii="宋体" w:hAnsi="宋体"/>
                <w:color w:val="0000FF"/>
              </w:rPr>
            </w:pPr>
            <w:r w:rsidRPr="00284A4B">
              <w:rPr>
                <w:rFonts w:ascii="宋体" w:hAnsi="宋体"/>
                <w:color w:val="0000FF"/>
              </w:rPr>
              <w:t>finally</w:t>
            </w:r>
          </w:p>
        </w:tc>
        <w:tc>
          <w:tcPr>
            <w:tcW w:w="1631" w:type="dxa"/>
          </w:tcPr>
          <w:p w:rsidR="00922A13" w:rsidRPr="00284A4B" w:rsidRDefault="00922A13" w:rsidP="00EF1CE5">
            <w:pPr>
              <w:rPr>
                <w:rFonts w:ascii="宋体"/>
                <w:color w:val="0000FF"/>
              </w:rPr>
            </w:pPr>
            <w:hyperlink r:id="rId25" w:history="1">
              <w:r w:rsidRPr="00284A4B">
                <w:rPr>
                  <w:rFonts w:ascii="宋体" w:hAnsi="宋体"/>
                  <w:color w:val="0000FF"/>
                </w:rPr>
                <w:t>for</w:t>
              </w:r>
            </w:hyperlink>
          </w:p>
        </w:tc>
      </w:tr>
      <w:tr w:rsidR="00922A13" w:rsidRPr="00A0758A" w:rsidTr="00EF1CE5">
        <w:tc>
          <w:tcPr>
            <w:tcW w:w="1640" w:type="dxa"/>
          </w:tcPr>
          <w:p w:rsidR="00922A13" w:rsidRPr="00284A4B" w:rsidRDefault="00922A13" w:rsidP="00EF1CE5">
            <w:pPr>
              <w:rPr>
                <w:rFonts w:ascii="宋体" w:hAnsi="宋体"/>
                <w:color w:val="0000FF"/>
              </w:rPr>
            </w:pPr>
            <w:r w:rsidRPr="00284A4B">
              <w:rPr>
                <w:rFonts w:ascii="宋体" w:hAnsi="宋体"/>
                <w:color w:val="0000FF"/>
              </w:rPr>
              <w:t>function</w:t>
            </w:r>
          </w:p>
        </w:tc>
        <w:tc>
          <w:tcPr>
            <w:tcW w:w="1620" w:type="dxa"/>
          </w:tcPr>
          <w:p w:rsidR="00922A13" w:rsidRPr="00284A4B" w:rsidRDefault="00922A13" w:rsidP="00EF1CE5">
            <w:pPr>
              <w:rPr>
                <w:rFonts w:ascii="宋体"/>
                <w:color w:val="0000FF"/>
              </w:rPr>
            </w:pPr>
            <w:hyperlink r:id="rId26" w:history="1">
              <w:r w:rsidRPr="00284A4B">
                <w:rPr>
                  <w:rFonts w:ascii="宋体" w:hAnsi="宋体"/>
                  <w:color w:val="0000FF"/>
                </w:rPr>
                <w:t>if</w:t>
              </w:r>
            </w:hyperlink>
          </w:p>
        </w:tc>
        <w:tc>
          <w:tcPr>
            <w:tcW w:w="1609" w:type="dxa"/>
          </w:tcPr>
          <w:p w:rsidR="00922A13" w:rsidRPr="00284A4B" w:rsidRDefault="00922A13" w:rsidP="00EF1CE5">
            <w:pPr>
              <w:rPr>
                <w:rFonts w:ascii="宋体" w:hAnsi="宋体"/>
                <w:color w:val="0000FF"/>
              </w:rPr>
            </w:pPr>
            <w:r w:rsidRPr="00284A4B">
              <w:rPr>
                <w:rFonts w:ascii="宋体" w:hAnsi="宋体"/>
                <w:color w:val="0000FF"/>
              </w:rPr>
              <w:t>in</w:t>
            </w:r>
          </w:p>
        </w:tc>
        <w:tc>
          <w:tcPr>
            <w:tcW w:w="1662" w:type="dxa"/>
          </w:tcPr>
          <w:p w:rsidR="00922A13" w:rsidRPr="00284A4B" w:rsidRDefault="00922A13" w:rsidP="00EF1CE5">
            <w:pPr>
              <w:rPr>
                <w:rFonts w:ascii="宋体" w:hAnsi="宋体"/>
                <w:color w:val="0000FF"/>
              </w:rPr>
            </w:pPr>
            <w:r w:rsidRPr="00284A4B">
              <w:rPr>
                <w:rFonts w:ascii="宋体" w:hAnsi="宋体"/>
                <w:color w:val="0000FF"/>
              </w:rPr>
              <w:t>instanceof</w:t>
            </w:r>
          </w:p>
        </w:tc>
        <w:tc>
          <w:tcPr>
            <w:tcW w:w="1631" w:type="dxa"/>
          </w:tcPr>
          <w:p w:rsidR="00922A13" w:rsidRPr="00284A4B" w:rsidRDefault="00922A13" w:rsidP="00EF1CE5">
            <w:pPr>
              <w:rPr>
                <w:rFonts w:ascii="宋体" w:hAnsi="宋体"/>
                <w:color w:val="0000FF"/>
              </w:rPr>
            </w:pPr>
            <w:r w:rsidRPr="00284A4B">
              <w:rPr>
                <w:rFonts w:ascii="宋体" w:hAnsi="宋体"/>
                <w:color w:val="0000FF"/>
              </w:rPr>
              <w:t>new</w:t>
            </w:r>
          </w:p>
        </w:tc>
      </w:tr>
      <w:tr w:rsidR="00922A13" w:rsidRPr="00A0758A" w:rsidTr="00EF1CE5">
        <w:tc>
          <w:tcPr>
            <w:tcW w:w="1640" w:type="dxa"/>
          </w:tcPr>
          <w:p w:rsidR="00922A13" w:rsidRPr="00284A4B" w:rsidRDefault="00922A13" w:rsidP="00EF1CE5">
            <w:pPr>
              <w:rPr>
                <w:rFonts w:ascii="宋体" w:hAnsi="宋体"/>
                <w:color w:val="0000FF"/>
              </w:rPr>
            </w:pPr>
            <w:r w:rsidRPr="00284A4B">
              <w:rPr>
                <w:rFonts w:ascii="宋体" w:hAnsi="宋体"/>
                <w:color w:val="0000FF"/>
              </w:rPr>
              <w:t>return</w:t>
            </w:r>
          </w:p>
        </w:tc>
        <w:tc>
          <w:tcPr>
            <w:tcW w:w="1620" w:type="dxa"/>
          </w:tcPr>
          <w:p w:rsidR="00922A13" w:rsidRPr="00284A4B" w:rsidRDefault="00922A13" w:rsidP="00EF1CE5">
            <w:pPr>
              <w:rPr>
                <w:rFonts w:ascii="宋体"/>
                <w:color w:val="0000FF"/>
              </w:rPr>
            </w:pPr>
            <w:hyperlink r:id="rId27" w:history="1">
              <w:r w:rsidRPr="00284A4B">
                <w:rPr>
                  <w:rFonts w:ascii="宋体" w:hAnsi="宋体"/>
                  <w:color w:val="0000FF"/>
                </w:rPr>
                <w:t>switch</w:t>
              </w:r>
            </w:hyperlink>
          </w:p>
        </w:tc>
        <w:tc>
          <w:tcPr>
            <w:tcW w:w="1609" w:type="dxa"/>
          </w:tcPr>
          <w:p w:rsidR="00922A13" w:rsidRPr="00284A4B" w:rsidRDefault="00922A13" w:rsidP="00EF1CE5">
            <w:pPr>
              <w:rPr>
                <w:rFonts w:ascii="宋体" w:hAnsi="宋体"/>
                <w:color w:val="0000FF"/>
              </w:rPr>
            </w:pPr>
            <w:r w:rsidRPr="00284A4B">
              <w:rPr>
                <w:rFonts w:ascii="宋体" w:hAnsi="宋体"/>
                <w:color w:val="0000FF"/>
              </w:rPr>
              <w:t>this</w:t>
            </w:r>
          </w:p>
        </w:tc>
        <w:tc>
          <w:tcPr>
            <w:tcW w:w="1662" w:type="dxa"/>
          </w:tcPr>
          <w:p w:rsidR="00922A13" w:rsidRPr="00284A4B" w:rsidRDefault="00922A13" w:rsidP="00EF1CE5">
            <w:pPr>
              <w:rPr>
                <w:rFonts w:ascii="宋体" w:hAnsi="宋体"/>
                <w:color w:val="0000FF"/>
              </w:rPr>
            </w:pPr>
            <w:r w:rsidRPr="00284A4B">
              <w:rPr>
                <w:rFonts w:ascii="宋体" w:hAnsi="宋体"/>
                <w:color w:val="0000FF"/>
              </w:rPr>
              <w:t>throw</w:t>
            </w:r>
          </w:p>
        </w:tc>
        <w:tc>
          <w:tcPr>
            <w:tcW w:w="1631" w:type="dxa"/>
          </w:tcPr>
          <w:p w:rsidR="00922A13" w:rsidRPr="00284A4B" w:rsidRDefault="00922A13" w:rsidP="00EF1CE5">
            <w:pPr>
              <w:rPr>
                <w:rFonts w:ascii="宋体" w:hAnsi="宋体"/>
                <w:color w:val="0000FF"/>
              </w:rPr>
            </w:pPr>
            <w:r w:rsidRPr="00284A4B">
              <w:rPr>
                <w:rFonts w:ascii="宋体" w:hAnsi="宋体"/>
                <w:color w:val="0000FF"/>
              </w:rPr>
              <w:t>try</w:t>
            </w:r>
          </w:p>
        </w:tc>
      </w:tr>
      <w:tr w:rsidR="00922A13" w:rsidRPr="00A0758A" w:rsidTr="00EF1CE5">
        <w:tc>
          <w:tcPr>
            <w:tcW w:w="1640" w:type="dxa"/>
          </w:tcPr>
          <w:p w:rsidR="00922A13" w:rsidRPr="00284A4B" w:rsidRDefault="00922A13" w:rsidP="00EF1CE5">
            <w:pPr>
              <w:rPr>
                <w:rFonts w:ascii="宋体" w:hAnsi="宋体"/>
                <w:color w:val="0000FF"/>
              </w:rPr>
            </w:pPr>
            <w:r w:rsidRPr="00284A4B">
              <w:rPr>
                <w:rFonts w:ascii="宋体" w:hAnsi="宋体"/>
                <w:color w:val="0000FF"/>
              </w:rPr>
              <w:t>typeof</w:t>
            </w:r>
          </w:p>
        </w:tc>
        <w:tc>
          <w:tcPr>
            <w:tcW w:w="1620" w:type="dxa"/>
          </w:tcPr>
          <w:p w:rsidR="00922A13" w:rsidRPr="00284A4B" w:rsidRDefault="00922A13" w:rsidP="00EF1CE5">
            <w:pPr>
              <w:rPr>
                <w:rFonts w:ascii="宋体" w:hAnsi="宋体"/>
                <w:color w:val="0000FF"/>
              </w:rPr>
            </w:pPr>
            <w:r w:rsidRPr="00284A4B">
              <w:rPr>
                <w:rFonts w:ascii="宋体" w:hAnsi="宋体"/>
                <w:color w:val="0000FF"/>
              </w:rPr>
              <w:t>var</w:t>
            </w:r>
          </w:p>
        </w:tc>
        <w:tc>
          <w:tcPr>
            <w:tcW w:w="1609" w:type="dxa"/>
          </w:tcPr>
          <w:p w:rsidR="00922A13" w:rsidRPr="00284A4B" w:rsidRDefault="00922A13" w:rsidP="00EF1CE5">
            <w:pPr>
              <w:rPr>
                <w:rFonts w:ascii="宋体" w:hAnsi="宋体"/>
                <w:color w:val="0000FF"/>
              </w:rPr>
            </w:pPr>
            <w:r w:rsidRPr="00284A4B">
              <w:rPr>
                <w:rFonts w:ascii="宋体" w:hAnsi="宋体"/>
                <w:color w:val="0000FF"/>
              </w:rPr>
              <w:t>void</w:t>
            </w:r>
          </w:p>
        </w:tc>
        <w:tc>
          <w:tcPr>
            <w:tcW w:w="1662" w:type="dxa"/>
          </w:tcPr>
          <w:p w:rsidR="00922A13" w:rsidRPr="00284A4B" w:rsidRDefault="00922A13" w:rsidP="00EF1CE5">
            <w:pPr>
              <w:rPr>
                <w:rFonts w:ascii="宋体"/>
                <w:color w:val="0000FF"/>
              </w:rPr>
            </w:pPr>
            <w:hyperlink r:id="rId28" w:history="1">
              <w:r w:rsidRPr="00284A4B">
                <w:rPr>
                  <w:rFonts w:ascii="宋体" w:hAnsi="宋体"/>
                  <w:color w:val="0000FF"/>
                </w:rPr>
                <w:t>while</w:t>
              </w:r>
            </w:hyperlink>
          </w:p>
        </w:tc>
        <w:tc>
          <w:tcPr>
            <w:tcW w:w="1631" w:type="dxa"/>
          </w:tcPr>
          <w:p w:rsidR="00922A13" w:rsidRPr="00284A4B" w:rsidRDefault="00922A13" w:rsidP="00EF1CE5">
            <w:pPr>
              <w:rPr>
                <w:rFonts w:ascii="宋体" w:hAnsi="宋体"/>
                <w:color w:val="0000FF"/>
              </w:rPr>
            </w:pPr>
            <w:r w:rsidRPr="00284A4B">
              <w:rPr>
                <w:rFonts w:ascii="宋体" w:hAnsi="宋体"/>
                <w:color w:val="0000FF"/>
              </w:rPr>
              <w:t>with</w:t>
            </w:r>
          </w:p>
        </w:tc>
      </w:tr>
    </w:tbl>
    <w:p w:rsidR="00922A13" w:rsidRPr="007A1D00" w:rsidRDefault="00922A13" w:rsidP="00AA39E2">
      <w:pPr>
        <w:ind w:left="360"/>
        <w:rPr>
          <w:rFonts w:ascii="宋体"/>
          <w:color w:val="FF0000"/>
        </w:rPr>
      </w:pPr>
      <w:r w:rsidRPr="007A1D00">
        <w:rPr>
          <w:rFonts w:ascii="宋体" w:hAnsi="宋体" w:hint="eastAsia"/>
          <w:color w:val="FF0000"/>
        </w:rPr>
        <w:t>保留字：</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22"/>
        <w:gridCol w:w="1621"/>
        <w:gridCol w:w="1675"/>
        <w:gridCol w:w="1595"/>
        <w:gridCol w:w="1649"/>
      </w:tblGrid>
      <w:tr w:rsidR="00922A13" w:rsidRPr="00A0758A" w:rsidTr="00EF1CE5">
        <w:tc>
          <w:tcPr>
            <w:tcW w:w="1622" w:type="dxa"/>
          </w:tcPr>
          <w:p w:rsidR="00922A13" w:rsidRPr="00284A4B" w:rsidRDefault="00922A13" w:rsidP="00EF1CE5">
            <w:pPr>
              <w:rPr>
                <w:rFonts w:ascii="宋体" w:hAnsi="宋体"/>
                <w:color w:val="0000FF"/>
              </w:rPr>
            </w:pPr>
            <w:r w:rsidRPr="00284A4B">
              <w:rPr>
                <w:rFonts w:ascii="宋体" w:hAnsi="宋体"/>
                <w:color w:val="0000FF"/>
              </w:rPr>
              <w:t>abstract</w:t>
            </w:r>
          </w:p>
        </w:tc>
        <w:tc>
          <w:tcPr>
            <w:tcW w:w="1621" w:type="dxa"/>
          </w:tcPr>
          <w:p w:rsidR="00922A13" w:rsidRPr="00284A4B" w:rsidRDefault="00922A13" w:rsidP="00EF1CE5">
            <w:pPr>
              <w:rPr>
                <w:rFonts w:ascii="宋体" w:hAnsi="宋体"/>
                <w:color w:val="0000FF"/>
              </w:rPr>
            </w:pPr>
            <w:r w:rsidRPr="00284A4B">
              <w:rPr>
                <w:rFonts w:ascii="宋体" w:hAnsi="宋体"/>
                <w:color w:val="0000FF"/>
              </w:rPr>
              <w:t>boolean</w:t>
            </w:r>
          </w:p>
        </w:tc>
        <w:tc>
          <w:tcPr>
            <w:tcW w:w="1675" w:type="dxa"/>
          </w:tcPr>
          <w:p w:rsidR="00922A13" w:rsidRPr="00284A4B" w:rsidRDefault="00922A13" w:rsidP="00EF1CE5">
            <w:pPr>
              <w:rPr>
                <w:rFonts w:ascii="宋体" w:hAnsi="宋体"/>
                <w:color w:val="0000FF"/>
              </w:rPr>
            </w:pPr>
            <w:r w:rsidRPr="00284A4B">
              <w:rPr>
                <w:rFonts w:ascii="宋体" w:hAnsi="宋体"/>
                <w:color w:val="0000FF"/>
              </w:rPr>
              <w:t>byte</w:t>
            </w:r>
          </w:p>
        </w:tc>
        <w:tc>
          <w:tcPr>
            <w:tcW w:w="1595" w:type="dxa"/>
          </w:tcPr>
          <w:p w:rsidR="00922A13" w:rsidRPr="00284A4B" w:rsidRDefault="00922A13" w:rsidP="00EF1CE5">
            <w:pPr>
              <w:rPr>
                <w:rFonts w:ascii="宋体" w:hAnsi="宋体"/>
                <w:color w:val="0000FF"/>
              </w:rPr>
            </w:pPr>
            <w:r w:rsidRPr="00284A4B">
              <w:rPr>
                <w:rFonts w:ascii="宋体" w:hAnsi="宋体"/>
                <w:color w:val="0000FF"/>
              </w:rPr>
              <w:t>char</w:t>
            </w:r>
          </w:p>
        </w:tc>
        <w:tc>
          <w:tcPr>
            <w:tcW w:w="1649" w:type="dxa"/>
          </w:tcPr>
          <w:p w:rsidR="00922A13" w:rsidRPr="00284A4B" w:rsidRDefault="00922A13" w:rsidP="00EF1CE5">
            <w:pPr>
              <w:rPr>
                <w:rFonts w:ascii="宋体" w:hAnsi="宋体"/>
                <w:color w:val="0000FF"/>
              </w:rPr>
            </w:pPr>
            <w:r w:rsidRPr="00284A4B">
              <w:rPr>
                <w:rFonts w:ascii="宋体" w:hAnsi="宋体"/>
                <w:color w:val="0000FF"/>
              </w:rPr>
              <w:t>class</w:t>
            </w:r>
          </w:p>
        </w:tc>
      </w:tr>
      <w:tr w:rsidR="00922A13" w:rsidRPr="00A0758A" w:rsidTr="00EF1CE5">
        <w:tc>
          <w:tcPr>
            <w:tcW w:w="1622" w:type="dxa"/>
          </w:tcPr>
          <w:p w:rsidR="00922A13" w:rsidRPr="00284A4B" w:rsidRDefault="00922A13" w:rsidP="00EF1CE5">
            <w:pPr>
              <w:rPr>
                <w:rFonts w:ascii="宋体" w:hAnsi="宋体"/>
                <w:color w:val="0000FF"/>
              </w:rPr>
            </w:pPr>
            <w:r w:rsidRPr="00284A4B">
              <w:rPr>
                <w:rFonts w:ascii="宋体" w:hAnsi="宋体"/>
                <w:color w:val="0000FF"/>
              </w:rPr>
              <w:t>const</w:t>
            </w:r>
          </w:p>
        </w:tc>
        <w:tc>
          <w:tcPr>
            <w:tcW w:w="1621" w:type="dxa"/>
          </w:tcPr>
          <w:p w:rsidR="00922A13" w:rsidRPr="00284A4B" w:rsidRDefault="00922A13" w:rsidP="00EF1CE5">
            <w:pPr>
              <w:rPr>
                <w:rFonts w:ascii="宋体" w:hAnsi="宋体"/>
                <w:color w:val="0000FF"/>
              </w:rPr>
            </w:pPr>
            <w:r w:rsidRPr="00284A4B">
              <w:rPr>
                <w:rFonts w:ascii="宋体" w:hAnsi="宋体"/>
                <w:color w:val="0000FF"/>
              </w:rPr>
              <w:t>debugger</w:t>
            </w:r>
          </w:p>
        </w:tc>
        <w:tc>
          <w:tcPr>
            <w:tcW w:w="1675" w:type="dxa"/>
          </w:tcPr>
          <w:p w:rsidR="00922A13" w:rsidRPr="00284A4B" w:rsidRDefault="00922A13" w:rsidP="00EF1CE5">
            <w:pPr>
              <w:rPr>
                <w:rFonts w:ascii="宋体" w:hAnsi="宋体"/>
                <w:color w:val="0000FF"/>
              </w:rPr>
            </w:pPr>
            <w:r w:rsidRPr="00284A4B">
              <w:rPr>
                <w:rFonts w:ascii="宋体" w:hAnsi="宋体"/>
                <w:color w:val="0000FF"/>
              </w:rPr>
              <w:t>double</w:t>
            </w:r>
          </w:p>
        </w:tc>
        <w:tc>
          <w:tcPr>
            <w:tcW w:w="1595" w:type="dxa"/>
          </w:tcPr>
          <w:p w:rsidR="00922A13" w:rsidRPr="00284A4B" w:rsidRDefault="00922A13" w:rsidP="00EF1CE5">
            <w:pPr>
              <w:rPr>
                <w:rFonts w:ascii="宋体" w:hAnsi="宋体"/>
                <w:color w:val="0000FF"/>
              </w:rPr>
            </w:pPr>
            <w:r w:rsidRPr="00284A4B">
              <w:rPr>
                <w:rFonts w:ascii="宋体" w:hAnsi="宋体"/>
                <w:color w:val="0000FF"/>
              </w:rPr>
              <w:t>enum</w:t>
            </w:r>
          </w:p>
        </w:tc>
        <w:tc>
          <w:tcPr>
            <w:tcW w:w="1649" w:type="dxa"/>
          </w:tcPr>
          <w:p w:rsidR="00922A13" w:rsidRPr="00284A4B" w:rsidRDefault="00922A13" w:rsidP="00EF1CE5">
            <w:pPr>
              <w:rPr>
                <w:rFonts w:ascii="宋体" w:hAnsi="宋体"/>
                <w:color w:val="0000FF"/>
              </w:rPr>
            </w:pPr>
            <w:r w:rsidRPr="00284A4B">
              <w:rPr>
                <w:rFonts w:ascii="宋体" w:hAnsi="宋体"/>
                <w:color w:val="0000FF"/>
              </w:rPr>
              <w:t>export</w:t>
            </w:r>
          </w:p>
        </w:tc>
      </w:tr>
      <w:tr w:rsidR="00922A13" w:rsidRPr="00A0758A" w:rsidTr="00EF1CE5">
        <w:tc>
          <w:tcPr>
            <w:tcW w:w="1622" w:type="dxa"/>
          </w:tcPr>
          <w:p w:rsidR="00922A13" w:rsidRPr="00284A4B" w:rsidRDefault="00922A13" w:rsidP="00EF1CE5">
            <w:pPr>
              <w:rPr>
                <w:rFonts w:ascii="宋体" w:hAnsi="宋体"/>
                <w:color w:val="0000FF"/>
              </w:rPr>
            </w:pPr>
            <w:r w:rsidRPr="00284A4B">
              <w:rPr>
                <w:rFonts w:ascii="宋体" w:hAnsi="宋体"/>
                <w:color w:val="0000FF"/>
              </w:rPr>
              <w:t>extends</w:t>
            </w:r>
          </w:p>
        </w:tc>
        <w:tc>
          <w:tcPr>
            <w:tcW w:w="1621" w:type="dxa"/>
          </w:tcPr>
          <w:p w:rsidR="00922A13" w:rsidRPr="00284A4B" w:rsidRDefault="00922A13" w:rsidP="00EF1CE5">
            <w:pPr>
              <w:rPr>
                <w:rFonts w:ascii="宋体" w:hAnsi="宋体"/>
                <w:color w:val="0000FF"/>
              </w:rPr>
            </w:pPr>
            <w:r w:rsidRPr="00284A4B">
              <w:rPr>
                <w:rFonts w:ascii="宋体" w:hAnsi="宋体"/>
                <w:color w:val="0000FF"/>
              </w:rPr>
              <w:t>final</w:t>
            </w:r>
          </w:p>
        </w:tc>
        <w:tc>
          <w:tcPr>
            <w:tcW w:w="1675" w:type="dxa"/>
          </w:tcPr>
          <w:p w:rsidR="00922A13" w:rsidRPr="00284A4B" w:rsidRDefault="00922A13" w:rsidP="00EF1CE5">
            <w:pPr>
              <w:rPr>
                <w:rFonts w:ascii="宋体" w:hAnsi="宋体"/>
                <w:color w:val="0000FF"/>
              </w:rPr>
            </w:pPr>
            <w:r w:rsidRPr="00284A4B">
              <w:rPr>
                <w:rFonts w:ascii="宋体" w:hAnsi="宋体"/>
                <w:color w:val="0000FF"/>
              </w:rPr>
              <w:t>float</w:t>
            </w:r>
          </w:p>
        </w:tc>
        <w:tc>
          <w:tcPr>
            <w:tcW w:w="1595" w:type="dxa"/>
          </w:tcPr>
          <w:p w:rsidR="00922A13" w:rsidRPr="00284A4B" w:rsidRDefault="00922A13" w:rsidP="00EF1CE5">
            <w:pPr>
              <w:rPr>
                <w:rFonts w:ascii="宋体" w:hAnsi="宋体"/>
                <w:color w:val="0000FF"/>
              </w:rPr>
            </w:pPr>
            <w:r w:rsidRPr="00284A4B">
              <w:rPr>
                <w:rFonts w:ascii="宋体" w:hAnsi="宋体"/>
                <w:color w:val="0000FF"/>
              </w:rPr>
              <w:t>goto</w:t>
            </w:r>
          </w:p>
        </w:tc>
        <w:tc>
          <w:tcPr>
            <w:tcW w:w="1649" w:type="dxa"/>
          </w:tcPr>
          <w:p w:rsidR="00922A13" w:rsidRPr="00284A4B" w:rsidRDefault="00922A13" w:rsidP="00EF1CE5">
            <w:pPr>
              <w:rPr>
                <w:rFonts w:ascii="宋体" w:hAnsi="宋体"/>
                <w:color w:val="0000FF"/>
              </w:rPr>
            </w:pPr>
            <w:r w:rsidRPr="00284A4B">
              <w:rPr>
                <w:rFonts w:ascii="宋体" w:hAnsi="宋体"/>
                <w:color w:val="0000FF"/>
              </w:rPr>
              <w:t>implements</w:t>
            </w:r>
          </w:p>
        </w:tc>
      </w:tr>
      <w:tr w:rsidR="00922A13" w:rsidRPr="00A0758A" w:rsidTr="00EF1CE5">
        <w:tc>
          <w:tcPr>
            <w:tcW w:w="1622" w:type="dxa"/>
          </w:tcPr>
          <w:p w:rsidR="00922A13" w:rsidRPr="00284A4B" w:rsidRDefault="00922A13" w:rsidP="00EF1CE5">
            <w:pPr>
              <w:rPr>
                <w:rFonts w:ascii="宋体" w:hAnsi="宋体"/>
                <w:color w:val="0000FF"/>
              </w:rPr>
            </w:pPr>
            <w:r w:rsidRPr="00284A4B">
              <w:rPr>
                <w:rFonts w:ascii="宋体" w:hAnsi="宋体"/>
                <w:color w:val="0000FF"/>
              </w:rPr>
              <w:t>import</w:t>
            </w:r>
          </w:p>
        </w:tc>
        <w:tc>
          <w:tcPr>
            <w:tcW w:w="1621" w:type="dxa"/>
          </w:tcPr>
          <w:p w:rsidR="00922A13" w:rsidRPr="00284A4B" w:rsidRDefault="00922A13" w:rsidP="00EF1CE5">
            <w:pPr>
              <w:rPr>
                <w:rFonts w:ascii="宋体" w:hAnsi="宋体"/>
                <w:color w:val="0000FF"/>
              </w:rPr>
            </w:pPr>
            <w:r w:rsidRPr="00284A4B">
              <w:rPr>
                <w:rFonts w:ascii="宋体" w:hAnsi="宋体"/>
                <w:color w:val="0000FF"/>
              </w:rPr>
              <w:t>int</w:t>
            </w:r>
          </w:p>
        </w:tc>
        <w:tc>
          <w:tcPr>
            <w:tcW w:w="1675" w:type="dxa"/>
          </w:tcPr>
          <w:p w:rsidR="00922A13" w:rsidRPr="00284A4B" w:rsidRDefault="00922A13" w:rsidP="00EF1CE5">
            <w:pPr>
              <w:rPr>
                <w:rFonts w:ascii="宋体" w:hAnsi="宋体"/>
                <w:color w:val="0000FF"/>
              </w:rPr>
            </w:pPr>
            <w:r w:rsidRPr="00284A4B">
              <w:rPr>
                <w:rFonts w:ascii="宋体" w:hAnsi="宋体"/>
                <w:color w:val="0000FF"/>
              </w:rPr>
              <w:t>interface</w:t>
            </w:r>
          </w:p>
        </w:tc>
        <w:tc>
          <w:tcPr>
            <w:tcW w:w="1595" w:type="dxa"/>
          </w:tcPr>
          <w:p w:rsidR="00922A13" w:rsidRPr="00284A4B" w:rsidRDefault="00922A13" w:rsidP="00EF1CE5">
            <w:pPr>
              <w:rPr>
                <w:rFonts w:ascii="宋体" w:hAnsi="宋体"/>
                <w:color w:val="0000FF"/>
              </w:rPr>
            </w:pPr>
            <w:r w:rsidRPr="00284A4B">
              <w:rPr>
                <w:rFonts w:ascii="宋体" w:hAnsi="宋体"/>
                <w:color w:val="0000FF"/>
              </w:rPr>
              <w:t>long</w:t>
            </w:r>
          </w:p>
        </w:tc>
        <w:tc>
          <w:tcPr>
            <w:tcW w:w="1649" w:type="dxa"/>
          </w:tcPr>
          <w:p w:rsidR="00922A13" w:rsidRPr="00284A4B" w:rsidRDefault="00922A13" w:rsidP="00EF1CE5">
            <w:pPr>
              <w:rPr>
                <w:rFonts w:ascii="宋体" w:hAnsi="宋体"/>
                <w:color w:val="0000FF"/>
              </w:rPr>
            </w:pPr>
            <w:r w:rsidRPr="00284A4B">
              <w:rPr>
                <w:rFonts w:ascii="宋体" w:hAnsi="宋体"/>
                <w:color w:val="0000FF"/>
              </w:rPr>
              <w:t>native</w:t>
            </w:r>
          </w:p>
        </w:tc>
      </w:tr>
      <w:tr w:rsidR="00922A13" w:rsidRPr="00A0758A" w:rsidTr="00EF1CE5">
        <w:tc>
          <w:tcPr>
            <w:tcW w:w="1622" w:type="dxa"/>
          </w:tcPr>
          <w:p w:rsidR="00922A13" w:rsidRPr="00284A4B" w:rsidRDefault="00922A13" w:rsidP="00EF1CE5">
            <w:pPr>
              <w:rPr>
                <w:rFonts w:ascii="宋体" w:hAnsi="宋体"/>
                <w:color w:val="0000FF"/>
              </w:rPr>
            </w:pPr>
            <w:r w:rsidRPr="00284A4B">
              <w:rPr>
                <w:rFonts w:ascii="宋体" w:hAnsi="宋体"/>
                <w:color w:val="0000FF"/>
              </w:rPr>
              <w:t>package</w:t>
            </w:r>
          </w:p>
        </w:tc>
        <w:tc>
          <w:tcPr>
            <w:tcW w:w="1621" w:type="dxa"/>
          </w:tcPr>
          <w:p w:rsidR="00922A13" w:rsidRPr="00284A4B" w:rsidRDefault="00922A13" w:rsidP="00EF1CE5">
            <w:pPr>
              <w:rPr>
                <w:rFonts w:ascii="宋体" w:hAnsi="宋体"/>
                <w:color w:val="0000FF"/>
              </w:rPr>
            </w:pPr>
            <w:r w:rsidRPr="00284A4B">
              <w:rPr>
                <w:rFonts w:ascii="宋体" w:hAnsi="宋体"/>
                <w:color w:val="0000FF"/>
              </w:rPr>
              <w:t>private</w:t>
            </w:r>
          </w:p>
        </w:tc>
        <w:tc>
          <w:tcPr>
            <w:tcW w:w="1675" w:type="dxa"/>
          </w:tcPr>
          <w:p w:rsidR="00922A13" w:rsidRPr="00284A4B" w:rsidRDefault="00922A13" w:rsidP="00EF1CE5">
            <w:pPr>
              <w:rPr>
                <w:rFonts w:ascii="宋体" w:hAnsi="宋体"/>
                <w:color w:val="0000FF"/>
              </w:rPr>
            </w:pPr>
            <w:r w:rsidRPr="00284A4B">
              <w:rPr>
                <w:rFonts w:ascii="宋体" w:hAnsi="宋体"/>
                <w:color w:val="0000FF"/>
              </w:rPr>
              <w:t>protected</w:t>
            </w:r>
          </w:p>
        </w:tc>
        <w:tc>
          <w:tcPr>
            <w:tcW w:w="1595" w:type="dxa"/>
          </w:tcPr>
          <w:p w:rsidR="00922A13" w:rsidRPr="00284A4B" w:rsidRDefault="00922A13" w:rsidP="00EF1CE5">
            <w:pPr>
              <w:rPr>
                <w:rFonts w:ascii="宋体" w:hAnsi="宋体"/>
                <w:color w:val="0000FF"/>
              </w:rPr>
            </w:pPr>
            <w:r w:rsidRPr="00284A4B">
              <w:rPr>
                <w:rFonts w:ascii="宋体" w:hAnsi="宋体"/>
                <w:color w:val="0000FF"/>
              </w:rPr>
              <w:t>public</w:t>
            </w:r>
          </w:p>
        </w:tc>
        <w:tc>
          <w:tcPr>
            <w:tcW w:w="1649" w:type="dxa"/>
          </w:tcPr>
          <w:p w:rsidR="00922A13" w:rsidRPr="00284A4B" w:rsidRDefault="00922A13" w:rsidP="00EF1CE5">
            <w:pPr>
              <w:rPr>
                <w:rFonts w:ascii="宋体" w:hAnsi="宋体"/>
                <w:color w:val="0000FF"/>
              </w:rPr>
            </w:pPr>
            <w:r w:rsidRPr="00284A4B">
              <w:rPr>
                <w:rFonts w:ascii="宋体" w:hAnsi="宋体"/>
                <w:color w:val="0000FF"/>
              </w:rPr>
              <w:t>short</w:t>
            </w:r>
          </w:p>
        </w:tc>
      </w:tr>
      <w:tr w:rsidR="00922A13" w:rsidRPr="00A0758A" w:rsidTr="00EF1CE5">
        <w:tc>
          <w:tcPr>
            <w:tcW w:w="1622" w:type="dxa"/>
          </w:tcPr>
          <w:p w:rsidR="00922A13" w:rsidRPr="00284A4B" w:rsidRDefault="00922A13" w:rsidP="00EF1CE5">
            <w:pPr>
              <w:rPr>
                <w:rFonts w:ascii="宋体" w:hAnsi="宋体"/>
                <w:color w:val="0000FF"/>
              </w:rPr>
            </w:pPr>
            <w:r w:rsidRPr="00284A4B">
              <w:rPr>
                <w:rFonts w:ascii="宋体" w:hAnsi="宋体"/>
                <w:color w:val="0000FF"/>
              </w:rPr>
              <w:t>static</w:t>
            </w:r>
          </w:p>
        </w:tc>
        <w:tc>
          <w:tcPr>
            <w:tcW w:w="1621" w:type="dxa"/>
          </w:tcPr>
          <w:p w:rsidR="00922A13" w:rsidRPr="00284A4B" w:rsidRDefault="00922A13" w:rsidP="00EF1CE5">
            <w:pPr>
              <w:rPr>
                <w:rFonts w:ascii="宋体" w:hAnsi="宋体"/>
                <w:color w:val="0000FF"/>
              </w:rPr>
            </w:pPr>
            <w:r w:rsidRPr="00284A4B">
              <w:rPr>
                <w:rFonts w:ascii="宋体" w:hAnsi="宋体"/>
                <w:color w:val="0000FF"/>
              </w:rPr>
              <w:t>super</w:t>
            </w:r>
          </w:p>
        </w:tc>
        <w:tc>
          <w:tcPr>
            <w:tcW w:w="1675" w:type="dxa"/>
          </w:tcPr>
          <w:p w:rsidR="00922A13" w:rsidRPr="00284A4B" w:rsidRDefault="00922A13" w:rsidP="00EF1CE5">
            <w:pPr>
              <w:rPr>
                <w:rFonts w:ascii="宋体" w:hAnsi="宋体"/>
                <w:color w:val="0000FF"/>
              </w:rPr>
            </w:pPr>
            <w:r w:rsidRPr="00284A4B">
              <w:rPr>
                <w:rFonts w:ascii="宋体" w:hAnsi="宋体"/>
                <w:color w:val="0000FF"/>
              </w:rPr>
              <w:t>synchronized</w:t>
            </w:r>
          </w:p>
        </w:tc>
        <w:tc>
          <w:tcPr>
            <w:tcW w:w="1595" w:type="dxa"/>
          </w:tcPr>
          <w:p w:rsidR="00922A13" w:rsidRPr="00284A4B" w:rsidRDefault="00922A13" w:rsidP="00EF1CE5">
            <w:pPr>
              <w:rPr>
                <w:rFonts w:ascii="宋体" w:hAnsi="宋体"/>
                <w:color w:val="0000FF"/>
              </w:rPr>
            </w:pPr>
            <w:r w:rsidRPr="00284A4B">
              <w:rPr>
                <w:rFonts w:ascii="宋体" w:hAnsi="宋体"/>
                <w:color w:val="0000FF"/>
              </w:rPr>
              <w:t>throws</w:t>
            </w:r>
          </w:p>
        </w:tc>
        <w:tc>
          <w:tcPr>
            <w:tcW w:w="1649" w:type="dxa"/>
          </w:tcPr>
          <w:p w:rsidR="00922A13" w:rsidRPr="00284A4B" w:rsidRDefault="00922A13" w:rsidP="00EF1CE5">
            <w:pPr>
              <w:rPr>
                <w:rFonts w:ascii="宋体" w:hAnsi="宋体"/>
                <w:color w:val="0000FF"/>
              </w:rPr>
            </w:pPr>
            <w:r w:rsidRPr="00284A4B">
              <w:rPr>
                <w:rFonts w:ascii="宋体" w:hAnsi="宋体"/>
                <w:color w:val="0000FF"/>
              </w:rPr>
              <w:t>transient</w:t>
            </w:r>
          </w:p>
        </w:tc>
      </w:tr>
      <w:tr w:rsidR="00922A13" w:rsidRPr="00A0758A" w:rsidTr="00EF1CE5">
        <w:tc>
          <w:tcPr>
            <w:tcW w:w="1622" w:type="dxa"/>
          </w:tcPr>
          <w:p w:rsidR="00922A13" w:rsidRPr="00A0758A" w:rsidRDefault="00922A13" w:rsidP="00EF1CE5">
            <w:pPr>
              <w:rPr>
                <w:rFonts w:ascii="宋体"/>
              </w:rPr>
            </w:pPr>
            <w:r w:rsidRPr="00284A4B">
              <w:rPr>
                <w:rFonts w:ascii="宋体" w:hAnsi="宋体"/>
                <w:color w:val="0000FF"/>
              </w:rPr>
              <w:t>volatile</w:t>
            </w:r>
          </w:p>
        </w:tc>
        <w:tc>
          <w:tcPr>
            <w:tcW w:w="1621" w:type="dxa"/>
          </w:tcPr>
          <w:p w:rsidR="00922A13" w:rsidRPr="00A0758A" w:rsidRDefault="00922A13" w:rsidP="00EF1CE5">
            <w:pPr>
              <w:rPr>
                <w:rFonts w:ascii="宋体"/>
              </w:rPr>
            </w:pPr>
          </w:p>
        </w:tc>
        <w:tc>
          <w:tcPr>
            <w:tcW w:w="1675" w:type="dxa"/>
          </w:tcPr>
          <w:p w:rsidR="00922A13" w:rsidRPr="00A0758A" w:rsidRDefault="00922A13" w:rsidP="00EF1CE5">
            <w:pPr>
              <w:rPr>
                <w:rFonts w:ascii="宋体"/>
              </w:rPr>
            </w:pPr>
          </w:p>
        </w:tc>
        <w:tc>
          <w:tcPr>
            <w:tcW w:w="1595" w:type="dxa"/>
          </w:tcPr>
          <w:p w:rsidR="00922A13" w:rsidRPr="00A0758A" w:rsidRDefault="00922A13" w:rsidP="00EF1CE5">
            <w:pPr>
              <w:rPr>
                <w:rFonts w:ascii="宋体"/>
              </w:rPr>
            </w:pPr>
          </w:p>
        </w:tc>
        <w:tc>
          <w:tcPr>
            <w:tcW w:w="1649" w:type="dxa"/>
          </w:tcPr>
          <w:p w:rsidR="00922A13" w:rsidRPr="00A0758A" w:rsidRDefault="00922A13" w:rsidP="00EF1CE5">
            <w:pPr>
              <w:rPr>
                <w:rFonts w:ascii="宋体"/>
              </w:rPr>
            </w:pPr>
          </w:p>
        </w:tc>
      </w:tr>
    </w:tbl>
    <w:p w:rsidR="00922A13" w:rsidRDefault="00922A13" w:rsidP="00AA39E2">
      <w:pPr>
        <w:ind w:left="360"/>
        <w:rPr>
          <w:rFonts w:ascii="宋体"/>
        </w:rPr>
      </w:pPr>
    </w:p>
    <w:p w:rsidR="00922A13" w:rsidRDefault="00922A13" w:rsidP="00AA39E2">
      <w:pPr>
        <w:pStyle w:val="2"/>
        <w:numPr>
          <w:ilvl w:val="0"/>
          <w:numId w:val="14"/>
        </w:numPr>
        <w:ind w:firstLineChars="0"/>
        <w:rPr>
          <w:rFonts w:ascii="宋体"/>
          <w:b/>
        </w:rPr>
      </w:pPr>
      <w:r>
        <w:rPr>
          <w:rFonts w:ascii="宋体" w:hAnsi="宋体" w:hint="eastAsia"/>
          <w:b/>
        </w:rPr>
        <w:t>定义变量名或方法、属性名，有什么规范原则吗？请说一说。</w:t>
      </w:r>
    </w:p>
    <w:p w:rsidR="00922A13" w:rsidRPr="00000619" w:rsidRDefault="00922A13" w:rsidP="00AA39E2">
      <w:pPr>
        <w:pStyle w:val="2"/>
        <w:ind w:firstLineChars="0" w:firstLine="0"/>
        <w:rPr>
          <w:rFonts w:ascii="宋体"/>
          <w:b/>
          <w:color w:val="FF0000"/>
        </w:rPr>
      </w:pPr>
      <w:r w:rsidRPr="00000619">
        <w:rPr>
          <w:rFonts w:ascii="宋体" w:hAnsi="宋体" w:hint="eastAsia"/>
          <w:b/>
          <w:color w:val="FF0000"/>
        </w:rPr>
        <w:t>答：</w:t>
      </w:r>
    </w:p>
    <w:p w:rsidR="00922A13" w:rsidRPr="00284A4B" w:rsidRDefault="00922A13" w:rsidP="00AA39E2">
      <w:pPr>
        <w:numPr>
          <w:ilvl w:val="0"/>
          <w:numId w:val="17"/>
        </w:numPr>
        <w:tabs>
          <w:tab w:val="left" w:pos="845"/>
        </w:tabs>
        <w:ind w:left="845"/>
        <w:rPr>
          <w:rFonts w:ascii="宋体"/>
          <w:color w:val="0000FF"/>
        </w:rPr>
      </w:pPr>
      <w:r w:rsidRPr="00284A4B">
        <w:rPr>
          <w:rFonts w:ascii="宋体" w:hAnsi="宋体" w:hint="eastAsia"/>
          <w:color w:val="0000FF"/>
        </w:rPr>
        <w:t>变量：匈牙利命名法（首字母是变量类型）见下面附表</w:t>
      </w:r>
    </w:p>
    <w:p w:rsidR="00922A13" w:rsidRPr="00284A4B" w:rsidRDefault="00922A13" w:rsidP="00AA39E2">
      <w:pPr>
        <w:numPr>
          <w:ilvl w:val="0"/>
          <w:numId w:val="17"/>
        </w:numPr>
        <w:tabs>
          <w:tab w:val="left" w:pos="845"/>
        </w:tabs>
        <w:ind w:left="845"/>
        <w:rPr>
          <w:rFonts w:ascii="宋体" w:hAnsi="宋体"/>
          <w:color w:val="0000FF"/>
        </w:rPr>
      </w:pPr>
      <w:r w:rsidRPr="00284A4B">
        <w:rPr>
          <w:rFonts w:ascii="宋体" w:hAnsi="宋体" w:hint="eastAsia"/>
          <w:color w:val="0000FF"/>
        </w:rPr>
        <w:t>函数：</w:t>
      </w:r>
      <w:r w:rsidRPr="00284A4B">
        <w:rPr>
          <w:rFonts w:ascii="宋体" w:hAnsi="宋体"/>
          <w:color w:val="0000FF"/>
        </w:rPr>
        <w:t>Camel(</w:t>
      </w:r>
      <w:r w:rsidRPr="00284A4B">
        <w:rPr>
          <w:rFonts w:ascii="宋体" w:hAnsi="宋体" w:hint="eastAsia"/>
          <w:color w:val="0000FF"/>
        </w:rPr>
        <w:t>骆驼命名规范</w:t>
      </w:r>
      <w:r w:rsidRPr="00284A4B">
        <w:rPr>
          <w:rFonts w:ascii="宋体" w:hAnsi="宋体"/>
          <w:color w:val="0000FF"/>
        </w:rPr>
        <w:t>)</w:t>
      </w:r>
    </w:p>
    <w:p w:rsidR="00922A13" w:rsidRPr="00284A4B" w:rsidRDefault="00922A13" w:rsidP="00AA39E2">
      <w:pPr>
        <w:numPr>
          <w:ilvl w:val="0"/>
          <w:numId w:val="17"/>
        </w:numPr>
        <w:tabs>
          <w:tab w:val="left" w:pos="845"/>
        </w:tabs>
        <w:ind w:left="845"/>
        <w:rPr>
          <w:rFonts w:ascii="宋体" w:hAnsi="宋体"/>
          <w:color w:val="0000FF"/>
        </w:rPr>
      </w:pPr>
      <w:r w:rsidRPr="00284A4B">
        <w:rPr>
          <w:rFonts w:ascii="宋体" w:hAnsi="宋体" w:hint="eastAsia"/>
          <w:color w:val="0000FF"/>
        </w:rPr>
        <w:t>属性：</w:t>
      </w:r>
      <w:r w:rsidRPr="00284A4B">
        <w:rPr>
          <w:rFonts w:ascii="宋体" w:hAnsi="宋体"/>
          <w:color w:val="0000FF"/>
        </w:rPr>
        <w:t>Camel</w:t>
      </w:r>
    </w:p>
    <w:p w:rsidR="00922A13" w:rsidRDefault="00922A13" w:rsidP="00AA39E2">
      <w:pPr>
        <w:ind w:left="360"/>
        <w:rPr>
          <w:rFonts w:ascii="宋体"/>
          <w:color w:val="FF0000"/>
        </w:rPr>
      </w:pPr>
      <w:r w:rsidRPr="00000619">
        <w:rPr>
          <w:rFonts w:ascii="宋体" w:hAnsi="宋体" w:hint="eastAsia"/>
          <w:color w:val="FF0000"/>
        </w:rPr>
        <w:t>注：</w:t>
      </w:r>
    </w:p>
    <w:p w:rsidR="00922A13" w:rsidRPr="00284A4B" w:rsidRDefault="00922A13" w:rsidP="00AA39E2">
      <w:pPr>
        <w:ind w:left="360"/>
        <w:rPr>
          <w:rFonts w:ascii="宋体"/>
          <w:color w:val="0000FF"/>
        </w:rPr>
      </w:pPr>
      <w:r w:rsidRPr="00284A4B">
        <w:rPr>
          <w:rFonts w:ascii="宋体" w:hAnsi="宋体"/>
          <w:color w:val="0000FF"/>
        </w:rPr>
        <w:t>Camel</w:t>
      </w:r>
      <w:r w:rsidRPr="00284A4B">
        <w:rPr>
          <w:rFonts w:ascii="宋体" w:hAnsi="宋体" w:hint="eastAsia"/>
          <w:color w:val="0000FF"/>
        </w:rPr>
        <w:t>：第一个单词首字母小写，其他单词首字母大写，如</w:t>
      </w:r>
      <w:r w:rsidRPr="00284A4B">
        <w:rPr>
          <w:rFonts w:ascii="宋体" w:hAnsi="宋体"/>
          <w:color w:val="0000FF"/>
        </w:rPr>
        <w:t>:</w:t>
      </w:r>
    </w:p>
    <w:p w:rsidR="00922A13" w:rsidRPr="00284A4B" w:rsidRDefault="00922A13" w:rsidP="00AA39E2">
      <w:pPr>
        <w:ind w:left="360"/>
        <w:rPr>
          <w:rFonts w:ascii="宋体"/>
          <w:color w:val="0000FF"/>
        </w:rPr>
      </w:pPr>
      <w:r w:rsidRPr="00284A4B">
        <w:rPr>
          <w:rFonts w:ascii="宋体" w:hAnsi="宋体"/>
          <w:color w:val="0000FF"/>
        </w:rPr>
        <w:t>function getClientName(){...}</w:t>
      </w:r>
    </w:p>
    <w:p w:rsidR="00922A13" w:rsidRPr="00A572FD" w:rsidRDefault="00922A13" w:rsidP="00AA39E2">
      <w:pPr>
        <w:ind w:left="360"/>
        <w:rPr>
          <w:rFonts w:ascii="宋体"/>
          <w:b/>
          <w:color w:val="FF0000"/>
        </w:rPr>
      </w:pPr>
      <w:r w:rsidRPr="00A572FD">
        <w:rPr>
          <w:rFonts w:ascii="宋体" w:hAnsi="宋体" w:hint="eastAsia"/>
          <w:b/>
          <w:color w:val="FF0000"/>
        </w:rPr>
        <w:t>匈牙利命名法：</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39"/>
        <w:gridCol w:w="2683"/>
        <w:gridCol w:w="2740"/>
      </w:tblGrid>
      <w:tr w:rsidR="00922A13" w:rsidRPr="00284A4B" w:rsidTr="00EF1CE5">
        <w:tc>
          <w:tcPr>
            <w:tcW w:w="2739" w:type="dxa"/>
          </w:tcPr>
          <w:p w:rsidR="00922A13" w:rsidRPr="00284A4B" w:rsidRDefault="00922A13" w:rsidP="00EF1CE5">
            <w:pPr>
              <w:jc w:val="center"/>
              <w:rPr>
                <w:rFonts w:ascii="宋体"/>
                <w:color w:val="0000FF"/>
              </w:rPr>
            </w:pPr>
            <w:r w:rsidRPr="00284A4B">
              <w:rPr>
                <w:rFonts w:ascii="宋体" w:hAnsi="宋体" w:hint="eastAsia"/>
                <w:color w:val="0000FF"/>
              </w:rPr>
              <w:t>类型</w:t>
            </w:r>
          </w:p>
        </w:tc>
        <w:tc>
          <w:tcPr>
            <w:tcW w:w="2683" w:type="dxa"/>
          </w:tcPr>
          <w:p w:rsidR="00922A13" w:rsidRPr="00284A4B" w:rsidRDefault="00922A13" w:rsidP="00EF1CE5">
            <w:pPr>
              <w:jc w:val="center"/>
              <w:rPr>
                <w:rFonts w:ascii="宋体"/>
                <w:color w:val="0000FF"/>
              </w:rPr>
            </w:pPr>
            <w:r w:rsidRPr="00284A4B">
              <w:rPr>
                <w:rFonts w:ascii="宋体" w:hAnsi="宋体" w:hint="eastAsia"/>
                <w:color w:val="0000FF"/>
              </w:rPr>
              <w:t>前缀</w:t>
            </w:r>
          </w:p>
        </w:tc>
        <w:tc>
          <w:tcPr>
            <w:tcW w:w="2740" w:type="dxa"/>
          </w:tcPr>
          <w:p w:rsidR="00922A13" w:rsidRPr="00284A4B" w:rsidRDefault="00922A13" w:rsidP="00EF1CE5">
            <w:pPr>
              <w:jc w:val="center"/>
              <w:rPr>
                <w:rFonts w:ascii="宋体"/>
                <w:color w:val="0000FF"/>
              </w:rPr>
            </w:pPr>
            <w:r w:rsidRPr="00284A4B">
              <w:rPr>
                <w:rFonts w:ascii="宋体" w:hAnsi="宋体" w:hint="eastAsia"/>
                <w:color w:val="0000FF"/>
              </w:rPr>
              <w:t>示例</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Array</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a</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aNameList</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Boolean</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b</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bVisible</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Float</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f</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fMoney</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Function</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fn</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fnMethod</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Int</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i</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iAge</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Object</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o</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oType</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Regexp(</w:t>
            </w:r>
            <w:r w:rsidRPr="00284A4B">
              <w:rPr>
                <w:rFonts w:ascii="宋体" w:hAnsi="宋体" w:hint="eastAsia"/>
                <w:color w:val="0000FF"/>
              </w:rPr>
              <w:t>正则表达式</w:t>
            </w:r>
            <w:r w:rsidRPr="00284A4B">
              <w:rPr>
                <w:rFonts w:ascii="宋体" w:hAnsi="宋体"/>
                <w:color w:val="0000FF"/>
              </w:rPr>
              <w:t>)</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re</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rePattern</w:t>
            </w:r>
          </w:p>
        </w:tc>
      </w:tr>
      <w:tr w:rsidR="00922A13" w:rsidRPr="00284A4B" w:rsidTr="00EF1CE5">
        <w:tc>
          <w:tcPr>
            <w:tcW w:w="2739" w:type="dxa"/>
          </w:tcPr>
          <w:p w:rsidR="00922A13" w:rsidRPr="00284A4B" w:rsidRDefault="00922A13" w:rsidP="00EF1CE5">
            <w:pPr>
              <w:ind w:left="360"/>
              <w:rPr>
                <w:rFonts w:ascii="宋体" w:hAnsi="宋体"/>
                <w:color w:val="0000FF"/>
              </w:rPr>
            </w:pPr>
            <w:r w:rsidRPr="00284A4B">
              <w:rPr>
                <w:rFonts w:ascii="宋体" w:hAnsi="宋体"/>
                <w:color w:val="0000FF"/>
              </w:rPr>
              <w:t>string</w:t>
            </w:r>
          </w:p>
        </w:tc>
        <w:tc>
          <w:tcPr>
            <w:tcW w:w="2683" w:type="dxa"/>
          </w:tcPr>
          <w:p w:rsidR="00922A13" w:rsidRPr="00284A4B" w:rsidRDefault="00922A13" w:rsidP="00EF1CE5">
            <w:pPr>
              <w:ind w:left="360"/>
              <w:rPr>
                <w:rFonts w:ascii="宋体" w:hAnsi="宋体"/>
                <w:color w:val="0000FF"/>
              </w:rPr>
            </w:pPr>
            <w:r w:rsidRPr="00284A4B">
              <w:rPr>
                <w:rFonts w:ascii="宋体" w:hAnsi="宋体"/>
                <w:color w:val="0000FF"/>
              </w:rPr>
              <w:t>s</w:t>
            </w:r>
          </w:p>
        </w:tc>
        <w:tc>
          <w:tcPr>
            <w:tcW w:w="2740" w:type="dxa"/>
          </w:tcPr>
          <w:p w:rsidR="00922A13" w:rsidRPr="00284A4B" w:rsidRDefault="00922A13" w:rsidP="00EF1CE5">
            <w:pPr>
              <w:ind w:left="360"/>
              <w:rPr>
                <w:rFonts w:ascii="宋体" w:hAnsi="宋体"/>
                <w:color w:val="0000FF"/>
              </w:rPr>
            </w:pPr>
            <w:r w:rsidRPr="00284A4B">
              <w:rPr>
                <w:rFonts w:ascii="宋体" w:hAnsi="宋体"/>
                <w:color w:val="0000FF"/>
              </w:rPr>
              <w:t>sName</w:t>
            </w:r>
          </w:p>
        </w:tc>
      </w:tr>
    </w:tbl>
    <w:p w:rsidR="00922A13" w:rsidRPr="00284A4B" w:rsidRDefault="00922A13" w:rsidP="00AA39E2">
      <w:pPr>
        <w:ind w:left="360"/>
        <w:rPr>
          <w:rFonts w:ascii="宋体"/>
          <w:color w:val="0000FF"/>
        </w:rPr>
      </w:pPr>
    </w:p>
    <w:p w:rsidR="00922A13" w:rsidRDefault="00922A13" w:rsidP="00AA39E2">
      <w:pPr>
        <w:pStyle w:val="2"/>
        <w:numPr>
          <w:ilvl w:val="0"/>
          <w:numId w:val="14"/>
        </w:numPr>
        <w:ind w:firstLineChars="0"/>
        <w:rPr>
          <w:rFonts w:ascii="宋体"/>
          <w:b/>
        </w:rPr>
      </w:pPr>
      <w:r>
        <w:rPr>
          <w:rFonts w:ascii="宋体" w:hAnsi="宋体" w:hint="eastAsia"/>
          <w:b/>
        </w:rPr>
        <w:t>在</w:t>
      </w:r>
      <w:r>
        <w:rPr>
          <w:rFonts w:ascii="宋体" w:hAnsi="宋体"/>
          <w:b/>
        </w:rPr>
        <w:t>IE,FireFox,Chrome</w:t>
      </w:r>
      <w:r>
        <w:rPr>
          <w:rFonts w:ascii="宋体" w:hAnsi="宋体" w:hint="eastAsia"/>
          <w:b/>
        </w:rPr>
        <w:t>这三个浏览器中，如何查看</w:t>
      </w:r>
      <w:r>
        <w:rPr>
          <w:rFonts w:ascii="宋体" w:hAnsi="宋体"/>
          <w:b/>
        </w:rPr>
        <w:t>js</w:t>
      </w:r>
      <w:r>
        <w:rPr>
          <w:rFonts w:ascii="宋体" w:hAnsi="宋体" w:hint="eastAsia"/>
          <w:b/>
        </w:rPr>
        <w:t>代码的报错？</w:t>
      </w:r>
    </w:p>
    <w:p w:rsidR="00922A13" w:rsidRPr="00A572FD" w:rsidRDefault="00922A13" w:rsidP="00AA39E2">
      <w:pPr>
        <w:pStyle w:val="2"/>
        <w:ind w:firstLineChars="0" w:firstLine="0"/>
        <w:rPr>
          <w:rFonts w:ascii="宋体"/>
          <w:b/>
          <w:color w:val="FF0000"/>
        </w:rPr>
      </w:pPr>
      <w:r w:rsidRPr="00A572FD">
        <w:rPr>
          <w:rFonts w:ascii="宋体" w:hAnsi="宋体" w:hint="eastAsia"/>
          <w:b/>
          <w:color w:val="FF0000"/>
        </w:rPr>
        <w:t>答：</w:t>
      </w:r>
    </w:p>
    <w:p w:rsidR="00922A13" w:rsidRDefault="00922A13" w:rsidP="00AA39E2">
      <w:pPr>
        <w:pStyle w:val="2"/>
        <w:ind w:firstLineChars="0" w:firstLine="0"/>
        <w:rPr>
          <w:rFonts w:ascii="宋体"/>
          <w:color w:val="0000FF"/>
        </w:rPr>
      </w:pPr>
      <w:r w:rsidRPr="00284A4B">
        <w:rPr>
          <w:rFonts w:ascii="宋体" w:hAnsi="宋体"/>
          <w:color w:val="0000FF"/>
        </w:rPr>
        <w:t>F12</w:t>
      </w:r>
      <w:r w:rsidRPr="00284A4B">
        <w:rPr>
          <w:rFonts w:ascii="宋体" w:hAnsi="宋体" w:hint="eastAsia"/>
          <w:color w:val="0000FF"/>
        </w:rPr>
        <w:t>启动调试工具</w:t>
      </w:r>
      <w:r>
        <w:rPr>
          <w:rFonts w:ascii="宋体" w:hAnsi="宋体" w:hint="eastAsia"/>
          <w:color w:val="0000FF"/>
        </w:rPr>
        <w:t>。</w:t>
      </w:r>
    </w:p>
    <w:p w:rsidR="00922A13" w:rsidRPr="00284A4B" w:rsidRDefault="00922A13" w:rsidP="00AA39E2">
      <w:pPr>
        <w:pStyle w:val="2"/>
        <w:ind w:firstLineChars="0" w:firstLine="0"/>
        <w:rPr>
          <w:rFonts w:ascii="宋体"/>
          <w:color w:val="0000FF"/>
        </w:rPr>
      </w:pPr>
    </w:p>
    <w:p w:rsidR="00922A13" w:rsidRDefault="00922A13" w:rsidP="00AA39E2">
      <w:pPr>
        <w:pStyle w:val="2"/>
        <w:numPr>
          <w:ilvl w:val="0"/>
          <w:numId w:val="14"/>
        </w:numPr>
        <w:ind w:firstLineChars="0"/>
        <w:rPr>
          <w:rFonts w:ascii="宋体"/>
          <w:b/>
        </w:rPr>
      </w:pPr>
      <w:r>
        <w:rPr>
          <w:rFonts w:ascii="宋体" w:hAnsi="宋体" w:hint="eastAsia"/>
          <w:b/>
        </w:rPr>
        <w:t>说一说</w:t>
      </w:r>
      <w:r>
        <w:rPr>
          <w:rFonts w:ascii="宋体" w:hAnsi="宋体"/>
          <w:b/>
        </w:rPr>
        <w:t>html</w:t>
      </w:r>
      <w:r>
        <w:rPr>
          <w:rFonts w:ascii="宋体" w:hAnsi="宋体" w:hint="eastAsia"/>
          <w:b/>
        </w:rPr>
        <w:t>代码，</w:t>
      </w:r>
      <w:r>
        <w:rPr>
          <w:rFonts w:ascii="宋体" w:hAnsi="宋体"/>
          <w:b/>
        </w:rPr>
        <w:t>css</w:t>
      </w:r>
      <w:r>
        <w:rPr>
          <w:rFonts w:ascii="宋体" w:hAnsi="宋体" w:hint="eastAsia"/>
          <w:b/>
        </w:rPr>
        <w:t>代码和</w:t>
      </w:r>
      <w:r>
        <w:rPr>
          <w:rFonts w:ascii="宋体" w:hAnsi="宋体"/>
          <w:b/>
        </w:rPr>
        <w:t>js</w:t>
      </w:r>
      <w:r>
        <w:rPr>
          <w:rFonts w:ascii="宋体" w:hAnsi="宋体" w:hint="eastAsia"/>
          <w:b/>
        </w:rPr>
        <w:t>代码的注释的写法</w:t>
      </w:r>
    </w:p>
    <w:p w:rsidR="00922A13" w:rsidRPr="00A572FD" w:rsidRDefault="00922A13" w:rsidP="00AA39E2">
      <w:pPr>
        <w:shd w:val="clear" w:color="auto" w:fill="FFFFFF"/>
        <w:autoSpaceDN w:val="0"/>
        <w:spacing w:line="20" w:lineRule="atLeast"/>
        <w:jc w:val="left"/>
        <w:rPr>
          <w:rFonts w:ascii="宋体"/>
          <w:b/>
          <w:color w:val="FF0000"/>
        </w:rPr>
      </w:pPr>
      <w:r w:rsidRPr="00A572FD">
        <w:rPr>
          <w:rFonts w:ascii="宋体" w:hAnsi="宋体" w:hint="eastAsia"/>
          <w:b/>
          <w:color w:val="FF0000"/>
        </w:rPr>
        <w:t>答：</w:t>
      </w:r>
    </w:p>
    <w:p w:rsidR="00922A13" w:rsidRPr="00284A4B" w:rsidRDefault="00922A13" w:rsidP="00AA39E2">
      <w:pPr>
        <w:numPr>
          <w:ilvl w:val="0"/>
          <w:numId w:val="18"/>
        </w:numPr>
        <w:shd w:val="clear" w:color="auto" w:fill="FFFFFF"/>
        <w:tabs>
          <w:tab w:val="left" w:pos="1265"/>
        </w:tabs>
        <w:autoSpaceDN w:val="0"/>
        <w:spacing w:line="20" w:lineRule="atLeast"/>
        <w:ind w:left="1265"/>
        <w:jc w:val="left"/>
        <w:rPr>
          <w:rFonts w:ascii="宋体" w:hAnsi="宋体"/>
          <w:color w:val="0000FF"/>
        </w:rPr>
      </w:pPr>
      <w:r w:rsidRPr="00284A4B">
        <w:rPr>
          <w:rFonts w:ascii="宋体" w:hAnsi="宋体"/>
          <w:color w:val="0000FF"/>
        </w:rPr>
        <w:t>HTML</w:t>
      </w:r>
      <w:r w:rsidRPr="00284A4B">
        <w:rPr>
          <w:rFonts w:ascii="宋体" w:hAnsi="宋体" w:hint="eastAsia"/>
          <w:color w:val="0000FF"/>
        </w:rPr>
        <w:t>注释语法：</w:t>
      </w:r>
      <w:r w:rsidRPr="00284A4B">
        <w:rPr>
          <w:rFonts w:ascii="宋体" w:hAnsi="宋体"/>
          <w:color w:val="0000FF"/>
        </w:rPr>
        <w:t xml:space="preserve">    &lt;!--</w:t>
      </w:r>
      <w:r w:rsidRPr="00284A4B">
        <w:rPr>
          <w:rFonts w:ascii="宋体" w:hAnsi="宋体" w:hint="eastAsia"/>
          <w:color w:val="0000FF"/>
        </w:rPr>
        <w:t>注释的内容</w:t>
      </w:r>
      <w:r w:rsidRPr="00284A4B">
        <w:rPr>
          <w:rFonts w:ascii="宋体" w:hAnsi="宋体"/>
          <w:color w:val="0000FF"/>
        </w:rPr>
        <w:t>--&gt;</w:t>
      </w:r>
    </w:p>
    <w:p w:rsidR="00922A13" w:rsidRPr="00284A4B" w:rsidRDefault="00922A13" w:rsidP="00AA39E2">
      <w:pPr>
        <w:numPr>
          <w:ilvl w:val="0"/>
          <w:numId w:val="18"/>
        </w:numPr>
        <w:shd w:val="clear" w:color="auto" w:fill="FFFFFF"/>
        <w:tabs>
          <w:tab w:val="left" w:pos="1265"/>
        </w:tabs>
        <w:autoSpaceDN w:val="0"/>
        <w:spacing w:line="20" w:lineRule="atLeast"/>
        <w:ind w:left="1265"/>
        <w:jc w:val="left"/>
        <w:rPr>
          <w:rFonts w:ascii="宋体" w:hAnsi="宋体"/>
          <w:color w:val="0000FF"/>
        </w:rPr>
      </w:pPr>
      <w:r w:rsidRPr="00284A4B">
        <w:rPr>
          <w:rFonts w:ascii="宋体" w:hAnsi="宋体"/>
          <w:color w:val="0000FF"/>
        </w:rPr>
        <w:t>css</w:t>
      </w:r>
      <w:r w:rsidRPr="00284A4B">
        <w:rPr>
          <w:rFonts w:ascii="宋体" w:hAnsi="宋体" w:hint="eastAsia"/>
          <w:color w:val="0000FF"/>
        </w:rPr>
        <w:t>注释语法：</w:t>
      </w:r>
      <w:r w:rsidRPr="00284A4B">
        <w:rPr>
          <w:rFonts w:ascii="宋体" w:hAnsi="宋体"/>
          <w:color w:val="0000FF"/>
        </w:rPr>
        <w:t xml:space="preserve">     /* </w:t>
      </w:r>
      <w:r w:rsidRPr="00284A4B">
        <w:rPr>
          <w:rFonts w:ascii="宋体" w:hAnsi="宋体" w:hint="eastAsia"/>
          <w:color w:val="0000FF"/>
        </w:rPr>
        <w:t>注释内容</w:t>
      </w:r>
      <w:r w:rsidRPr="00284A4B">
        <w:rPr>
          <w:rFonts w:ascii="宋体" w:hAnsi="宋体"/>
          <w:color w:val="0000FF"/>
        </w:rPr>
        <w:t xml:space="preserve"> */</w:t>
      </w:r>
    </w:p>
    <w:p w:rsidR="00922A13" w:rsidRPr="00284A4B" w:rsidRDefault="00922A13" w:rsidP="00AA39E2">
      <w:pPr>
        <w:numPr>
          <w:ilvl w:val="0"/>
          <w:numId w:val="18"/>
        </w:numPr>
        <w:shd w:val="clear" w:color="auto" w:fill="FFFFFF"/>
        <w:tabs>
          <w:tab w:val="left" w:pos="1265"/>
        </w:tabs>
        <w:autoSpaceDN w:val="0"/>
        <w:spacing w:line="20" w:lineRule="atLeast"/>
        <w:ind w:left="1265"/>
        <w:jc w:val="left"/>
        <w:rPr>
          <w:rFonts w:ascii="宋体"/>
          <w:color w:val="0000FF"/>
        </w:rPr>
      </w:pPr>
      <w:r w:rsidRPr="00284A4B">
        <w:rPr>
          <w:rFonts w:ascii="宋体" w:hAnsi="宋体"/>
          <w:color w:val="0000FF"/>
        </w:rPr>
        <w:t>javaScript</w:t>
      </w:r>
      <w:r w:rsidRPr="00284A4B">
        <w:rPr>
          <w:rFonts w:ascii="宋体" w:hAnsi="宋体" w:hint="eastAsia"/>
          <w:color w:val="0000FF"/>
        </w:rPr>
        <w:t>注释：</w:t>
      </w:r>
      <w:r w:rsidRPr="00284A4B">
        <w:rPr>
          <w:rFonts w:ascii="宋体" w:hAnsi="宋体"/>
          <w:color w:val="0000FF"/>
        </w:rPr>
        <w:t xml:space="preserve">  //</w:t>
      </w:r>
      <w:r w:rsidRPr="00284A4B">
        <w:rPr>
          <w:rFonts w:ascii="宋体" w:hAnsi="宋体" w:hint="eastAsia"/>
          <w:color w:val="0000FF"/>
        </w:rPr>
        <w:t>注释内容</w:t>
      </w:r>
    </w:p>
    <w:p w:rsidR="00922A13" w:rsidRPr="00284A4B" w:rsidRDefault="00922A13" w:rsidP="00AA39E2">
      <w:pPr>
        <w:shd w:val="clear" w:color="auto" w:fill="FFFFFF"/>
        <w:autoSpaceDN w:val="0"/>
        <w:spacing w:line="20" w:lineRule="atLeast"/>
        <w:ind w:left="840"/>
        <w:jc w:val="left"/>
        <w:rPr>
          <w:rFonts w:ascii="宋体" w:hAnsi="宋体"/>
          <w:color w:val="0000FF"/>
        </w:rPr>
      </w:pPr>
      <w:r w:rsidRPr="00284A4B">
        <w:rPr>
          <w:rFonts w:ascii="宋体" w:hAnsi="宋体"/>
          <w:color w:val="0000FF"/>
        </w:rPr>
        <w:t xml:space="preserve">                      /*</w:t>
      </w:r>
      <w:r w:rsidRPr="00284A4B">
        <w:rPr>
          <w:rFonts w:ascii="宋体" w:hAnsi="宋体" w:hint="eastAsia"/>
          <w:color w:val="0000FF"/>
        </w:rPr>
        <w:t>注释内容</w:t>
      </w:r>
      <w:r w:rsidRPr="00284A4B">
        <w:rPr>
          <w:rFonts w:ascii="宋体" w:hAnsi="宋体"/>
          <w:color w:val="0000FF"/>
        </w:rPr>
        <w:t>*/</w:t>
      </w:r>
    </w:p>
    <w:p w:rsidR="00922A13" w:rsidRDefault="00922A13" w:rsidP="00AA39E2">
      <w:pPr>
        <w:pStyle w:val="2"/>
        <w:numPr>
          <w:ilvl w:val="0"/>
          <w:numId w:val="14"/>
        </w:numPr>
        <w:ind w:firstLineChars="0"/>
        <w:rPr>
          <w:rFonts w:ascii="宋体"/>
          <w:b/>
        </w:rPr>
      </w:pPr>
      <w:r>
        <w:rPr>
          <w:rFonts w:ascii="宋体" w:hAnsi="宋体" w:hint="eastAsia"/>
          <w:b/>
        </w:rPr>
        <w:t>循环语句有几种写法？用不同的写法写出九九乘法表？</w:t>
      </w:r>
    </w:p>
    <w:p w:rsidR="00922A13" w:rsidRPr="00284A4B" w:rsidRDefault="00922A13" w:rsidP="00AA39E2">
      <w:pPr>
        <w:pStyle w:val="2"/>
        <w:ind w:firstLineChars="0" w:firstLine="0"/>
        <w:rPr>
          <w:rFonts w:ascii="宋体"/>
          <w:color w:val="0000FF"/>
        </w:rPr>
      </w:pPr>
      <w:r w:rsidRPr="00A572FD">
        <w:rPr>
          <w:rFonts w:ascii="宋体" w:hAnsi="宋体" w:hint="eastAsia"/>
          <w:b/>
          <w:color w:val="FF0000"/>
        </w:rPr>
        <w:t>答：</w:t>
      </w:r>
      <w:r w:rsidRPr="00284A4B">
        <w:rPr>
          <w:rFonts w:ascii="宋体" w:hAnsi="宋体"/>
          <w:color w:val="0000FF"/>
        </w:rPr>
        <w:t>for</w:t>
      </w:r>
      <w:r>
        <w:rPr>
          <w:rFonts w:ascii="宋体" w:hAnsi="宋体" w:hint="eastAsia"/>
          <w:color w:val="0000FF"/>
        </w:rPr>
        <w:t>；</w:t>
      </w:r>
      <w:r w:rsidRPr="00284A4B">
        <w:rPr>
          <w:rFonts w:ascii="宋体" w:hAnsi="宋体"/>
          <w:color w:val="0000FF"/>
        </w:rPr>
        <w:t>while do</w:t>
      </w:r>
      <w:r>
        <w:rPr>
          <w:rFonts w:ascii="宋体" w:hAnsi="宋体" w:hint="eastAsia"/>
          <w:color w:val="0000FF"/>
        </w:rPr>
        <w:t>；</w:t>
      </w:r>
      <w:r w:rsidRPr="00284A4B">
        <w:rPr>
          <w:rFonts w:ascii="宋体" w:hAnsi="宋体"/>
          <w:color w:val="0000FF"/>
        </w:rPr>
        <w:t>do while</w:t>
      </w:r>
      <w:r>
        <w:rPr>
          <w:rFonts w:ascii="宋体" w:hAnsi="宋体" w:hint="eastAsia"/>
          <w:color w:val="0000FF"/>
        </w:rPr>
        <w:t>；</w:t>
      </w:r>
    </w:p>
    <w:p w:rsidR="00922A13" w:rsidRDefault="00922A13" w:rsidP="00AA39E2">
      <w:pPr>
        <w:pStyle w:val="2"/>
        <w:ind w:firstLineChars="0" w:firstLine="0"/>
        <w:rPr>
          <w:rFonts w:ascii="宋体"/>
          <w:b/>
          <w:bCs/>
        </w:rPr>
      </w:pPr>
      <w:r>
        <w:rPr>
          <w:rFonts w:ascii="宋体" w:hAnsi="宋体" w:hint="eastAsia"/>
          <w:b/>
          <w:bCs/>
        </w:rPr>
        <w:t>方法一：</w:t>
      </w:r>
    </w:p>
    <w:p w:rsidR="00922A13" w:rsidRDefault="00922A13" w:rsidP="00AA39E2">
      <w:pPr>
        <w:pStyle w:val="2"/>
        <w:ind w:firstLineChars="0" w:firstLine="0"/>
        <w:rPr>
          <w:rFonts w:ascii="宋体"/>
        </w:rPr>
      </w:pPr>
      <w:r w:rsidRPr="003A0E28">
        <w:rPr>
          <w:rFonts w:ascii="宋体"/>
        </w:rPr>
        <w:pict>
          <v:shape id="_x0000_i1032" type="#_x0000_t75" style="width:409.5pt;height:93pt;mso-position-horizontal-relative:page;mso-position-vertical-relative:page">
            <v:imagedata r:id="rId29" o:title=""/>
          </v:shape>
        </w:pict>
      </w:r>
    </w:p>
    <w:p w:rsidR="00922A13" w:rsidRDefault="00922A13" w:rsidP="00AA39E2">
      <w:pPr>
        <w:pStyle w:val="2"/>
        <w:ind w:firstLineChars="0" w:firstLine="0"/>
        <w:rPr>
          <w:rFonts w:ascii="宋体"/>
          <w:b/>
          <w:bCs/>
        </w:rPr>
      </w:pPr>
      <w:r>
        <w:rPr>
          <w:rFonts w:ascii="宋体" w:hAnsi="宋体" w:hint="eastAsia"/>
          <w:b/>
          <w:bCs/>
        </w:rPr>
        <w:t>方法二：</w:t>
      </w:r>
    </w:p>
    <w:p w:rsidR="00922A13" w:rsidRDefault="00922A13" w:rsidP="00AA39E2">
      <w:pPr>
        <w:pStyle w:val="2"/>
        <w:ind w:firstLineChars="0" w:firstLine="0"/>
        <w:rPr>
          <w:rFonts w:ascii="宋体"/>
        </w:rPr>
      </w:pPr>
      <w:r w:rsidRPr="003A0E28">
        <w:rPr>
          <w:rFonts w:ascii="宋体"/>
        </w:rPr>
        <w:pict>
          <v:shape id="_x0000_i1033" type="#_x0000_t75" style="width:410.25pt;height:138pt;mso-position-horizontal-relative:page;mso-position-vertical-relative:page">
            <v:imagedata r:id="rId30" o:title=""/>
          </v:shape>
        </w:pict>
      </w:r>
    </w:p>
    <w:p w:rsidR="00922A13" w:rsidRDefault="00922A13" w:rsidP="00AA39E2">
      <w:pPr>
        <w:pStyle w:val="2"/>
        <w:ind w:firstLineChars="0" w:firstLine="0"/>
        <w:rPr>
          <w:rFonts w:ascii="宋体"/>
          <w:b/>
          <w:bCs/>
        </w:rPr>
      </w:pPr>
      <w:r>
        <w:rPr>
          <w:rFonts w:ascii="宋体" w:hAnsi="宋体" w:hint="eastAsia"/>
          <w:b/>
          <w:bCs/>
        </w:rPr>
        <w:t>方法三：</w:t>
      </w:r>
    </w:p>
    <w:p w:rsidR="00922A13" w:rsidRDefault="00922A13" w:rsidP="00AA39E2">
      <w:pPr>
        <w:pStyle w:val="2"/>
        <w:ind w:firstLineChars="0" w:firstLine="0"/>
        <w:rPr>
          <w:rFonts w:ascii="宋体"/>
        </w:rPr>
      </w:pPr>
      <w:r w:rsidRPr="003A0E28">
        <w:rPr>
          <w:rFonts w:ascii="宋体"/>
        </w:rPr>
        <w:pict>
          <v:shape id="_x0000_i1034" type="#_x0000_t75" style="width:410.25pt;height:126pt;mso-position-horizontal-relative:page;mso-position-vertical-relative:page">
            <v:imagedata r:id="rId31" o:title=""/>
          </v:shape>
        </w:pict>
      </w:r>
    </w:p>
    <w:p w:rsidR="00922A13" w:rsidRDefault="00922A13" w:rsidP="00AA39E2">
      <w:pPr>
        <w:pStyle w:val="2"/>
        <w:ind w:firstLineChars="0" w:firstLine="0"/>
        <w:rPr>
          <w:rFonts w:ascii="宋体"/>
        </w:rPr>
      </w:pPr>
    </w:p>
    <w:p w:rsidR="00922A13" w:rsidRDefault="00922A13" w:rsidP="00AA39E2">
      <w:pPr>
        <w:pStyle w:val="2"/>
        <w:numPr>
          <w:ilvl w:val="0"/>
          <w:numId w:val="14"/>
        </w:numPr>
        <w:ind w:firstLineChars="0"/>
        <w:rPr>
          <w:rFonts w:ascii="宋体"/>
          <w:b/>
        </w:rPr>
      </w:pPr>
      <w:r>
        <w:rPr>
          <w:rFonts w:ascii="宋体" w:hAnsi="宋体" w:hint="eastAsia"/>
          <w:b/>
        </w:rPr>
        <w:t>条件语句有几种写法，用不同的写法写出判断当天是星期几的方法。</w:t>
      </w:r>
    </w:p>
    <w:p w:rsidR="00922A13" w:rsidRDefault="00922A13" w:rsidP="0096686C">
      <w:pPr>
        <w:ind w:leftChars="200" w:left="31680"/>
        <w:rPr>
          <w:rFonts w:ascii="宋体"/>
          <w:b/>
          <w:bCs/>
          <w:color w:val="FF0000"/>
        </w:rPr>
      </w:pPr>
      <w:r w:rsidRPr="00A572FD">
        <w:rPr>
          <w:rFonts w:ascii="宋体" w:hAnsi="宋体" w:hint="eastAsia"/>
          <w:b/>
          <w:bCs/>
          <w:color w:val="FF0000"/>
        </w:rPr>
        <w:t>答：</w:t>
      </w:r>
    </w:p>
    <w:p w:rsidR="00922A13" w:rsidRPr="00284A4B" w:rsidRDefault="00922A13" w:rsidP="0096686C">
      <w:pPr>
        <w:ind w:leftChars="200" w:left="31680"/>
        <w:rPr>
          <w:rFonts w:ascii="宋体"/>
          <w:color w:val="0000FF"/>
        </w:rPr>
      </w:pPr>
      <w:r w:rsidRPr="00284A4B">
        <w:rPr>
          <w:rFonts w:ascii="宋体" w:hAnsi="宋体"/>
          <w:color w:val="0000FF"/>
        </w:rPr>
        <w:t>if</w:t>
      </w:r>
      <w:r w:rsidRPr="00284A4B">
        <w:rPr>
          <w:rFonts w:ascii="宋体" w:hAnsi="宋体" w:hint="eastAsia"/>
          <w:color w:val="0000FF"/>
        </w:rPr>
        <w:t>和</w:t>
      </w:r>
      <w:r w:rsidRPr="00284A4B">
        <w:rPr>
          <w:rFonts w:ascii="宋体" w:hAnsi="宋体"/>
          <w:color w:val="0000FF"/>
        </w:rPr>
        <w:t>switch</w:t>
      </w:r>
    </w:p>
    <w:p w:rsidR="00922A13" w:rsidRPr="00A572FD" w:rsidRDefault="00922A13" w:rsidP="0096686C">
      <w:pPr>
        <w:ind w:leftChars="200" w:left="31680"/>
        <w:rPr>
          <w:rFonts w:ascii="宋体"/>
          <w:b/>
          <w:color w:val="0000FF"/>
        </w:rPr>
      </w:pPr>
      <w:r w:rsidRPr="00A572FD">
        <w:rPr>
          <w:rFonts w:ascii="宋体" w:hAnsi="宋体" w:hint="eastAsia"/>
          <w:b/>
          <w:color w:val="0000FF"/>
        </w:rPr>
        <w:t>如：</w:t>
      </w:r>
      <w:r w:rsidRPr="00A572FD">
        <w:rPr>
          <w:rFonts w:ascii="宋体" w:hAnsi="宋体"/>
          <w:b/>
          <w:color w:val="0000FF"/>
        </w:rPr>
        <w:t>switch</w:t>
      </w:r>
      <w:r w:rsidRPr="00A572FD">
        <w:rPr>
          <w:rFonts w:ascii="宋体" w:hAnsi="宋体" w:hint="eastAsia"/>
          <w:b/>
          <w:color w:val="0000FF"/>
        </w:rPr>
        <w:t>：</w:t>
      </w:r>
    </w:p>
    <w:p w:rsidR="00922A13" w:rsidRDefault="00922A13" w:rsidP="0096686C">
      <w:pPr>
        <w:ind w:leftChars="200" w:left="31680"/>
        <w:jc w:val="center"/>
        <w:rPr>
          <w:rFonts w:ascii="宋体"/>
          <w:b/>
        </w:rPr>
      </w:pPr>
      <w:r w:rsidRPr="003A0E28">
        <w:rPr>
          <w:rFonts w:ascii="宋体"/>
          <w:b/>
        </w:rPr>
        <w:pict>
          <v:shape id="_x0000_i1035" type="#_x0000_t75" style="width:244.5pt;height:237.75pt;mso-position-horizontal-relative:page;mso-position-vertical-relative:page">
            <v:imagedata r:id="rId32" o:title=""/>
          </v:shape>
        </w:pict>
      </w:r>
    </w:p>
    <w:p w:rsidR="00922A13" w:rsidRPr="00A572FD" w:rsidRDefault="00922A13" w:rsidP="0096686C">
      <w:pPr>
        <w:ind w:leftChars="200" w:left="31680"/>
        <w:rPr>
          <w:rFonts w:ascii="宋体" w:hAnsi="宋体"/>
          <w:b/>
          <w:color w:val="0000FF"/>
        </w:rPr>
      </w:pPr>
      <w:r w:rsidRPr="00A572FD">
        <w:rPr>
          <w:rFonts w:ascii="宋体" w:hAnsi="宋体"/>
          <w:b/>
          <w:color w:val="0000FF"/>
        </w:rPr>
        <w:t>if:</w:t>
      </w:r>
    </w:p>
    <w:p w:rsidR="00922A13" w:rsidRDefault="00922A13" w:rsidP="0096686C">
      <w:pPr>
        <w:ind w:leftChars="200" w:left="31680"/>
        <w:jc w:val="center"/>
        <w:rPr>
          <w:rFonts w:ascii="宋体"/>
        </w:rPr>
      </w:pPr>
      <w:r w:rsidRPr="003A0E28">
        <w:rPr>
          <w:rFonts w:ascii="宋体"/>
        </w:rPr>
        <w:pict>
          <v:shape id="_x0000_i1036" type="#_x0000_t75" style="width:245.25pt;height:186pt;mso-position-horizontal-relative:page;mso-position-vertical-relative:page">
            <v:imagedata r:id="rId33" o:title=""/>
          </v:shape>
        </w:pict>
      </w:r>
      <w:r>
        <w:rPr>
          <w:rFonts w:ascii="宋体"/>
        </w:rPr>
        <w:br/>
      </w:r>
    </w:p>
    <w:p w:rsidR="00922A13" w:rsidRDefault="00922A13" w:rsidP="00AA39E2">
      <w:pPr>
        <w:numPr>
          <w:ilvl w:val="0"/>
          <w:numId w:val="14"/>
        </w:numPr>
        <w:rPr>
          <w:rFonts w:ascii="宋体"/>
          <w:bCs/>
        </w:rPr>
      </w:pPr>
      <w:r>
        <w:rPr>
          <w:rFonts w:ascii="宋体" w:hAnsi="宋体"/>
          <w:b/>
        </w:rPr>
        <w:t>NaN</w:t>
      </w:r>
      <w:r>
        <w:rPr>
          <w:rFonts w:ascii="宋体" w:hAnsi="宋体" w:hint="eastAsia"/>
          <w:b/>
        </w:rPr>
        <w:t>是什么意思，这个值有什么特点？</w:t>
      </w:r>
    </w:p>
    <w:p w:rsidR="00922A13" w:rsidRDefault="00922A13" w:rsidP="0096686C">
      <w:pPr>
        <w:ind w:leftChars="200" w:left="31680"/>
        <w:rPr>
          <w:rFonts w:ascii="宋体"/>
          <w:b/>
          <w:color w:val="FF0000"/>
        </w:rPr>
      </w:pPr>
      <w:r w:rsidRPr="00A572FD">
        <w:rPr>
          <w:rFonts w:ascii="宋体" w:hAnsi="宋体" w:hint="eastAsia"/>
          <w:b/>
          <w:color w:val="FF0000"/>
        </w:rPr>
        <w:t>答：</w:t>
      </w:r>
    </w:p>
    <w:p w:rsidR="00922A13" w:rsidRPr="00284A4B" w:rsidRDefault="00922A13" w:rsidP="0096686C">
      <w:pPr>
        <w:ind w:leftChars="200" w:left="31680"/>
        <w:rPr>
          <w:rFonts w:ascii="宋体"/>
          <w:color w:val="0000FF"/>
        </w:rPr>
      </w:pPr>
      <w:r w:rsidRPr="00284A4B">
        <w:rPr>
          <w:rFonts w:ascii="宋体" w:hAnsi="宋体"/>
          <w:color w:val="0000FF"/>
        </w:rPr>
        <w:t>NaN</w:t>
      </w:r>
      <w:r w:rsidRPr="00284A4B">
        <w:rPr>
          <w:rFonts w:ascii="宋体" w:hAnsi="宋体" w:hint="eastAsia"/>
          <w:color w:val="0000FF"/>
        </w:rPr>
        <w:t>表示不是一个数，但是它本身是</w:t>
      </w:r>
      <w:r w:rsidRPr="00284A4B">
        <w:rPr>
          <w:rFonts w:ascii="宋体" w:hAnsi="宋体"/>
          <w:color w:val="0000FF"/>
        </w:rPr>
        <w:t>number</w:t>
      </w:r>
      <w:r w:rsidRPr="00284A4B">
        <w:rPr>
          <w:rFonts w:ascii="宋体" w:hAnsi="宋体" w:hint="eastAsia"/>
          <w:color w:val="0000FF"/>
        </w:rPr>
        <w:t>类型。</w:t>
      </w:r>
    </w:p>
    <w:p w:rsidR="00922A13" w:rsidRDefault="00922A13" w:rsidP="0096686C">
      <w:pPr>
        <w:ind w:leftChars="200" w:left="31680"/>
        <w:rPr>
          <w:rFonts w:ascii="宋体"/>
          <w:b/>
          <w:color w:val="FF0000"/>
        </w:rPr>
      </w:pPr>
      <w:r w:rsidRPr="00A572FD">
        <w:rPr>
          <w:rFonts w:ascii="宋体" w:hAnsi="宋体" w:hint="eastAsia"/>
          <w:b/>
          <w:color w:val="FF0000"/>
        </w:rPr>
        <w:t>扩展：</w:t>
      </w:r>
    </w:p>
    <w:p w:rsidR="00922A13" w:rsidRDefault="00922A13" w:rsidP="0096686C">
      <w:pPr>
        <w:ind w:leftChars="200" w:left="31680"/>
        <w:rPr>
          <w:rFonts w:ascii="宋体"/>
          <w:color w:val="0000FF"/>
        </w:rPr>
      </w:pPr>
      <w:r w:rsidRPr="00284A4B">
        <w:rPr>
          <w:rFonts w:ascii="宋体" w:hAnsi="宋体"/>
          <w:color w:val="0000FF"/>
        </w:rPr>
        <w:t>var num=3;window.isNaN(num);</w:t>
      </w:r>
      <w:r w:rsidRPr="00284A4B">
        <w:rPr>
          <w:rFonts w:ascii="宋体" w:hAnsi="宋体" w:hint="eastAsia"/>
          <w:color w:val="0000FF"/>
        </w:rPr>
        <w:t>结果为</w:t>
      </w:r>
      <w:r w:rsidRPr="00284A4B">
        <w:rPr>
          <w:rFonts w:ascii="宋体" w:hAnsi="宋体"/>
          <w:color w:val="0000FF"/>
        </w:rPr>
        <w:t>false</w:t>
      </w:r>
      <w:r w:rsidRPr="00284A4B">
        <w:rPr>
          <w:rFonts w:ascii="宋体" w:hAnsi="宋体" w:hint="eastAsia"/>
          <w:color w:val="0000FF"/>
        </w:rPr>
        <w:t>。</w:t>
      </w:r>
      <w:r w:rsidRPr="00284A4B">
        <w:rPr>
          <w:rFonts w:ascii="宋体" w:hAnsi="宋体"/>
          <w:color w:val="0000FF"/>
        </w:rPr>
        <w:t>isNaN()</w:t>
      </w:r>
      <w:r w:rsidRPr="00284A4B">
        <w:rPr>
          <w:rFonts w:ascii="宋体" w:hAnsi="宋体" w:hint="eastAsia"/>
          <w:color w:val="0000FF"/>
        </w:rPr>
        <w:t>此方法可以判断一个数是不是一个数。</w:t>
      </w:r>
    </w:p>
    <w:p w:rsidR="00922A13" w:rsidRPr="00284A4B" w:rsidRDefault="00922A13" w:rsidP="0096686C">
      <w:pPr>
        <w:ind w:leftChars="200" w:left="31680"/>
        <w:rPr>
          <w:rFonts w:ascii="宋体"/>
          <w:color w:val="0000FF"/>
        </w:rPr>
      </w:pPr>
    </w:p>
    <w:p w:rsidR="00922A13" w:rsidRDefault="00922A13" w:rsidP="00AA39E2">
      <w:pPr>
        <w:numPr>
          <w:ilvl w:val="0"/>
          <w:numId w:val="14"/>
        </w:numPr>
        <w:rPr>
          <w:rFonts w:ascii="宋体"/>
          <w:b/>
        </w:rPr>
      </w:pPr>
      <w:r>
        <w:rPr>
          <w:rFonts w:ascii="宋体" w:hAnsi="宋体" w:hint="eastAsia"/>
          <w:b/>
        </w:rPr>
        <w:t>先看下面代码：</w:t>
      </w:r>
    </w:p>
    <w:p w:rsidR="00922A13" w:rsidRDefault="00922A13" w:rsidP="0096686C">
      <w:pPr>
        <w:ind w:leftChars="500" w:left="31680"/>
        <w:rPr>
          <w:rFonts w:ascii="宋体"/>
          <w:b/>
        </w:rPr>
      </w:pPr>
      <w:r>
        <w:rPr>
          <w:rFonts w:ascii="宋体" w:hAnsi="宋体"/>
          <w:b/>
        </w:rPr>
        <w:t>switch(str){</w:t>
      </w:r>
    </w:p>
    <w:p w:rsidR="00922A13" w:rsidRDefault="00922A13" w:rsidP="0096686C">
      <w:pPr>
        <w:ind w:leftChars="600" w:left="31680"/>
        <w:rPr>
          <w:rFonts w:ascii="宋体"/>
          <w:b/>
        </w:rPr>
      </w:pPr>
      <w:r>
        <w:rPr>
          <w:rFonts w:ascii="宋体" w:hAnsi="宋体"/>
          <w:b/>
        </w:rPr>
        <w:t>case "/01.gif" :</w:t>
      </w:r>
    </w:p>
    <w:p w:rsidR="00922A13" w:rsidRDefault="00922A13" w:rsidP="0096686C">
      <w:pPr>
        <w:ind w:leftChars="900" w:left="31680"/>
        <w:rPr>
          <w:rFonts w:ascii="宋体"/>
          <w:b/>
        </w:rPr>
      </w:pPr>
      <w:r>
        <w:rPr>
          <w:rFonts w:ascii="宋体" w:hAnsi="宋体"/>
          <w:b/>
        </w:rPr>
        <w:t>oImg.src="images/02.gif";</w:t>
      </w:r>
    </w:p>
    <w:p w:rsidR="00922A13" w:rsidRDefault="00922A13" w:rsidP="0096686C">
      <w:pPr>
        <w:ind w:leftChars="900" w:left="31680"/>
        <w:rPr>
          <w:rFonts w:ascii="宋体"/>
          <w:b/>
        </w:rPr>
      </w:pPr>
      <w:r>
        <w:rPr>
          <w:rFonts w:ascii="宋体" w:hAnsi="宋体"/>
          <w:b/>
        </w:rPr>
        <w:t>return;</w:t>
      </w:r>
    </w:p>
    <w:p w:rsidR="00922A13" w:rsidRDefault="00922A13" w:rsidP="0096686C">
      <w:pPr>
        <w:ind w:leftChars="600" w:left="31680"/>
        <w:rPr>
          <w:rFonts w:ascii="宋体"/>
          <w:b/>
        </w:rPr>
      </w:pPr>
      <w:r>
        <w:rPr>
          <w:rFonts w:ascii="宋体" w:hAnsi="宋体"/>
          <w:b/>
        </w:rPr>
        <w:t>case "/02.gif" :</w:t>
      </w:r>
    </w:p>
    <w:p w:rsidR="00922A13" w:rsidRDefault="00922A13" w:rsidP="0096686C">
      <w:pPr>
        <w:ind w:leftChars="900" w:left="31680"/>
        <w:rPr>
          <w:rFonts w:ascii="宋体"/>
          <w:b/>
        </w:rPr>
      </w:pPr>
      <w:r>
        <w:rPr>
          <w:rFonts w:ascii="宋体" w:hAnsi="宋体"/>
          <w:b/>
        </w:rPr>
        <w:t>oImg.src="images/03.gif";</w:t>
      </w:r>
    </w:p>
    <w:p w:rsidR="00922A13" w:rsidRDefault="00922A13" w:rsidP="0096686C">
      <w:pPr>
        <w:ind w:leftChars="900" w:left="31680"/>
        <w:rPr>
          <w:rFonts w:ascii="宋体"/>
          <w:b/>
        </w:rPr>
      </w:pPr>
      <w:r>
        <w:rPr>
          <w:rFonts w:ascii="宋体" w:hAnsi="宋体"/>
          <w:b/>
        </w:rPr>
        <w:t>return;</w:t>
      </w:r>
    </w:p>
    <w:p w:rsidR="00922A13" w:rsidRDefault="00922A13" w:rsidP="0096686C">
      <w:pPr>
        <w:ind w:leftChars="600" w:left="31680"/>
        <w:rPr>
          <w:rFonts w:ascii="宋体"/>
          <w:b/>
        </w:rPr>
      </w:pPr>
      <w:r>
        <w:rPr>
          <w:rFonts w:ascii="宋体" w:hAnsi="宋体"/>
          <w:b/>
        </w:rPr>
        <w:t>case "/03.gif" :</w:t>
      </w:r>
    </w:p>
    <w:p w:rsidR="00922A13" w:rsidRDefault="00922A13" w:rsidP="0096686C">
      <w:pPr>
        <w:ind w:leftChars="900" w:left="31680"/>
        <w:rPr>
          <w:rFonts w:ascii="宋体"/>
          <w:b/>
        </w:rPr>
      </w:pPr>
      <w:r>
        <w:rPr>
          <w:rFonts w:ascii="宋体" w:hAnsi="宋体"/>
          <w:b/>
        </w:rPr>
        <w:t>oImg.src="images/04.gif";</w:t>
      </w:r>
    </w:p>
    <w:p w:rsidR="00922A13" w:rsidRDefault="00922A13" w:rsidP="0096686C">
      <w:pPr>
        <w:ind w:leftChars="900" w:left="31680"/>
        <w:rPr>
          <w:rFonts w:ascii="宋体"/>
          <w:b/>
        </w:rPr>
      </w:pPr>
      <w:r>
        <w:rPr>
          <w:rFonts w:ascii="宋体" w:hAnsi="宋体"/>
          <w:b/>
        </w:rPr>
        <w:t>break;//</w:t>
      </w:r>
      <w:r>
        <w:rPr>
          <w:rFonts w:ascii="宋体" w:hAnsi="宋体" w:hint="eastAsia"/>
          <w:b/>
        </w:rPr>
        <w:t>如果不加</w:t>
      </w:r>
      <w:r>
        <w:rPr>
          <w:rFonts w:ascii="宋体" w:hAnsi="宋体"/>
          <w:b/>
        </w:rPr>
        <w:t>break,</w:t>
      </w:r>
      <w:r>
        <w:rPr>
          <w:rFonts w:ascii="宋体" w:hAnsi="宋体" w:hint="eastAsia"/>
          <w:b/>
        </w:rPr>
        <w:t>则会怎么样</w:t>
      </w:r>
    </w:p>
    <w:p w:rsidR="00922A13" w:rsidRDefault="00922A13" w:rsidP="0096686C">
      <w:pPr>
        <w:ind w:leftChars="600" w:left="31680"/>
        <w:rPr>
          <w:rFonts w:ascii="宋体"/>
          <w:b/>
        </w:rPr>
      </w:pPr>
      <w:r>
        <w:rPr>
          <w:rFonts w:ascii="宋体" w:hAnsi="宋体"/>
          <w:b/>
        </w:rPr>
        <w:t>case "/04.gif" :</w:t>
      </w:r>
    </w:p>
    <w:p w:rsidR="00922A13" w:rsidRDefault="00922A13" w:rsidP="0096686C">
      <w:pPr>
        <w:ind w:leftChars="900" w:left="31680"/>
        <w:rPr>
          <w:rFonts w:ascii="宋体"/>
          <w:b/>
        </w:rPr>
      </w:pPr>
      <w:r>
        <w:rPr>
          <w:rFonts w:ascii="宋体" w:hAnsi="宋体"/>
          <w:b/>
        </w:rPr>
        <w:t>oImg.src="images/01.gif";</w:t>
      </w:r>
    </w:p>
    <w:p w:rsidR="00922A13" w:rsidRDefault="00922A13" w:rsidP="0096686C">
      <w:pPr>
        <w:ind w:leftChars="900" w:left="31680"/>
        <w:rPr>
          <w:rFonts w:ascii="宋体"/>
          <w:b/>
        </w:rPr>
      </w:pPr>
      <w:r>
        <w:rPr>
          <w:rFonts w:ascii="宋体" w:hAnsi="宋体"/>
          <w:b/>
        </w:rPr>
        <w:t>break;</w:t>
      </w:r>
    </w:p>
    <w:p w:rsidR="00922A13" w:rsidRDefault="00922A13" w:rsidP="0096686C">
      <w:pPr>
        <w:ind w:leftChars="500" w:left="31680"/>
        <w:rPr>
          <w:rFonts w:ascii="宋体"/>
          <w:b/>
        </w:rPr>
      </w:pPr>
      <w:r>
        <w:rPr>
          <w:rFonts w:ascii="宋体"/>
          <w:b/>
        </w:rPr>
        <w:t>}</w:t>
      </w:r>
    </w:p>
    <w:p w:rsidR="00922A13" w:rsidRDefault="00922A13" w:rsidP="00AA39E2">
      <w:pPr>
        <w:rPr>
          <w:rFonts w:ascii="宋体"/>
          <w:b/>
        </w:rPr>
      </w:pPr>
      <w:r>
        <w:rPr>
          <w:rFonts w:ascii="宋体" w:hAnsi="宋体" w:hint="eastAsia"/>
          <w:b/>
        </w:rPr>
        <w:t>如以上代码所示：在条件判断中用到了</w:t>
      </w:r>
      <w:r>
        <w:rPr>
          <w:rFonts w:ascii="宋体" w:hAnsi="宋体"/>
          <w:b/>
        </w:rPr>
        <w:t>break;</w:t>
      </w:r>
      <w:r>
        <w:rPr>
          <w:rFonts w:ascii="宋体" w:hAnsi="宋体" w:hint="eastAsia"/>
          <w:b/>
        </w:rPr>
        <w:t>还有的地方用到了</w:t>
      </w:r>
      <w:r>
        <w:rPr>
          <w:rFonts w:ascii="宋体" w:hAnsi="宋体"/>
          <w:b/>
        </w:rPr>
        <w:t>return</w:t>
      </w:r>
      <w:r>
        <w:rPr>
          <w:rFonts w:ascii="宋体" w:hAnsi="宋体" w:hint="eastAsia"/>
          <w:b/>
        </w:rPr>
        <w:t>，请问这两者有何区别，这里如果既不用</w:t>
      </w:r>
      <w:r>
        <w:rPr>
          <w:rFonts w:ascii="宋体" w:hAnsi="宋体"/>
          <w:b/>
        </w:rPr>
        <w:t>break</w:t>
      </w:r>
      <w:r>
        <w:rPr>
          <w:rFonts w:ascii="宋体" w:hAnsi="宋体" w:hint="eastAsia"/>
          <w:b/>
        </w:rPr>
        <w:t>也不用</w:t>
      </w:r>
      <w:r>
        <w:rPr>
          <w:rFonts w:ascii="宋体" w:hAnsi="宋体"/>
          <w:b/>
        </w:rPr>
        <w:t>return</w:t>
      </w:r>
      <w:r>
        <w:rPr>
          <w:rFonts w:ascii="宋体" w:hAnsi="宋体" w:hint="eastAsia"/>
          <w:b/>
        </w:rPr>
        <w:t>行不行，会有什么样的后果。</w:t>
      </w:r>
    </w:p>
    <w:p w:rsidR="00922A13" w:rsidRDefault="00922A13" w:rsidP="00AA39E2">
      <w:pPr>
        <w:rPr>
          <w:rFonts w:ascii="宋体"/>
          <w:b/>
          <w:color w:val="FF0000"/>
        </w:rPr>
      </w:pPr>
      <w:r w:rsidRPr="00A572FD">
        <w:rPr>
          <w:rFonts w:ascii="宋体" w:hAnsi="宋体" w:hint="eastAsia"/>
          <w:b/>
          <w:color w:val="FF0000"/>
        </w:rPr>
        <w:t>答：</w:t>
      </w:r>
    </w:p>
    <w:p w:rsidR="00922A13" w:rsidRPr="00284A4B" w:rsidRDefault="00922A13" w:rsidP="00AA39E2">
      <w:pPr>
        <w:rPr>
          <w:rFonts w:ascii="宋体"/>
          <w:color w:val="0000FF"/>
        </w:rPr>
      </w:pPr>
      <w:r w:rsidRPr="00284A4B">
        <w:rPr>
          <w:rFonts w:ascii="宋体" w:hAnsi="宋体" w:hint="eastAsia"/>
          <w:color w:val="0000FF"/>
        </w:rPr>
        <w:t>执行</w:t>
      </w:r>
      <w:r w:rsidRPr="00284A4B">
        <w:rPr>
          <w:rFonts w:ascii="宋体" w:hAnsi="宋体"/>
          <w:color w:val="0000FF"/>
        </w:rPr>
        <w:t>break</w:t>
      </w:r>
      <w:r w:rsidRPr="00284A4B">
        <w:rPr>
          <w:rFonts w:ascii="宋体" w:hAnsi="宋体" w:hint="eastAsia"/>
          <w:color w:val="0000FF"/>
        </w:rPr>
        <w:t>会跳出</w:t>
      </w:r>
      <w:r w:rsidRPr="00284A4B">
        <w:rPr>
          <w:rFonts w:ascii="宋体" w:hAnsi="宋体"/>
          <w:color w:val="0000FF"/>
        </w:rPr>
        <w:t xml:space="preserve">switch </w:t>
      </w:r>
      <w:r w:rsidRPr="00284A4B">
        <w:rPr>
          <w:rFonts w:ascii="宋体" w:hAnsi="宋体" w:hint="eastAsia"/>
          <w:color w:val="0000FF"/>
        </w:rPr>
        <w:t>，然后执行</w:t>
      </w:r>
      <w:r w:rsidRPr="00284A4B">
        <w:rPr>
          <w:rFonts w:ascii="宋体" w:hAnsi="宋体"/>
          <w:color w:val="0000FF"/>
        </w:rPr>
        <w:t>switch</w:t>
      </w:r>
      <w:r w:rsidRPr="00284A4B">
        <w:rPr>
          <w:rFonts w:ascii="宋体" w:hAnsi="宋体" w:hint="eastAsia"/>
          <w:color w:val="0000FF"/>
        </w:rPr>
        <w:t>下面的语句；执行</w:t>
      </w:r>
      <w:r w:rsidRPr="00284A4B">
        <w:rPr>
          <w:rFonts w:ascii="宋体" w:hAnsi="宋体"/>
          <w:color w:val="0000FF"/>
        </w:rPr>
        <w:t>return</w:t>
      </w:r>
      <w:r w:rsidRPr="00284A4B">
        <w:rPr>
          <w:rFonts w:ascii="宋体" w:hAnsi="宋体" w:hint="eastAsia"/>
          <w:color w:val="0000FF"/>
        </w:rPr>
        <w:t>跳出方法。不用</w:t>
      </w:r>
      <w:r w:rsidRPr="00284A4B">
        <w:rPr>
          <w:rFonts w:ascii="宋体" w:hAnsi="宋体"/>
          <w:color w:val="0000FF"/>
        </w:rPr>
        <w:t>break</w:t>
      </w:r>
      <w:r w:rsidRPr="00284A4B">
        <w:rPr>
          <w:rFonts w:ascii="宋体" w:hAnsi="宋体" w:hint="eastAsia"/>
          <w:color w:val="0000FF"/>
        </w:rPr>
        <w:t>会发生击穿现象，执行到下一个</w:t>
      </w:r>
      <w:r w:rsidRPr="00284A4B">
        <w:rPr>
          <w:rFonts w:ascii="宋体" w:hAnsi="宋体"/>
          <w:color w:val="0000FF"/>
        </w:rPr>
        <w:t>case</w:t>
      </w:r>
      <w:r w:rsidRPr="00284A4B">
        <w:rPr>
          <w:rFonts w:ascii="宋体" w:hAnsi="宋体" w:hint="eastAsia"/>
          <w:color w:val="0000FF"/>
        </w:rPr>
        <w:t>，不用</w:t>
      </w:r>
      <w:r w:rsidRPr="00284A4B">
        <w:rPr>
          <w:rFonts w:ascii="宋体" w:hAnsi="宋体"/>
          <w:color w:val="0000FF"/>
        </w:rPr>
        <w:t xml:space="preserve">return </w:t>
      </w:r>
      <w:r w:rsidRPr="00284A4B">
        <w:rPr>
          <w:rFonts w:ascii="宋体" w:hAnsi="宋体" w:hint="eastAsia"/>
          <w:color w:val="0000FF"/>
        </w:rPr>
        <w:t>被调用的函数没有返回值。</w:t>
      </w:r>
      <w:r>
        <w:rPr>
          <w:rFonts w:ascii="宋体"/>
          <w:color w:val="0000FF"/>
        </w:rPr>
        <w:br/>
      </w:r>
    </w:p>
    <w:p w:rsidR="00922A13" w:rsidRDefault="00922A13" w:rsidP="00AA39E2">
      <w:pPr>
        <w:numPr>
          <w:ilvl w:val="0"/>
          <w:numId w:val="14"/>
        </w:numPr>
        <w:rPr>
          <w:rFonts w:ascii="宋体"/>
          <w:b/>
        </w:rPr>
      </w:pPr>
      <w:r>
        <w:rPr>
          <w:rFonts w:ascii="宋体" w:hAnsi="宋体" w:hint="eastAsia"/>
          <w:b/>
        </w:rPr>
        <w:t>写一个通用的整数随时学方法，要求有两个参数，用来限定随机数的上限和下限，方法最终能返回这个符合条件的随机数。比如这个方法名叫</w:t>
      </w:r>
      <w:r>
        <w:rPr>
          <w:rFonts w:ascii="宋体" w:hAnsi="宋体"/>
          <w:b/>
        </w:rPr>
        <w:t>fn,</w:t>
      </w:r>
      <w:r>
        <w:rPr>
          <w:rFonts w:ascii="宋体" w:hAnsi="宋体" w:hint="eastAsia"/>
          <w:b/>
        </w:rPr>
        <w:t>则</w:t>
      </w:r>
      <w:r>
        <w:rPr>
          <w:rFonts w:ascii="宋体" w:hAnsi="宋体"/>
          <w:b/>
        </w:rPr>
        <w:t>fn(30,48)</w:t>
      </w:r>
      <w:r>
        <w:rPr>
          <w:rFonts w:ascii="宋体" w:hAnsi="宋体" w:hint="eastAsia"/>
          <w:b/>
        </w:rPr>
        <w:t>会返回一个介于</w:t>
      </w:r>
      <w:r>
        <w:rPr>
          <w:rFonts w:ascii="宋体" w:hAnsi="宋体"/>
          <w:b/>
        </w:rPr>
        <w:t>30</w:t>
      </w:r>
      <w:r>
        <w:rPr>
          <w:rFonts w:ascii="宋体" w:hAnsi="宋体" w:hint="eastAsia"/>
          <w:b/>
        </w:rPr>
        <w:t>和</w:t>
      </w:r>
      <w:r>
        <w:rPr>
          <w:rFonts w:ascii="宋体" w:hAnsi="宋体"/>
          <w:b/>
        </w:rPr>
        <w:t>48</w:t>
      </w:r>
      <w:r>
        <w:rPr>
          <w:rFonts w:ascii="宋体" w:hAnsi="宋体" w:hint="eastAsia"/>
          <w:b/>
        </w:rPr>
        <w:t>之前的一个整数（可以等于</w:t>
      </w:r>
      <w:r>
        <w:rPr>
          <w:rFonts w:ascii="宋体" w:hAnsi="宋体"/>
          <w:b/>
        </w:rPr>
        <w:t>30</w:t>
      </w:r>
      <w:r>
        <w:rPr>
          <w:rFonts w:ascii="宋体" w:hAnsi="宋体" w:hint="eastAsia"/>
          <w:b/>
        </w:rPr>
        <w:t>或</w:t>
      </w:r>
      <w:r>
        <w:rPr>
          <w:rFonts w:ascii="宋体" w:hAnsi="宋体"/>
          <w:b/>
        </w:rPr>
        <w:t>48</w:t>
      </w:r>
      <w:r>
        <w:rPr>
          <w:rFonts w:ascii="宋体" w:hAnsi="宋体" w:hint="eastAsia"/>
          <w:b/>
        </w:rPr>
        <w:t>）；</w:t>
      </w:r>
    </w:p>
    <w:p w:rsidR="00922A13" w:rsidRDefault="00922A13" w:rsidP="00AA39E2">
      <w:pPr>
        <w:rPr>
          <w:rFonts w:ascii="宋体"/>
          <w:bCs/>
        </w:rPr>
      </w:pPr>
      <w:r>
        <w:rPr>
          <w:rFonts w:ascii="宋体" w:hAnsi="宋体" w:hint="eastAsia"/>
          <w:bCs/>
        </w:rPr>
        <w:t>答：</w:t>
      </w:r>
    </w:p>
    <w:p w:rsidR="00922A13" w:rsidRDefault="00922A13" w:rsidP="00AA39E2">
      <w:pPr>
        <w:jc w:val="center"/>
        <w:rPr>
          <w:rFonts w:ascii="宋体"/>
          <w:bCs/>
        </w:rPr>
      </w:pPr>
      <w:r w:rsidRPr="003A0E28">
        <w:rPr>
          <w:rFonts w:ascii="宋体"/>
          <w:bCs/>
        </w:rPr>
        <w:pict>
          <v:shape id="_x0000_i1037" type="#_x0000_t75" style="width:414pt;height:59.25pt;mso-position-horizontal-relative:page;mso-position-vertical-relative:page">
            <v:imagedata r:id="rId34" o:title=""/>
          </v:shape>
        </w:pict>
      </w:r>
    </w:p>
    <w:p w:rsidR="00922A13" w:rsidRDefault="00922A13" w:rsidP="00AA39E2">
      <w:pPr>
        <w:jc w:val="center"/>
        <w:rPr>
          <w:rFonts w:ascii="宋体"/>
          <w:bCs/>
        </w:rPr>
      </w:pPr>
    </w:p>
    <w:p w:rsidR="00922A13" w:rsidRDefault="00922A13" w:rsidP="00AA39E2">
      <w:pPr>
        <w:rPr>
          <w:rFonts w:ascii="宋体"/>
          <w:b/>
          <w:color w:val="FF0000"/>
        </w:rPr>
      </w:pPr>
      <w:r w:rsidRPr="00A572FD">
        <w:rPr>
          <w:rFonts w:ascii="宋体" w:hAnsi="宋体" w:hint="eastAsia"/>
          <w:b/>
          <w:color w:val="FF0000"/>
        </w:rPr>
        <w:t>考点：</w:t>
      </w:r>
    </w:p>
    <w:p w:rsidR="00922A13" w:rsidRPr="00162F28" w:rsidRDefault="00922A13" w:rsidP="0096686C">
      <w:pPr>
        <w:ind w:leftChars="100" w:left="31680"/>
        <w:rPr>
          <w:rFonts w:ascii="宋体"/>
        </w:rPr>
      </w:pPr>
      <w:r w:rsidRPr="00162F28">
        <w:rPr>
          <w:rFonts w:ascii="宋体"/>
        </w:rPr>
        <w:t>1</w:t>
      </w:r>
      <w:r w:rsidRPr="00162F28">
        <w:rPr>
          <w:rFonts w:ascii="宋体" w:hint="eastAsia"/>
        </w:rPr>
        <w:t>．</w:t>
      </w:r>
      <w:r w:rsidRPr="00162F28">
        <w:rPr>
          <w:rFonts w:ascii="宋体"/>
        </w:rPr>
        <w:t>Math.random()</w:t>
      </w:r>
      <w:r w:rsidRPr="00162F28">
        <w:rPr>
          <w:rFonts w:ascii="宋体" w:hint="eastAsia"/>
        </w:rPr>
        <w:t>获取</w:t>
      </w:r>
      <w:r w:rsidRPr="00162F28">
        <w:rPr>
          <w:rFonts w:ascii="宋体"/>
        </w:rPr>
        <w:t>0~1</w:t>
      </w:r>
      <w:r w:rsidRPr="00162F28">
        <w:rPr>
          <w:rFonts w:ascii="宋体" w:hint="eastAsia"/>
        </w:rPr>
        <w:t>之间的随机数；</w:t>
      </w:r>
    </w:p>
    <w:p w:rsidR="00922A13" w:rsidRDefault="00922A13" w:rsidP="0096686C">
      <w:pPr>
        <w:ind w:leftChars="100" w:left="31680"/>
        <w:rPr>
          <w:rFonts w:ascii="宋体"/>
        </w:rPr>
      </w:pPr>
      <w:r w:rsidRPr="00162F28">
        <w:rPr>
          <w:rFonts w:ascii="宋体"/>
        </w:rPr>
        <w:t>2</w:t>
      </w:r>
      <w:r w:rsidRPr="00162F28">
        <w:rPr>
          <w:rFonts w:ascii="宋体" w:hint="eastAsia"/>
        </w:rPr>
        <w:t>．</w:t>
      </w:r>
      <w:r w:rsidRPr="00162F28">
        <w:rPr>
          <w:rFonts w:ascii="宋体"/>
        </w:rPr>
        <w:t xml:space="preserve">Math.floor(x) </w:t>
      </w:r>
      <w:r w:rsidRPr="00162F28">
        <w:rPr>
          <w:rFonts w:ascii="宋体" w:hint="eastAsia"/>
        </w:rPr>
        <w:t>返回小于等于数字参数</w:t>
      </w:r>
      <w:r w:rsidRPr="00162F28">
        <w:rPr>
          <w:rFonts w:ascii="宋体"/>
        </w:rPr>
        <w:t>x</w:t>
      </w:r>
      <w:r w:rsidRPr="00162F28">
        <w:rPr>
          <w:rFonts w:ascii="宋体" w:hint="eastAsia"/>
        </w:rPr>
        <w:t>的最大整数，对数字进行下舍入，如</w:t>
      </w:r>
      <w:r w:rsidRPr="00162F28">
        <w:rPr>
          <w:rFonts w:ascii="宋体"/>
        </w:rPr>
        <w:t>Math.floor(-1.01)</w:t>
      </w:r>
      <w:r w:rsidRPr="00162F28">
        <w:rPr>
          <w:rFonts w:ascii="宋体" w:hint="eastAsia"/>
        </w:rPr>
        <w:t>结果为</w:t>
      </w:r>
      <w:r w:rsidRPr="00162F28">
        <w:rPr>
          <w:rFonts w:ascii="宋体"/>
        </w:rPr>
        <w:t>-2</w:t>
      </w:r>
      <w:r w:rsidRPr="00162F28">
        <w:rPr>
          <w:rFonts w:ascii="宋体" w:hint="eastAsia"/>
        </w:rPr>
        <w:t>。</w:t>
      </w:r>
    </w:p>
    <w:p w:rsidR="00922A13" w:rsidRPr="00162F28" w:rsidRDefault="00922A13" w:rsidP="0096686C">
      <w:pPr>
        <w:ind w:leftChars="100" w:left="31680"/>
        <w:rPr>
          <w:rFonts w:ascii="宋体"/>
        </w:rPr>
      </w:pPr>
    </w:p>
    <w:p w:rsidR="00922A13" w:rsidRDefault="00922A13" w:rsidP="00AA39E2">
      <w:pPr>
        <w:numPr>
          <w:ilvl w:val="0"/>
          <w:numId w:val="14"/>
        </w:numPr>
        <w:rPr>
          <w:rFonts w:ascii="宋体"/>
          <w:b/>
        </w:rPr>
      </w:pPr>
      <w:r>
        <w:rPr>
          <w:rFonts w:ascii="宋体" w:hAnsi="宋体"/>
          <w:b/>
        </w:rPr>
        <w:t>2012</w:t>
      </w:r>
      <w:r>
        <w:rPr>
          <w:rFonts w:ascii="宋体" w:hAnsi="宋体" w:hint="eastAsia"/>
          <w:b/>
        </w:rPr>
        <w:t>年的春节是</w:t>
      </w:r>
      <w:r>
        <w:rPr>
          <w:rFonts w:ascii="宋体" w:hAnsi="宋体"/>
          <w:b/>
        </w:rPr>
        <w:t>2012</w:t>
      </w:r>
      <w:r>
        <w:rPr>
          <w:rFonts w:ascii="宋体" w:hAnsi="宋体" w:hint="eastAsia"/>
          <w:b/>
        </w:rPr>
        <w:t>年</w:t>
      </w:r>
      <w:r>
        <w:rPr>
          <w:rFonts w:ascii="宋体" w:hAnsi="宋体"/>
          <w:b/>
        </w:rPr>
        <w:t>1</w:t>
      </w:r>
      <w:r>
        <w:rPr>
          <w:rFonts w:ascii="宋体" w:hAnsi="宋体" w:hint="eastAsia"/>
          <w:b/>
        </w:rPr>
        <w:t>月</w:t>
      </w:r>
      <w:r>
        <w:rPr>
          <w:rFonts w:ascii="宋体" w:hAnsi="宋体"/>
          <w:b/>
        </w:rPr>
        <w:t>23</w:t>
      </w:r>
      <w:r>
        <w:rPr>
          <w:rFonts w:ascii="宋体" w:hAnsi="宋体" w:hint="eastAsia"/>
          <w:b/>
        </w:rPr>
        <w:t>日，请写一段代码，算出现在距离春节还有多少天多少小时多少分多少秒。</w:t>
      </w:r>
    </w:p>
    <w:p w:rsidR="00922A13" w:rsidRPr="00A572FD" w:rsidRDefault="00922A13" w:rsidP="00AA39E2">
      <w:pPr>
        <w:rPr>
          <w:rFonts w:ascii="宋体"/>
          <w:b/>
          <w:bCs/>
          <w:color w:val="FF0000"/>
        </w:rPr>
      </w:pPr>
      <w:r w:rsidRPr="00A572FD">
        <w:rPr>
          <w:rFonts w:ascii="宋体" w:hAnsi="宋体" w:hint="eastAsia"/>
          <w:b/>
          <w:bCs/>
          <w:color w:val="FF0000"/>
        </w:rPr>
        <w:t>答：</w:t>
      </w:r>
    </w:p>
    <w:p w:rsidR="00922A13" w:rsidRDefault="00922A13" w:rsidP="00AA39E2">
      <w:pPr>
        <w:jc w:val="center"/>
        <w:rPr>
          <w:rFonts w:ascii="宋体"/>
          <w:bCs/>
        </w:rPr>
      </w:pPr>
      <w:r w:rsidRPr="003A0E28">
        <w:rPr>
          <w:rFonts w:ascii="宋体"/>
          <w:bCs/>
        </w:rPr>
        <w:pict>
          <v:shape id="_x0000_i1038" type="#_x0000_t75" style="width:407.25pt;height:170.25pt;mso-position-horizontal-relative:page;mso-position-vertical-relative:page">
            <v:imagedata r:id="rId35" o:title=""/>
          </v:shape>
        </w:pict>
      </w:r>
    </w:p>
    <w:p w:rsidR="00922A13" w:rsidRDefault="00922A13" w:rsidP="00AA39E2">
      <w:pPr>
        <w:rPr>
          <w:rFonts w:ascii="宋体"/>
          <w:color w:val="0000FF"/>
        </w:rPr>
      </w:pPr>
      <w:r w:rsidRPr="00A572FD">
        <w:rPr>
          <w:rFonts w:ascii="宋体" w:hAnsi="宋体" w:hint="eastAsia"/>
          <w:b/>
          <w:color w:val="FF0000"/>
        </w:rPr>
        <w:t>考点：</w:t>
      </w:r>
      <w:r w:rsidRPr="00284A4B">
        <w:rPr>
          <w:rFonts w:ascii="宋体" w:hAnsi="宋体"/>
          <w:color w:val="0000FF"/>
        </w:rPr>
        <w:t>getTime()</w:t>
      </w:r>
      <w:r w:rsidRPr="00284A4B">
        <w:rPr>
          <w:rFonts w:ascii="宋体" w:hAnsi="宋体" w:hint="eastAsia"/>
          <w:color w:val="0000FF"/>
        </w:rPr>
        <w:t>方法可返回距</w:t>
      </w:r>
      <w:r w:rsidRPr="00284A4B">
        <w:rPr>
          <w:rFonts w:ascii="宋体" w:hAnsi="宋体"/>
          <w:color w:val="0000FF"/>
        </w:rPr>
        <w:t xml:space="preserve"> 1970 </w:t>
      </w:r>
      <w:r w:rsidRPr="00284A4B">
        <w:rPr>
          <w:rFonts w:ascii="宋体" w:hAnsi="宋体" w:hint="eastAsia"/>
          <w:color w:val="0000FF"/>
        </w:rPr>
        <w:t>年</w:t>
      </w:r>
      <w:r w:rsidRPr="00284A4B">
        <w:rPr>
          <w:rFonts w:ascii="宋体" w:hAnsi="宋体"/>
          <w:color w:val="0000FF"/>
        </w:rPr>
        <w:t xml:space="preserve"> 1 </w:t>
      </w:r>
      <w:r w:rsidRPr="00284A4B">
        <w:rPr>
          <w:rFonts w:ascii="宋体" w:hAnsi="宋体" w:hint="eastAsia"/>
          <w:color w:val="0000FF"/>
        </w:rPr>
        <w:t>月</w:t>
      </w:r>
      <w:r w:rsidRPr="00284A4B">
        <w:rPr>
          <w:rFonts w:ascii="宋体" w:hAnsi="宋体"/>
          <w:color w:val="0000FF"/>
        </w:rPr>
        <w:t xml:space="preserve"> 1 </w:t>
      </w:r>
      <w:r w:rsidRPr="00284A4B">
        <w:rPr>
          <w:rFonts w:ascii="宋体" w:hAnsi="宋体" w:hint="eastAsia"/>
          <w:color w:val="0000FF"/>
        </w:rPr>
        <w:t>日之间的毫秒数。</w:t>
      </w:r>
      <w:hyperlink r:id="rId36" w:history="1">
        <w:r w:rsidRPr="00284A4B">
          <w:rPr>
            <w:rFonts w:ascii="宋体" w:hAnsi="宋体"/>
            <w:color w:val="0000FF"/>
          </w:rPr>
          <w:t>Math.floor(x)</w:t>
        </w:r>
      </w:hyperlink>
      <w:r w:rsidRPr="00284A4B">
        <w:rPr>
          <w:rFonts w:ascii="宋体" w:hAnsi="宋体"/>
          <w:color w:val="0000FF"/>
        </w:rPr>
        <w:t xml:space="preserve"> </w:t>
      </w:r>
      <w:r w:rsidRPr="00284A4B">
        <w:rPr>
          <w:rFonts w:ascii="宋体" w:hAnsi="宋体" w:hint="eastAsia"/>
          <w:color w:val="0000FF"/>
        </w:rPr>
        <w:t>返回小于等于数字参数</w:t>
      </w:r>
      <w:r w:rsidRPr="00284A4B">
        <w:rPr>
          <w:rFonts w:ascii="宋体" w:hAnsi="宋体"/>
          <w:color w:val="0000FF"/>
        </w:rPr>
        <w:t>x</w:t>
      </w:r>
      <w:r w:rsidRPr="00284A4B">
        <w:rPr>
          <w:rFonts w:ascii="宋体" w:hAnsi="宋体" w:hint="eastAsia"/>
          <w:color w:val="0000FF"/>
        </w:rPr>
        <w:t>的最大整数，对数字进行下舍入。</w:t>
      </w:r>
    </w:p>
    <w:p w:rsidR="00922A13" w:rsidRPr="00284A4B" w:rsidRDefault="00922A13" w:rsidP="00AA39E2">
      <w:pPr>
        <w:rPr>
          <w:rFonts w:ascii="宋体"/>
          <w:color w:val="0000FF"/>
        </w:rPr>
      </w:pPr>
    </w:p>
    <w:p w:rsidR="00922A13" w:rsidRPr="00A572FD" w:rsidRDefault="00922A13" w:rsidP="00AA39E2">
      <w:pPr>
        <w:numPr>
          <w:ilvl w:val="0"/>
          <w:numId w:val="14"/>
        </w:numPr>
        <w:rPr>
          <w:rFonts w:ascii="宋体"/>
          <w:b/>
        </w:rPr>
      </w:pPr>
      <w:r w:rsidRPr="00A572FD">
        <w:rPr>
          <w:rFonts w:ascii="宋体" w:hAnsi="宋体" w:hint="eastAsia"/>
          <w:b/>
        </w:rPr>
        <w:t>见如下代码：</w:t>
      </w:r>
    </w:p>
    <w:p w:rsidR="00922A13" w:rsidRDefault="00922A13" w:rsidP="0096686C">
      <w:pPr>
        <w:ind w:leftChars="371" w:left="31680"/>
        <w:rPr>
          <w:rFonts w:ascii="宋体" w:hAnsi="宋体"/>
          <w:b/>
        </w:rPr>
      </w:pPr>
      <w:r>
        <w:rPr>
          <w:rFonts w:ascii="宋体" w:hAnsi="宋体"/>
          <w:b/>
        </w:rPr>
        <w:t>&lt;div name=</w:t>
      </w:r>
      <w:r w:rsidRPr="00A0758A">
        <w:rPr>
          <w:rFonts w:ascii="宋体" w:hAnsi="宋体"/>
        </w:rPr>
        <w:t>'A'</w:t>
      </w:r>
      <w:r>
        <w:rPr>
          <w:rFonts w:ascii="宋体" w:hAnsi="宋体"/>
          <w:b/>
        </w:rPr>
        <w:t>&gt;InfoA-1&lt;/div&gt;</w:t>
      </w:r>
    </w:p>
    <w:p w:rsidR="00922A13" w:rsidRDefault="00922A13" w:rsidP="0096686C">
      <w:pPr>
        <w:ind w:leftChars="371" w:left="31680"/>
        <w:rPr>
          <w:rFonts w:ascii="宋体" w:hAnsi="宋体"/>
          <w:b/>
        </w:rPr>
      </w:pPr>
      <w:r>
        <w:rPr>
          <w:rFonts w:ascii="宋体" w:hAnsi="宋体"/>
          <w:b/>
        </w:rPr>
        <w:t>&lt;div name='A'&gt;InfoA-2&lt;/div&gt;</w:t>
      </w:r>
    </w:p>
    <w:p w:rsidR="00922A13" w:rsidRDefault="00922A13" w:rsidP="0096686C">
      <w:pPr>
        <w:ind w:leftChars="371" w:left="31680"/>
        <w:rPr>
          <w:rFonts w:ascii="宋体" w:hAnsi="宋体"/>
          <w:b/>
        </w:rPr>
      </w:pPr>
      <w:r>
        <w:rPr>
          <w:rFonts w:ascii="宋体" w:hAnsi="宋体"/>
          <w:b/>
        </w:rPr>
        <w:t>&lt;div name='B'&gt;InfoB-1&lt;/div&gt;</w:t>
      </w:r>
    </w:p>
    <w:p w:rsidR="00922A13" w:rsidRDefault="00922A13" w:rsidP="00AA39E2">
      <w:pPr>
        <w:ind w:left="360"/>
        <w:rPr>
          <w:rFonts w:ascii="宋体"/>
          <w:b/>
        </w:rPr>
      </w:pPr>
      <w:r>
        <w:rPr>
          <w:rFonts w:ascii="宋体" w:hAnsi="宋体" w:hint="eastAsia"/>
          <w:b/>
        </w:rPr>
        <w:t>请使用</w:t>
      </w:r>
      <w:r>
        <w:rPr>
          <w:rFonts w:ascii="宋体" w:hAnsi="宋体"/>
          <w:b/>
        </w:rPr>
        <w:t>Javascript</w:t>
      </w:r>
      <w:r>
        <w:rPr>
          <w:rFonts w:ascii="宋体" w:hAnsi="宋体" w:hint="eastAsia"/>
          <w:b/>
        </w:rPr>
        <w:t>找出</w:t>
      </w:r>
      <w:r>
        <w:rPr>
          <w:rFonts w:ascii="宋体" w:hAnsi="宋体"/>
          <w:b/>
        </w:rPr>
        <w:t>name='A'</w:t>
      </w:r>
      <w:r>
        <w:rPr>
          <w:rFonts w:ascii="宋体" w:hAnsi="宋体" w:hint="eastAsia"/>
          <w:b/>
        </w:rPr>
        <w:t>的内容，并用</w:t>
      </w:r>
      <w:r>
        <w:rPr>
          <w:rFonts w:ascii="宋体" w:hAnsi="宋体"/>
          <w:b/>
        </w:rPr>
        <w:t>alert</w:t>
      </w:r>
      <w:r>
        <w:rPr>
          <w:rFonts w:ascii="宋体" w:hAnsi="宋体" w:hint="eastAsia"/>
          <w:b/>
        </w:rPr>
        <w:t>方法显示出来。如上的代码，最终应该打印出</w:t>
      </w:r>
      <w:r>
        <w:rPr>
          <w:rFonts w:ascii="宋体" w:hAnsi="宋体"/>
          <w:b/>
        </w:rPr>
        <w:t xml:space="preserve"> </w:t>
      </w:r>
      <w:r>
        <w:rPr>
          <w:rFonts w:ascii="宋体" w:hAnsi="宋体" w:hint="eastAsia"/>
          <w:b/>
        </w:rPr>
        <w:t>“</w:t>
      </w:r>
      <w:r>
        <w:rPr>
          <w:rFonts w:ascii="宋体" w:hAnsi="宋体"/>
          <w:b/>
        </w:rPr>
        <w:t>InfoA-1,InfoA-2</w:t>
      </w:r>
      <w:r>
        <w:rPr>
          <w:rFonts w:ascii="宋体" w:hAnsi="宋体" w:hint="eastAsia"/>
          <w:b/>
        </w:rPr>
        <w:t>”</w:t>
      </w:r>
    </w:p>
    <w:p w:rsidR="00922A13" w:rsidRPr="00A572FD" w:rsidRDefault="00922A13" w:rsidP="00AA39E2">
      <w:pPr>
        <w:rPr>
          <w:rFonts w:ascii="宋体"/>
          <w:b/>
          <w:bCs/>
          <w:color w:val="FF0000"/>
        </w:rPr>
      </w:pPr>
      <w:r w:rsidRPr="00A572FD">
        <w:rPr>
          <w:rFonts w:ascii="宋体" w:hAnsi="宋体" w:hint="eastAsia"/>
          <w:b/>
          <w:bCs/>
          <w:color w:val="FF0000"/>
        </w:rPr>
        <w:t>答：</w:t>
      </w:r>
    </w:p>
    <w:p w:rsidR="00922A13" w:rsidRDefault="00922A13" w:rsidP="00AA39E2">
      <w:pPr>
        <w:jc w:val="center"/>
        <w:rPr>
          <w:rFonts w:ascii="宋体"/>
          <w:bCs/>
        </w:rPr>
      </w:pPr>
      <w:r w:rsidRPr="003A0E28">
        <w:rPr>
          <w:rFonts w:ascii="宋体"/>
          <w:bCs/>
        </w:rPr>
        <w:pict>
          <v:shape id="_x0000_i1039" type="#_x0000_t75" style="width:350.25pt;height:181.5pt;mso-position-horizontal-relative:page;mso-position-vertical-relative:page">
            <v:imagedata r:id="rId37" o:title=""/>
          </v:shape>
        </w:pict>
      </w:r>
    </w:p>
    <w:p w:rsidR="00922A13" w:rsidRDefault="00922A13" w:rsidP="00AA39E2">
      <w:pPr>
        <w:rPr>
          <w:rFonts w:ascii="宋体"/>
          <w:color w:val="0000FF"/>
        </w:rPr>
      </w:pPr>
      <w:r w:rsidRPr="00A572FD">
        <w:rPr>
          <w:rFonts w:ascii="宋体" w:hAnsi="宋体" w:hint="eastAsia"/>
          <w:b/>
          <w:color w:val="FF0000"/>
        </w:rPr>
        <w:t>知识点：</w:t>
      </w:r>
      <w:r w:rsidRPr="00284A4B">
        <w:rPr>
          <w:rFonts w:ascii="宋体" w:hAnsi="宋体"/>
          <w:color w:val="0000FF"/>
        </w:rPr>
        <w:t>getAttribute()</w:t>
      </w:r>
      <w:r w:rsidRPr="00284A4B">
        <w:rPr>
          <w:rFonts w:ascii="宋体" w:hAnsi="宋体" w:hint="eastAsia"/>
          <w:color w:val="0000FF"/>
        </w:rPr>
        <w:t>方法不能通过</w:t>
      </w:r>
      <w:r w:rsidRPr="00284A4B">
        <w:rPr>
          <w:rFonts w:ascii="宋体" w:hAnsi="宋体"/>
          <w:color w:val="0000FF"/>
        </w:rPr>
        <w:t>document</w:t>
      </w:r>
      <w:r w:rsidRPr="00284A4B">
        <w:rPr>
          <w:rFonts w:ascii="宋体" w:hAnsi="宋体" w:hint="eastAsia"/>
          <w:color w:val="0000FF"/>
        </w:rPr>
        <w:t>对象调用，只能通过一个元素节点对象调用它。</w:t>
      </w:r>
    </w:p>
    <w:p w:rsidR="00922A13" w:rsidRPr="00284A4B" w:rsidRDefault="00922A13" w:rsidP="00AA39E2">
      <w:pPr>
        <w:rPr>
          <w:rFonts w:ascii="宋体"/>
          <w:color w:val="0000FF"/>
        </w:rPr>
      </w:pPr>
    </w:p>
    <w:p w:rsidR="00922A13" w:rsidRPr="000E43DA" w:rsidRDefault="00922A13" w:rsidP="00AA39E2">
      <w:pPr>
        <w:numPr>
          <w:ilvl w:val="0"/>
          <w:numId w:val="14"/>
        </w:numPr>
        <w:rPr>
          <w:rFonts w:ascii="宋体"/>
          <w:b/>
        </w:rPr>
      </w:pPr>
      <w:r>
        <w:rPr>
          <w:rFonts w:ascii="宋体" w:hAnsi="宋体" w:hint="eastAsia"/>
          <w:b/>
        </w:rPr>
        <w:t>请问</w:t>
      </w:r>
      <w:r>
        <w:rPr>
          <w:rFonts w:ascii="宋体" w:hAnsi="宋体"/>
          <w:b/>
        </w:rPr>
        <w:t>alert(Number('08'));</w:t>
      </w:r>
      <w:r>
        <w:rPr>
          <w:rFonts w:ascii="宋体" w:hAnsi="宋体" w:hint="eastAsia"/>
          <w:b/>
        </w:rPr>
        <w:t>输出的结果是什么？</w:t>
      </w:r>
    </w:p>
    <w:p w:rsidR="00922A13" w:rsidRPr="000E43DA" w:rsidRDefault="00922A13" w:rsidP="0096686C">
      <w:pPr>
        <w:ind w:leftChars="171" w:left="31680"/>
        <w:rPr>
          <w:rFonts w:ascii="宋体"/>
        </w:rPr>
      </w:pPr>
      <w:r w:rsidRPr="000E43DA">
        <w:rPr>
          <w:rFonts w:ascii="宋体" w:hint="eastAsia"/>
          <w:b/>
          <w:color w:val="FF0000"/>
        </w:rPr>
        <w:t>答：</w:t>
      </w:r>
      <w:r w:rsidRPr="000E43DA">
        <w:rPr>
          <w:rFonts w:ascii="宋体" w:hint="eastAsia"/>
        </w:rPr>
        <w:t>输出结果为</w:t>
      </w:r>
      <w:r w:rsidRPr="000E43DA">
        <w:rPr>
          <w:rFonts w:ascii="宋体"/>
        </w:rPr>
        <w:t>8</w:t>
      </w:r>
      <w:r w:rsidRPr="000E43DA">
        <w:rPr>
          <w:rFonts w:ascii="宋体" w:hint="eastAsia"/>
        </w:rPr>
        <w:t>。</w:t>
      </w:r>
      <w:r w:rsidRPr="000E43DA">
        <w:rPr>
          <w:rFonts w:ascii="宋体" w:hint="eastAsia"/>
          <w:color w:val="FF0000"/>
        </w:rPr>
        <w:t>考点：</w:t>
      </w:r>
    </w:p>
    <w:p w:rsidR="00922A13" w:rsidRPr="000E43DA" w:rsidRDefault="00922A13" w:rsidP="0096686C">
      <w:pPr>
        <w:ind w:leftChars="171" w:left="31680"/>
        <w:rPr>
          <w:rFonts w:ascii="宋体"/>
          <w:b/>
        </w:rPr>
      </w:pPr>
      <w:r w:rsidRPr="000E43DA">
        <w:rPr>
          <w:rFonts w:ascii="宋体" w:hint="eastAsia"/>
        </w:rPr>
        <w:t>八进制字面值的第一位必须是</w:t>
      </w:r>
      <w:r w:rsidRPr="000E43DA">
        <w:rPr>
          <w:rFonts w:ascii="宋体"/>
        </w:rPr>
        <w:t>0</w:t>
      </w:r>
      <w:r w:rsidRPr="000E43DA">
        <w:rPr>
          <w:rFonts w:ascii="宋体" w:hint="eastAsia"/>
        </w:rPr>
        <w:t>，然后是八进制数字</w:t>
      </w:r>
      <w:r w:rsidRPr="000E43DA">
        <w:rPr>
          <w:rFonts w:ascii="宋体"/>
        </w:rPr>
        <w:t xml:space="preserve">0 </w:t>
      </w:r>
      <w:r w:rsidRPr="000E43DA">
        <w:rPr>
          <w:rFonts w:ascii="宋体" w:hint="eastAsia"/>
        </w:rPr>
        <w:t>到</w:t>
      </w:r>
      <w:r w:rsidRPr="000E43DA">
        <w:rPr>
          <w:rFonts w:ascii="宋体"/>
        </w:rPr>
        <w:t>7,</w:t>
      </w:r>
      <w:r w:rsidRPr="000E43DA">
        <w:rPr>
          <w:rFonts w:ascii="宋体" w:hint="eastAsia"/>
        </w:rPr>
        <w:t>如果字面值中的数值超出了范围，那么前导的</w:t>
      </w:r>
      <w:r w:rsidRPr="000E43DA">
        <w:rPr>
          <w:rFonts w:ascii="宋体"/>
        </w:rPr>
        <w:t>0</w:t>
      </w:r>
      <w:r w:rsidRPr="000E43DA">
        <w:rPr>
          <w:rFonts w:ascii="宋体" w:hint="eastAsia"/>
        </w:rPr>
        <w:t>将被忽略。</w:t>
      </w:r>
    </w:p>
    <w:p w:rsidR="00922A13" w:rsidRDefault="00922A13" w:rsidP="00AA39E2">
      <w:pPr>
        <w:numPr>
          <w:ilvl w:val="0"/>
          <w:numId w:val="14"/>
        </w:numPr>
        <w:rPr>
          <w:rFonts w:ascii="宋体"/>
          <w:b/>
        </w:rPr>
      </w:pPr>
      <w:r>
        <w:rPr>
          <w:rFonts w:ascii="宋体" w:hAnsi="宋体" w:hint="eastAsia"/>
          <w:b/>
        </w:rPr>
        <w:t>求出数组中的最大值</w:t>
      </w:r>
      <w:r>
        <w:rPr>
          <w:rFonts w:ascii="宋体" w:hAnsi="宋体"/>
          <w:b/>
        </w:rPr>
        <w:t xml:space="preserve"> var a=[33,5,77,88,9,31,22];</w:t>
      </w:r>
    </w:p>
    <w:p w:rsidR="00922A13" w:rsidRDefault="00922A13" w:rsidP="0096686C">
      <w:pPr>
        <w:ind w:leftChars="171" w:left="31680"/>
      </w:pPr>
      <w:r w:rsidRPr="000E43DA">
        <w:rPr>
          <w:rFonts w:hint="eastAsia"/>
          <w:b/>
          <w:color w:val="FF0000"/>
        </w:rPr>
        <w:t>答：</w:t>
      </w:r>
      <w:r>
        <w:t>alert(Math.max.apply(null,a))</w:t>
      </w:r>
      <w:r>
        <w:rPr>
          <w:rFonts w:hint="eastAsia"/>
        </w:rPr>
        <w:t>。</w:t>
      </w:r>
      <w:r w:rsidRPr="00162F28">
        <w:rPr>
          <w:rFonts w:hint="eastAsia"/>
          <w:color w:val="FF0000"/>
        </w:rPr>
        <w:t>知识点：</w:t>
      </w:r>
    </w:p>
    <w:p w:rsidR="00922A13" w:rsidRPr="000E43DA" w:rsidRDefault="00922A13" w:rsidP="0096686C">
      <w:pPr>
        <w:ind w:leftChars="171" w:left="31680"/>
      </w:pPr>
      <w:r>
        <w:rPr>
          <w:rFonts w:hint="eastAsia"/>
        </w:rPr>
        <w:t>将</w:t>
      </w:r>
      <w:r>
        <w:t>a</w:t>
      </w:r>
      <w:r>
        <w:rPr>
          <w:rFonts w:hint="eastAsia"/>
        </w:rPr>
        <w:t>作为参数传递，返回值为排序后的新数组，第一个参数为</w:t>
      </w:r>
      <w:r>
        <w:t>null</w:t>
      </w:r>
      <w:r>
        <w:rPr>
          <w:rFonts w:hint="eastAsia"/>
        </w:rPr>
        <w:t>因为不需要借用对象，此值可以忽略。</w:t>
      </w:r>
    </w:p>
    <w:p w:rsidR="00922A13" w:rsidRDefault="00922A13" w:rsidP="00AA39E2">
      <w:pPr>
        <w:numPr>
          <w:ilvl w:val="0"/>
          <w:numId w:val="14"/>
        </w:numPr>
        <w:rPr>
          <w:rFonts w:ascii="宋体"/>
          <w:b/>
        </w:rPr>
      </w:pPr>
      <w:r>
        <w:rPr>
          <w:rFonts w:ascii="宋体" w:hAnsi="宋体" w:hint="eastAsia"/>
          <w:b/>
        </w:rPr>
        <w:t>给出删出</w:t>
      </w:r>
      <w:r>
        <w:rPr>
          <w:rFonts w:ascii="宋体" w:hAnsi="宋体"/>
          <w:b/>
        </w:rPr>
        <w:t>li</w:t>
      </w:r>
      <w:r>
        <w:rPr>
          <w:rFonts w:ascii="宋体" w:hAnsi="宋体" w:hint="eastAsia"/>
          <w:b/>
        </w:rPr>
        <w:t>的正确方法。</w:t>
      </w:r>
    </w:p>
    <w:p w:rsidR="00922A13" w:rsidRDefault="00922A13" w:rsidP="0096686C">
      <w:pPr>
        <w:ind w:leftChars="400" w:left="31680"/>
        <w:rPr>
          <w:rFonts w:ascii="宋体" w:hAnsi="宋体"/>
          <w:b/>
        </w:rPr>
      </w:pPr>
      <w:r>
        <w:rPr>
          <w:rFonts w:ascii="宋体" w:hAnsi="宋体"/>
          <w:b/>
        </w:rPr>
        <w:t>&lt;ul id="ul1"&gt;</w:t>
      </w:r>
    </w:p>
    <w:p w:rsidR="00922A13" w:rsidRDefault="00922A13" w:rsidP="0096686C">
      <w:pPr>
        <w:ind w:leftChars="400" w:left="31680"/>
        <w:rPr>
          <w:rFonts w:ascii="宋体" w:hAnsi="宋体"/>
          <w:b/>
        </w:rPr>
      </w:pPr>
      <w:r>
        <w:rPr>
          <w:rFonts w:ascii="宋体" w:hAnsi="宋体"/>
          <w:b/>
        </w:rPr>
        <w:tab/>
        <w:t>&lt;li&gt;nodeList&lt;/li&gt;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 xml:space="preserve">    &lt;li&gt;nodeList&lt;/li&gt;</w:t>
      </w:r>
    </w:p>
    <w:p w:rsidR="00922A13" w:rsidRDefault="00922A13" w:rsidP="0096686C">
      <w:pPr>
        <w:ind w:leftChars="400" w:left="31680"/>
        <w:rPr>
          <w:rFonts w:ascii="宋体" w:hAnsi="宋体"/>
          <w:b/>
        </w:rPr>
      </w:pPr>
      <w:r>
        <w:rPr>
          <w:rFonts w:ascii="宋体" w:hAnsi="宋体"/>
          <w:b/>
        </w:rPr>
        <w:t>&lt;/ul&gt;</w:t>
      </w:r>
    </w:p>
    <w:p w:rsidR="00922A13" w:rsidRDefault="00922A13" w:rsidP="0096686C">
      <w:pPr>
        <w:ind w:leftChars="200" w:left="31680"/>
        <w:rPr>
          <w:rFonts w:ascii="宋体" w:hAnsi="宋体"/>
          <w:b/>
        </w:rPr>
      </w:pPr>
      <w:r>
        <w:rPr>
          <w:rFonts w:ascii="宋体" w:hAnsi="宋体"/>
          <w:b/>
        </w:rPr>
        <w:t>&lt;script type="text/ecmascript"&gt;</w:t>
      </w:r>
    </w:p>
    <w:p w:rsidR="00922A13" w:rsidRDefault="00922A13" w:rsidP="0096686C">
      <w:pPr>
        <w:ind w:leftChars="200" w:left="31680"/>
        <w:rPr>
          <w:rFonts w:ascii="宋体" w:hAnsi="宋体"/>
          <w:b/>
        </w:rPr>
      </w:pPr>
      <w:r>
        <w:rPr>
          <w:rFonts w:ascii="宋体" w:hAnsi="宋体"/>
          <w:b/>
        </w:rPr>
        <w:t>var eles=document.getElementById('ul1').getElementsByTagName('li');</w:t>
      </w:r>
    </w:p>
    <w:p w:rsidR="00922A13" w:rsidRDefault="00922A13" w:rsidP="0096686C">
      <w:pPr>
        <w:ind w:leftChars="200" w:left="31680"/>
        <w:rPr>
          <w:rFonts w:ascii="宋体"/>
          <w:b/>
        </w:rPr>
      </w:pPr>
      <w:r>
        <w:rPr>
          <w:rFonts w:ascii="宋体" w:hAnsi="宋体"/>
          <w:b/>
        </w:rPr>
        <w:t>//</w:t>
      </w:r>
      <w:r>
        <w:rPr>
          <w:rFonts w:ascii="宋体" w:hAnsi="宋体" w:hint="eastAsia"/>
          <w:b/>
        </w:rPr>
        <w:t>目的是把所有的</w:t>
      </w:r>
      <w:r>
        <w:rPr>
          <w:rFonts w:ascii="宋体" w:hAnsi="宋体"/>
          <w:b/>
        </w:rPr>
        <w:t>li</w:t>
      </w:r>
      <w:r>
        <w:rPr>
          <w:rFonts w:ascii="宋体" w:hAnsi="宋体" w:hint="eastAsia"/>
          <w:b/>
        </w:rPr>
        <w:t>都删除，以下这种做法有没有问题，为什么会出问题，如何解决</w:t>
      </w:r>
    </w:p>
    <w:p w:rsidR="00922A13" w:rsidRDefault="00922A13" w:rsidP="0096686C">
      <w:pPr>
        <w:ind w:leftChars="200" w:left="31680"/>
        <w:rPr>
          <w:rFonts w:ascii="宋体" w:hAnsi="宋体"/>
          <w:b/>
        </w:rPr>
      </w:pPr>
      <w:r>
        <w:rPr>
          <w:rFonts w:ascii="宋体" w:hAnsi="宋体"/>
          <w:b/>
        </w:rPr>
        <w:t>var liLength=eles.length</w:t>
      </w:r>
    </w:p>
    <w:p w:rsidR="00922A13" w:rsidRDefault="00922A13" w:rsidP="0096686C">
      <w:pPr>
        <w:ind w:leftChars="200" w:left="31680"/>
        <w:rPr>
          <w:rFonts w:ascii="宋体" w:hAnsi="宋体"/>
          <w:b/>
        </w:rPr>
      </w:pPr>
      <w:r>
        <w:rPr>
          <w:rFonts w:ascii="宋体" w:hAnsi="宋体"/>
          <w:b/>
        </w:rPr>
        <w:t>for(var i=0;i&lt;li.length;i++){</w:t>
      </w:r>
    </w:p>
    <w:p w:rsidR="00922A13" w:rsidRDefault="00922A13" w:rsidP="0096686C">
      <w:pPr>
        <w:ind w:leftChars="200" w:left="31680"/>
        <w:rPr>
          <w:rFonts w:ascii="宋体" w:hAnsi="宋体"/>
          <w:b/>
        </w:rPr>
      </w:pPr>
      <w:r>
        <w:rPr>
          <w:rFonts w:ascii="宋体" w:hAnsi="宋体"/>
          <w:b/>
        </w:rPr>
        <w:tab/>
        <w:t>eles.item(i).parentNode.removeChild(eles.item(i));</w:t>
      </w:r>
    </w:p>
    <w:p w:rsidR="00922A13" w:rsidRDefault="00922A13" w:rsidP="0096686C">
      <w:pPr>
        <w:ind w:leftChars="200" w:left="31680"/>
        <w:rPr>
          <w:rFonts w:ascii="宋体" w:hAnsi="宋体"/>
          <w:b/>
        </w:rPr>
      </w:pPr>
      <w:r>
        <w:rPr>
          <w:rFonts w:ascii="宋体" w:hAnsi="宋体"/>
          <w:b/>
        </w:rPr>
        <w:t>}</w:t>
      </w:r>
    </w:p>
    <w:p w:rsidR="00922A13" w:rsidRDefault="00922A13" w:rsidP="0096686C">
      <w:pPr>
        <w:ind w:leftChars="200" w:left="31680"/>
        <w:rPr>
          <w:rFonts w:ascii="宋体" w:hAnsi="宋体"/>
          <w:b/>
        </w:rPr>
      </w:pPr>
      <w:r>
        <w:rPr>
          <w:rFonts w:ascii="宋体" w:hAnsi="宋体"/>
          <w:b/>
        </w:rPr>
        <w:t>&lt;/script&gt;</w:t>
      </w:r>
    </w:p>
    <w:p w:rsidR="00922A13" w:rsidRPr="00284A4B" w:rsidRDefault="00922A13" w:rsidP="00AA39E2">
      <w:pPr>
        <w:rPr>
          <w:rFonts w:ascii="宋体"/>
          <w:color w:val="0000FF"/>
        </w:rPr>
      </w:pPr>
      <w:r w:rsidRPr="00A572FD">
        <w:rPr>
          <w:rFonts w:hint="eastAsia"/>
          <w:b/>
          <w:color w:val="FF0000"/>
          <w:szCs w:val="21"/>
        </w:rPr>
        <w:t>答：</w:t>
      </w:r>
      <w:r>
        <w:rPr>
          <w:b/>
          <w:color w:val="FF0000"/>
          <w:szCs w:val="21"/>
        </w:rPr>
        <w:br/>
      </w:r>
      <w:r w:rsidRPr="00284A4B">
        <w:rPr>
          <w:rFonts w:ascii="宋体" w:hAnsi="宋体" w:hint="eastAsia"/>
          <w:color w:val="0000FF"/>
        </w:rPr>
        <w:t>因为</w:t>
      </w:r>
      <w:r w:rsidRPr="00284A4B">
        <w:rPr>
          <w:rFonts w:ascii="宋体" w:hAnsi="宋体"/>
          <w:color w:val="0000FF"/>
        </w:rPr>
        <w:t>li.length</w:t>
      </w:r>
      <w:r w:rsidRPr="00284A4B">
        <w:rPr>
          <w:rFonts w:ascii="宋体" w:hAnsi="宋体" w:hint="eastAsia"/>
          <w:color w:val="0000FF"/>
        </w:rPr>
        <w:t>的值是一直变化的，所以会有未删除项，正解为：</w:t>
      </w:r>
    </w:p>
    <w:p w:rsidR="00922A13" w:rsidRDefault="00922A13" w:rsidP="00AA39E2">
      <w:pPr>
        <w:jc w:val="center"/>
        <w:rPr>
          <w:szCs w:val="21"/>
        </w:rPr>
      </w:pPr>
      <w:r w:rsidRPr="003A0E28">
        <w:rPr>
          <w:szCs w:val="21"/>
        </w:rPr>
        <w:pict>
          <v:shape id="_x0000_i1040" type="#_x0000_t75" style="width:419.25pt;height:59.25pt;mso-position-horizontal-relative:page;mso-position-vertical-relative:page">
            <v:imagedata r:id="rId38" o:title=""/>
          </v:shape>
        </w:pict>
      </w:r>
    </w:p>
    <w:p w:rsidR="00922A13" w:rsidRDefault="00922A13" w:rsidP="0096686C">
      <w:pPr>
        <w:ind w:leftChars="200" w:left="31680"/>
        <w:rPr>
          <w:rFonts w:ascii="宋体"/>
          <w:b/>
        </w:rPr>
      </w:pPr>
    </w:p>
    <w:p w:rsidR="00922A13" w:rsidRDefault="00922A13" w:rsidP="00AA39E2">
      <w:pPr>
        <w:ind w:left="360"/>
        <w:rPr>
          <w:rFonts w:ascii="宋体"/>
          <w:bCs/>
        </w:rPr>
      </w:pPr>
    </w:p>
    <w:p w:rsidR="00922A13" w:rsidRDefault="00922A13" w:rsidP="00AA39E2">
      <w:pPr>
        <w:pStyle w:val="Subtitle"/>
        <w:numPr>
          <w:ilvl w:val="0"/>
          <w:numId w:val="13"/>
        </w:numPr>
        <w:jc w:val="left"/>
      </w:pPr>
      <w:bookmarkStart w:id="28" w:name="_Toc402519154"/>
      <w:r>
        <w:rPr>
          <w:rFonts w:hint="eastAsia"/>
        </w:rPr>
        <w:t>数组和字符串</w:t>
      </w:r>
      <w:bookmarkEnd w:id="28"/>
    </w:p>
    <w:p w:rsidR="00922A13" w:rsidRDefault="00922A13" w:rsidP="00AA39E2">
      <w:pPr>
        <w:pStyle w:val="2"/>
        <w:numPr>
          <w:ilvl w:val="0"/>
          <w:numId w:val="20"/>
        </w:numPr>
        <w:ind w:firstLineChars="0"/>
        <w:rPr>
          <w:rFonts w:ascii="宋体"/>
          <w:b/>
        </w:rPr>
      </w:pPr>
      <w:r>
        <w:rPr>
          <w:rFonts w:ascii="宋体" w:hAnsi="宋体" w:hint="eastAsia"/>
          <w:b/>
        </w:rPr>
        <w:t>说说数组的常用方法</w:t>
      </w:r>
    </w:p>
    <w:p w:rsidR="00922A13" w:rsidRDefault="00922A13" w:rsidP="00AA39E2">
      <w:pPr>
        <w:pStyle w:val="2"/>
        <w:ind w:firstLineChars="0" w:firstLine="0"/>
        <w:rPr>
          <w:rFonts w:ascii="宋体"/>
          <w:bCs/>
        </w:rPr>
      </w:pPr>
      <w:r>
        <w:rPr>
          <w:rFonts w:ascii="宋体" w:hAnsi="宋体" w:hint="eastAsia"/>
          <w:bCs/>
        </w:rPr>
        <w:t>答：</w:t>
      </w:r>
    </w:p>
    <w:p w:rsidR="00922A13" w:rsidRDefault="00922A13" w:rsidP="00AA39E2">
      <w:pPr>
        <w:pStyle w:val="2"/>
        <w:ind w:firstLineChars="0" w:firstLine="0"/>
        <w:rPr>
          <w:rFonts w:ascii="宋体"/>
          <w:bCs/>
        </w:rPr>
      </w:pPr>
      <w:r>
        <w:rPr>
          <w:rFonts w:ascii="宋体" w:hAnsi="宋体"/>
          <w:bCs/>
        </w:rPr>
        <w:t>var a=new Array;</w:t>
      </w:r>
    </w:p>
    <w:p w:rsidR="00922A13" w:rsidRDefault="00922A13" w:rsidP="00AA39E2">
      <w:pPr>
        <w:pStyle w:val="2"/>
        <w:ind w:firstLineChars="0" w:firstLine="0"/>
        <w:rPr>
          <w:rFonts w:ascii="宋体"/>
          <w:bCs/>
          <w:i/>
          <w:iCs/>
          <w:sz w:val="18"/>
          <w:szCs w:val="18"/>
          <w:u w:val="single"/>
        </w:rPr>
      </w:pPr>
      <w:r>
        <w:rPr>
          <w:rFonts w:ascii="宋体" w:hAnsi="宋体"/>
          <w:bCs/>
        </w:rPr>
        <w:t>a.concat(arr1,...,arryN);</w:t>
      </w:r>
      <w:r>
        <w:rPr>
          <w:rFonts w:ascii="宋体" w:hAnsi="宋体"/>
          <w:bCs/>
          <w:i/>
          <w:iCs/>
          <w:sz w:val="18"/>
          <w:szCs w:val="18"/>
          <w:u w:val="single"/>
        </w:rPr>
        <w:t>//</w:t>
      </w:r>
      <w:r>
        <w:rPr>
          <w:rFonts w:ascii="宋体" w:hAnsi="宋体" w:hint="eastAsia"/>
          <w:bCs/>
          <w:i/>
          <w:iCs/>
          <w:sz w:val="18"/>
          <w:szCs w:val="18"/>
          <w:u w:val="single"/>
        </w:rPr>
        <w:t>将</w:t>
      </w:r>
      <w:r>
        <w:rPr>
          <w:rFonts w:ascii="宋体" w:hAnsi="宋体"/>
          <w:bCs/>
          <w:i/>
          <w:iCs/>
          <w:sz w:val="18"/>
          <w:szCs w:val="18"/>
          <w:u w:val="single"/>
        </w:rPr>
        <w:t>arr1...arryN</w:t>
      </w:r>
      <w:r>
        <w:rPr>
          <w:rFonts w:ascii="宋体" w:hAnsi="宋体" w:hint="eastAsia"/>
          <w:bCs/>
          <w:i/>
          <w:iCs/>
          <w:sz w:val="18"/>
          <w:szCs w:val="18"/>
          <w:u w:val="single"/>
        </w:rPr>
        <w:t>数组与</w:t>
      </w:r>
      <w:r>
        <w:rPr>
          <w:rFonts w:ascii="宋体" w:hAnsi="宋体"/>
          <w:bCs/>
          <w:i/>
          <w:iCs/>
          <w:sz w:val="18"/>
          <w:szCs w:val="18"/>
          <w:u w:val="single"/>
        </w:rPr>
        <w:t>a</w:t>
      </w:r>
      <w:r>
        <w:rPr>
          <w:rFonts w:ascii="宋体" w:hAnsi="宋体" w:hint="eastAsia"/>
          <w:bCs/>
          <w:i/>
          <w:iCs/>
          <w:sz w:val="18"/>
          <w:szCs w:val="18"/>
          <w:u w:val="single"/>
        </w:rPr>
        <w:t>合并成一个新数组返回，原数组不变。</w:t>
      </w:r>
    </w:p>
    <w:p w:rsidR="00922A13" w:rsidRDefault="00922A13" w:rsidP="00AA39E2">
      <w:pPr>
        <w:pStyle w:val="2"/>
        <w:ind w:firstLineChars="0" w:firstLine="0"/>
        <w:rPr>
          <w:rFonts w:ascii="宋体"/>
          <w:bCs/>
        </w:rPr>
      </w:pPr>
      <w:r>
        <w:rPr>
          <w:rFonts w:ascii="宋体" w:hAnsi="宋体"/>
          <w:bCs/>
        </w:rPr>
        <w:t>a.join(',');</w:t>
      </w:r>
      <w:r>
        <w:rPr>
          <w:rFonts w:ascii="宋体" w:hAnsi="宋体"/>
          <w:bCs/>
          <w:i/>
          <w:iCs/>
          <w:sz w:val="18"/>
          <w:szCs w:val="18"/>
          <w:u w:val="single"/>
        </w:rPr>
        <w:t>//</w:t>
      </w:r>
      <w:r>
        <w:rPr>
          <w:rFonts w:ascii="宋体" w:hAnsi="宋体" w:hint="eastAsia"/>
          <w:bCs/>
          <w:i/>
          <w:iCs/>
          <w:sz w:val="18"/>
          <w:szCs w:val="18"/>
          <w:u w:val="single"/>
        </w:rPr>
        <w:t>将数组</w:t>
      </w:r>
      <w:r>
        <w:rPr>
          <w:rFonts w:ascii="宋体" w:hAnsi="宋体"/>
          <w:bCs/>
          <w:i/>
          <w:iCs/>
          <w:sz w:val="18"/>
          <w:szCs w:val="18"/>
          <w:u w:val="single"/>
        </w:rPr>
        <w:t>a</w:t>
      </w:r>
      <w:r>
        <w:rPr>
          <w:rFonts w:ascii="宋体" w:hAnsi="宋体" w:hint="eastAsia"/>
          <w:bCs/>
          <w:i/>
          <w:iCs/>
          <w:sz w:val="18"/>
          <w:szCs w:val="18"/>
          <w:u w:val="single"/>
        </w:rPr>
        <w:t>中各项以逗号（</w:t>
      </w:r>
      <w:r>
        <w:rPr>
          <w:rFonts w:ascii="宋体"/>
          <w:bCs/>
          <w:i/>
          <w:iCs/>
          <w:sz w:val="18"/>
          <w:szCs w:val="18"/>
          <w:u w:val="single"/>
        </w:rPr>
        <w:t>,</w:t>
      </w:r>
      <w:r>
        <w:rPr>
          <w:rFonts w:ascii="宋体" w:hAnsi="宋体" w:hint="eastAsia"/>
          <w:bCs/>
          <w:i/>
          <w:iCs/>
          <w:sz w:val="18"/>
          <w:szCs w:val="18"/>
          <w:u w:val="single"/>
        </w:rPr>
        <w:t>）拼接成一个字符串返回</w:t>
      </w:r>
    </w:p>
    <w:p w:rsidR="00922A13" w:rsidRDefault="00922A13" w:rsidP="00AA39E2">
      <w:pPr>
        <w:pStyle w:val="2"/>
        <w:ind w:firstLineChars="0" w:firstLine="0"/>
        <w:rPr>
          <w:rFonts w:ascii="宋体" w:hAnsi="宋体"/>
          <w:bCs/>
          <w:i/>
          <w:iCs/>
          <w:sz w:val="18"/>
          <w:szCs w:val="18"/>
          <w:u w:val="single"/>
        </w:rPr>
      </w:pPr>
      <w:r>
        <w:rPr>
          <w:rFonts w:ascii="宋体" w:hAnsi="宋体"/>
          <w:bCs/>
        </w:rPr>
        <w:t>a.push(value)</w:t>
      </w:r>
      <w:r>
        <w:rPr>
          <w:rFonts w:ascii="宋体" w:hAnsi="宋体"/>
          <w:bCs/>
          <w:i/>
          <w:iCs/>
          <w:sz w:val="18"/>
          <w:szCs w:val="18"/>
          <w:u w:val="single"/>
        </w:rPr>
        <w:t>//</w:t>
      </w:r>
      <w:r>
        <w:rPr>
          <w:rFonts w:ascii="宋体" w:hAnsi="宋体" w:hint="eastAsia"/>
          <w:bCs/>
          <w:i/>
          <w:iCs/>
          <w:sz w:val="18"/>
          <w:szCs w:val="18"/>
          <w:u w:val="single"/>
        </w:rPr>
        <w:t>将</w:t>
      </w:r>
      <w:r>
        <w:rPr>
          <w:rFonts w:ascii="宋体" w:hAnsi="宋体"/>
          <w:bCs/>
          <w:i/>
          <w:iCs/>
          <w:sz w:val="18"/>
          <w:szCs w:val="18"/>
          <w:u w:val="single"/>
        </w:rPr>
        <w:t>value</w:t>
      </w:r>
      <w:r>
        <w:rPr>
          <w:rFonts w:ascii="宋体" w:hAnsi="宋体" w:hint="eastAsia"/>
          <w:bCs/>
          <w:i/>
          <w:iCs/>
          <w:sz w:val="18"/>
          <w:szCs w:val="18"/>
          <w:u w:val="single"/>
        </w:rPr>
        <w:t>追加到</w:t>
      </w:r>
      <w:r>
        <w:rPr>
          <w:rFonts w:ascii="宋体" w:hAnsi="宋体"/>
          <w:bCs/>
          <w:i/>
          <w:iCs/>
          <w:sz w:val="18"/>
          <w:szCs w:val="18"/>
          <w:u w:val="single"/>
        </w:rPr>
        <w:t>a</w:t>
      </w:r>
      <w:r>
        <w:rPr>
          <w:rFonts w:ascii="宋体" w:hAnsi="宋体" w:hint="eastAsia"/>
          <w:bCs/>
          <w:i/>
          <w:iCs/>
          <w:sz w:val="18"/>
          <w:szCs w:val="18"/>
          <w:u w:val="single"/>
        </w:rPr>
        <w:t>最后一项，</w:t>
      </w:r>
      <w:r>
        <w:rPr>
          <w:rFonts w:ascii="宋体" w:hAnsi="宋体"/>
          <w:bCs/>
          <w:i/>
          <w:iCs/>
          <w:sz w:val="18"/>
          <w:szCs w:val="18"/>
          <w:u w:val="single"/>
        </w:rPr>
        <w:t>a.length</w:t>
      </w:r>
      <w:r>
        <w:rPr>
          <w:rFonts w:ascii="宋体" w:hAnsi="宋体" w:hint="eastAsia"/>
          <w:bCs/>
          <w:i/>
          <w:iCs/>
          <w:sz w:val="18"/>
          <w:szCs w:val="18"/>
          <w:u w:val="single"/>
        </w:rPr>
        <w:t>自动加</w:t>
      </w:r>
      <w:r>
        <w:rPr>
          <w:rFonts w:ascii="宋体" w:hAnsi="宋体"/>
          <w:bCs/>
          <w:i/>
          <w:iCs/>
          <w:sz w:val="18"/>
          <w:szCs w:val="18"/>
          <w:u w:val="single"/>
        </w:rPr>
        <w:t>1</w:t>
      </w:r>
    </w:p>
    <w:p w:rsidR="00922A13" w:rsidRDefault="00922A13" w:rsidP="00AA39E2">
      <w:pPr>
        <w:pStyle w:val="2"/>
        <w:ind w:firstLineChars="0" w:firstLine="0"/>
        <w:rPr>
          <w:rFonts w:ascii="宋体" w:hAnsi="宋体"/>
          <w:bCs/>
          <w:i/>
          <w:iCs/>
          <w:sz w:val="18"/>
          <w:szCs w:val="18"/>
          <w:u w:val="single"/>
        </w:rPr>
      </w:pPr>
      <w:r>
        <w:rPr>
          <w:rFonts w:ascii="宋体" w:hAnsi="宋体"/>
          <w:bCs/>
        </w:rPr>
        <w:t>a.pop();</w:t>
      </w:r>
      <w:r>
        <w:rPr>
          <w:rFonts w:ascii="宋体" w:hAnsi="宋体"/>
          <w:bCs/>
          <w:i/>
          <w:iCs/>
          <w:sz w:val="18"/>
          <w:szCs w:val="18"/>
          <w:u w:val="single"/>
        </w:rPr>
        <w:t>//</w:t>
      </w:r>
      <w:r>
        <w:rPr>
          <w:rFonts w:ascii="宋体" w:hAnsi="宋体" w:hint="eastAsia"/>
          <w:bCs/>
          <w:i/>
          <w:iCs/>
          <w:sz w:val="18"/>
          <w:szCs w:val="18"/>
          <w:u w:val="single"/>
        </w:rPr>
        <w:t>删除</w:t>
      </w:r>
      <w:r>
        <w:rPr>
          <w:rFonts w:ascii="宋体" w:hAnsi="宋体"/>
          <w:bCs/>
          <w:i/>
          <w:iCs/>
          <w:sz w:val="18"/>
          <w:szCs w:val="18"/>
          <w:u w:val="single"/>
        </w:rPr>
        <w:t>a</w:t>
      </w:r>
      <w:r>
        <w:rPr>
          <w:rFonts w:ascii="宋体" w:hAnsi="宋体" w:hint="eastAsia"/>
          <w:bCs/>
          <w:i/>
          <w:iCs/>
          <w:sz w:val="18"/>
          <w:szCs w:val="18"/>
          <w:u w:val="single"/>
        </w:rPr>
        <w:t>数组最后一项，</w:t>
      </w:r>
      <w:r>
        <w:rPr>
          <w:rFonts w:ascii="宋体" w:hAnsi="宋体"/>
          <w:bCs/>
          <w:i/>
          <w:iCs/>
          <w:sz w:val="18"/>
          <w:szCs w:val="18"/>
          <w:u w:val="single"/>
        </w:rPr>
        <w:t>a.length</w:t>
      </w:r>
      <w:r>
        <w:rPr>
          <w:rFonts w:ascii="宋体" w:hAnsi="宋体" w:hint="eastAsia"/>
          <w:bCs/>
          <w:i/>
          <w:iCs/>
          <w:sz w:val="18"/>
          <w:szCs w:val="18"/>
          <w:u w:val="single"/>
        </w:rPr>
        <w:t>自动减</w:t>
      </w:r>
      <w:r>
        <w:rPr>
          <w:rFonts w:ascii="宋体" w:hAnsi="宋体"/>
          <w:bCs/>
          <w:i/>
          <w:iCs/>
          <w:sz w:val="18"/>
          <w:szCs w:val="18"/>
          <w:u w:val="single"/>
        </w:rPr>
        <w:t>1</w:t>
      </w:r>
    </w:p>
    <w:p w:rsidR="00922A13" w:rsidRDefault="00922A13" w:rsidP="00AA39E2">
      <w:pPr>
        <w:pStyle w:val="2"/>
        <w:ind w:firstLineChars="0" w:firstLine="0"/>
        <w:rPr>
          <w:rFonts w:ascii="宋体" w:hAnsi="宋体"/>
          <w:bCs/>
          <w:i/>
          <w:iCs/>
          <w:sz w:val="18"/>
          <w:szCs w:val="18"/>
          <w:u w:val="single"/>
        </w:rPr>
      </w:pPr>
      <w:r>
        <w:rPr>
          <w:rFonts w:ascii="宋体" w:hAnsi="宋体"/>
          <w:bCs/>
        </w:rPr>
        <w:t>a.unshift(val);</w:t>
      </w:r>
      <w:r>
        <w:rPr>
          <w:rFonts w:ascii="宋体" w:hAnsi="宋体"/>
          <w:bCs/>
          <w:i/>
          <w:iCs/>
          <w:sz w:val="18"/>
          <w:szCs w:val="18"/>
          <w:u w:val="single"/>
        </w:rPr>
        <w:t>//</w:t>
      </w:r>
      <w:r>
        <w:rPr>
          <w:rFonts w:ascii="宋体" w:hAnsi="宋体" w:hint="eastAsia"/>
          <w:bCs/>
          <w:i/>
          <w:iCs/>
          <w:sz w:val="18"/>
          <w:szCs w:val="18"/>
          <w:u w:val="single"/>
        </w:rPr>
        <w:t>在</w:t>
      </w:r>
      <w:r>
        <w:rPr>
          <w:rFonts w:ascii="宋体" w:hAnsi="宋体"/>
          <w:bCs/>
          <w:i/>
          <w:iCs/>
          <w:sz w:val="18"/>
          <w:szCs w:val="18"/>
          <w:u w:val="single"/>
        </w:rPr>
        <w:t>a</w:t>
      </w:r>
      <w:r>
        <w:rPr>
          <w:rFonts w:ascii="宋体" w:hAnsi="宋体" w:hint="eastAsia"/>
          <w:bCs/>
          <w:i/>
          <w:iCs/>
          <w:sz w:val="18"/>
          <w:szCs w:val="18"/>
          <w:u w:val="single"/>
        </w:rPr>
        <w:t>第</w:t>
      </w:r>
      <w:r>
        <w:rPr>
          <w:rFonts w:ascii="宋体"/>
          <w:bCs/>
          <w:i/>
          <w:iCs/>
          <w:sz w:val="18"/>
          <w:szCs w:val="18"/>
          <w:u w:val="single"/>
        </w:rPr>
        <w:t>0</w:t>
      </w:r>
      <w:r>
        <w:rPr>
          <w:rFonts w:ascii="宋体" w:hAnsi="宋体" w:hint="eastAsia"/>
          <w:bCs/>
          <w:i/>
          <w:iCs/>
          <w:sz w:val="18"/>
          <w:szCs w:val="18"/>
          <w:u w:val="single"/>
        </w:rPr>
        <w:t>项插入</w:t>
      </w:r>
      <w:r>
        <w:rPr>
          <w:rFonts w:ascii="宋体" w:hAnsi="宋体"/>
          <w:bCs/>
          <w:i/>
          <w:iCs/>
          <w:sz w:val="18"/>
          <w:szCs w:val="18"/>
          <w:u w:val="single"/>
        </w:rPr>
        <w:t>val</w:t>
      </w:r>
      <w:r>
        <w:rPr>
          <w:rFonts w:ascii="宋体" w:hAnsi="宋体" w:hint="eastAsia"/>
          <w:bCs/>
          <w:i/>
          <w:iCs/>
          <w:sz w:val="18"/>
          <w:szCs w:val="18"/>
          <w:u w:val="single"/>
        </w:rPr>
        <w:t>值，原数据项向后移位</w:t>
      </w:r>
      <w:r>
        <w:rPr>
          <w:rFonts w:ascii="宋体" w:hAnsi="宋体"/>
          <w:bCs/>
          <w:i/>
          <w:iCs/>
          <w:sz w:val="18"/>
          <w:szCs w:val="18"/>
          <w:u w:val="single"/>
        </w:rPr>
        <w:t>,a.length</w:t>
      </w:r>
      <w:r>
        <w:rPr>
          <w:rFonts w:ascii="宋体" w:hAnsi="宋体" w:hint="eastAsia"/>
          <w:bCs/>
          <w:i/>
          <w:iCs/>
          <w:sz w:val="18"/>
          <w:szCs w:val="18"/>
          <w:u w:val="single"/>
        </w:rPr>
        <w:t>自动加</w:t>
      </w:r>
      <w:r>
        <w:rPr>
          <w:rFonts w:ascii="宋体" w:hAnsi="宋体"/>
          <w:bCs/>
          <w:i/>
          <w:iCs/>
          <w:sz w:val="18"/>
          <w:szCs w:val="18"/>
          <w:u w:val="single"/>
        </w:rPr>
        <w:t>1</w:t>
      </w:r>
    </w:p>
    <w:p w:rsidR="00922A13" w:rsidRDefault="00922A13" w:rsidP="00AA39E2">
      <w:pPr>
        <w:pStyle w:val="2"/>
        <w:ind w:firstLineChars="0" w:firstLine="0"/>
        <w:rPr>
          <w:rFonts w:ascii="宋体" w:hAnsi="宋体"/>
          <w:bCs/>
          <w:i/>
          <w:iCs/>
          <w:sz w:val="18"/>
          <w:szCs w:val="18"/>
          <w:u w:val="single"/>
        </w:rPr>
      </w:pPr>
      <w:r>
        <w:rPr>
          <w:rFonts w:ascii="宋体" w:hAnsi="宋体"/>
          <w:bCs/>
        </w:rPr>
        <w:t>a.shift();</w:t>
      </w:r>
      <w:r>
        <w:rPr>
          <w:rFonts w:ascii="宋体" w:hAnsi="宋体"/>
          <w:bCs/>
          <w:i/>
          <w:iCs/>
          <w:sz w:val="18"/>
          <w:szCs w:val="18"/>
          <w:u w:val="single"/>
        </w:rPr>
        <w:t>//</w:t>
      </w:r>
      <w:r>
        <w:rPr>
          <w:rFonts w:ascii="宋体" w:hAnsi="宋体" w:hint="eastAsia"/>
          <w:bCs/>
          <w:i/>
          <w:iCs/>
          <w:sz w:val="18"/>
          <w:szCs w:val="18"/>
          <w:u w:val="single"/>
        </w:rPr>
        <w:t>删除</w:t>
      </w:r>
      <w:r>
        <w:rPr>
          <w:rFonts w:ascii="宋体" w:hAnsi="宋体"/>
          <w:bCs/>
          <w:i/>
          <w:iCs/>
          <w:sz w:val="18"/>
          <w:szCs w:val="18"/>
          <w:u w:val="single"/>
        </w:rPr>
        <w:t>a</w:t>
      </w:r>
      <w:r>
        <w:rPr>
          <w:rFonts w:ascii="宋体" w:hAnsi="宋体" w:hint="eastAsia"/>
          <w:bCs/>
          <w:i/>
          <w:iCs/>
          <w:sz w:val="18"/>
          <w:szCs w:val="18"/>
          <w:u w:val="single"/>
        </w:rPr>
        <w:t>第</w:t>
      </w:r>
      <w:r>
        <w:rPr>
          <w:rFonts w:ascii="宋体"/>
          <w:bCs/>
          <w:i/>
          <w:iCs/>
          <w:sz w:val="18"/>
          <w:szCs w:val="18"/>
          <w:u w:val="single"/>
        </w:rPr>
        <w:t>0</w:t>
      </w:r>
      <w:r>
        <w:rPr>
          <w:rFonts w:ascii="宋体" w:hAnsi="宋体" w:hint="eastAsia"/>
          <w:bCs/>
          <w:i/>
          <w:iCs/>
          <w:sz w:val="18"/>
          <w:szCs w:val="18"/>
          <w:u w:val="single"/>
        </w:rPr>
        <w:t>项，</w:t>
      </w:r>
      <w:r>
        <w:rPr>
          <w:rFonts w:ascii="宋体" w:hAnsi="宋体"/>
          <w:bCs/>
          <w:i/>
          <w:iCs/>
          <w:sz w:val="18"/>
          <w:szCs w:val="18"/>
          <w:u w:val="single"/>
        </w:rPr>
        <w:t>a.length</w:t>
      </w:r>
      <w:r>
        <w:rPr>
          <w:rFonts w:ascii="宋体" w:hAnsi="宋体" w:hint="eastAsia"/>
          <w:bCs/>
          <w:i/>
          <w:iCs/>
          <w:sz w:val="18"/>
          <w:szCs w:val="18"/>
          <w:u w:val="single"/>
        </w:rPr>
        <w:t>自动减</w:t>
      </w:r>
      <w:r>
        <w:rPr>
          <w:rFonts w:ascii="宋体" w:hAnsi="宋体"/>
          <w:bCs/>
          <w:i/>
          <w:iCs/>
          <w:sz w:val="18"/>
          <w:szCs w:val="18"/>
          <w:u w:val="single"/>
        </w:rPr>
        <w:t>1</w:t>
      </w:r>
    </w:p>
    <w:p w:rsidR="00922A13" w:rsidRDefault="00922A13" w:rsidP="00AA39E2">
      <w:pPr>
        <w:pStyle w:val="2"/>
        <w:ind w:firstLineChars="0" w:firstLine="0"/>
        <w:rPr>
          <w:rFonts w:ascii="宋体"/>
          <w:bCs/>
          <w:i/>
          <w:iCs/>
          <w:sz w:val="18"/>
          <w:szCs w:val="18"/>
          <w:u w:val="single"/>
        </w:rPr>
      </w:pPr>
      <w:r>
        <w:rPr>
          <w:rFonts w:ascii="宋体" w:hAnsi="宋体"/>
          <w:bCs/>
        </w:rPr>
        <w:t>a.reverse()</w:t>
      </w:r>
      <w:r>
        <w:rPr>
          <w:rFonts w:ascii="宋体" w:hAnsi="宋体"/>
          <w:bCs/>
          <w:i/>
          <w:iCs/>
          <w:sz w:val="18"/>
          <w:szCs w:val="18"/>
          <w:u w:val="single"/>
        </w:rPr>
        <w:t>//</w:t>
      </w:r>
      <w:r>
        <w:rPr>
          <w:rFonts w:ascii="宋体" w:hAnsi="宋体" w:hint="eastAsia"/>
          <w:bCs/>
          <w:i/>
          <w:iCs/>
          <w:sz w:val="18"/>
          <w:szCs w:val="18"/>
          <w:u w:val="single"/>
        </w:rPr>
        <w:t>将</w:t>
      </w:r>
      <w:r>
        <w:rPr>
          <w:rFonts w:ascii="宋体" w:hAnsi="宋体"/>
          <w:bCs/>
          <w:i/>
          <w:iCs/>
          <w:sz w:val="18"/>
          <w:szCs w:val="18"/>
          <w:u w:val="single"/>
        </w:rPr>
        <w:t>a</w:t>
      </w:r>
      <w:r>
        <w:rPr>
          <w:rFonts w:ascii="宋体" w:hAnsi="宋体" w:hint="eastAsia"/>
          <w:bCs/>
          <w:i/>
          <w:iCs/>
          <w:sz w:val="18"/>
          <w:szCs w:val="18"/>
          <w:u w:val="single"/>
        </w:rPr>
        <w:t>中数据反转</w:t>
      </w:r>
    </w:p>
    <w:p w:rsidR="00922A13" w:rsidRDefault="00922A13" w:rsidP="00AA39E2">
      <w:pPr>
        <w:pStyle w:val="2"/>
        <w:ind w:firstLineChars="0" w:firstLine="0"/>
        <w:rPr>
          <w:rFonts w:ascii="宋体"/>
          <w:bCs/>
          <w:i/>
          <w:iCs/>
          <w:sz w:val="18"/>
          <w:szCs w:val="18"/>
          <w:u w:val="single"/>
        </w:rPr>
      </w:pPr>
      <w:r>
        <w:rPr>
          <w:rFonts w:ascii="宋体" w:hAnsi="宋体"/>
          <w:bCs/>
        </w:rPr>
        <w:t>a.slice(indexA,indexB);</w:t>
      </w:r>
      <w:r>
        <w:rPr>
          <w:rFonts w:ascii="宋体" w:hAnsi="宋体"/>
          <w:bCs/>
          <w:i/>
          <w:iCs/>
          <w:sz w:val="18"/>
          <w:szCs w:val="18"/>
          <w:u w:val="single"/>
        </w:rPr>
        <w:t>//</w:t>
      </w:r>
      <w:r>
        <w:rPr>
          <w:rFonts w:ascii="宋体" w:hAnsi="宋体" w:hint="eastAsia"/>
          <w:bCs/>
          <w:i/>
          <w:iCs/>
          <w:sz w:val="18"/>
          <w:szCs w:val="18"/>
          <w:u w:val="single"/>
        </w:rPr>
        <w:t>复制索引从</w:t>
      </w:r>
      <w:r>
        <w:rPr>
          <w:rFonts w:ascii="宋体" w:hAnsi="宋体"/>
          <w:bCs/>
          <w:i/>
          <w:iCs/>
          <w:sz w:val="18"/>
          <w:szCs w:val="18"/>
          <w:u w:val="single"/>
        </w:rPr>
        <w:t>indexA</w:t>
      </w:r>
      <w:r>
        <w:rPr>
          <w:rFonts w:ascii="宋体" w:hAnsi="宋体" w:hint="eastAsia"/>
          <w:bCs/>
          <w:i/>
          <w:iCs/>
          <w:sz w:val="18"/>
          <w:szCs w:val="18"/>
          <w:u w:val="single"/>
        </w:rPr>
        <w:t>到</w:t>
      </w:r>
      <w:r>
        <w:rPr>
          <w:rFonts w:ascii="宋体" w:hAnsi="宋体"/>
          <w:bCs/>
          <w:i/>
          <w:iCs/>
          <w:sz w:val="18"/>
          <w:szCs w:val="18"/>
          <w:u w:val="single"/>
        </w:rPr>
        <w:t>indexB-1</w:t>
      </w:r>
      <w:r>
        <w:rPr>
          <w:rFonts w:ascii="宋体" w:hAnsi="宋体" w:hint="eastAsia"/>
          <w:bCs/>
          <w:i/>
          <w:iCs/>
          <w:sz w:val="18"/>
          <w:szCs w:val="18"/>
          <w:u w:val="single"/>
        </w:rPr>
        <w:t>为一个新数组，原数组不变</w:t>
      </w:r>
      <w:r>
        <w:rPr>
          <w:rFonts w:ascii="宋体"/>
          <w:bCs/>
          <w:i/>
          <w:iCs/>
          <w:sz w:val="18"/>
          <w:szCs w:val="18"/>
          <w:u w:val="single"/>
        </w:rPr>
        <w:t>,</w:t>
      </w:r>
      <w:r>
        <w:rPr>
          <w:rFonts w:ascii="宋体" w:hAnsi="宋体" w:hint="eastAsia"/>
          <w:bCs/>
          <w:i/>
          <w:iCs/>
          <w:sz w:val="18"/>
          <w:szCs w:val="18"/>
          <w:u w:val="single"/>
        </w:rPr>
        <w:t>不包括</w:t>
      </w:r>
      <w:r>
        <w:rPr>
          <w:rFonts w:ascii="宋体" w:hAnsi="宋体"/>
          <w:bCs/>
          <w:i/>
          <w:iCs/>
          <w:sz w:val="18"/>
          <w:szCs w:val="18"/>
          <w:u w:val="single"/>
        </w:rPr>
        <w:t>indexB</w:t>
      </w:r>
      <w:r>
        <w:rPr>
          <w:rFonts w:ascii="宋体" w:hAnsi="宋体" w:hint="eastAsia"/>
          <w:bCs/>
          <w:i/>
          <w:iCs/>
          <w:sz w:val="18"/>
          <w:szCs w:val="18"/>
          <w:u w:val="single"/>
        </w:rPr>
        <w:t>项，通常这种传入</w:t>
      </w:r>
      <w:r>
        <w:rPr>
          <w:rFonts w:ascii="宋体" w:hAnsi="宋体"/>
          <w:bCs/>
          <w:i/>
          <w:iCs/>
          <w:sz w:val="18"/>
          <w:szCs w:val="18"/>
          <w:u w:val="single"/>
        </w:rPr>
        <w:t>2</w:t>
      </w:r>
      <w:r>
        <w:rPr>
          <w:rFonts w:ascii="宋体" w:hAnsi="宋体" w:hint="eastAsia"/>
          <w:bCs/>
          <w:i/>
          <w:iCs/>
          <w:sz w:val="18"/>
          <w:szCs w:val="18"/>
          <w:u w:val="single"/>
        </w:rPr>
        <w:t>个索引的方法，第二个参数都不参与运算，</w:t>
      </w:r>
      <w:r>
        <w:rPr>
          <w:rFonts w:ascii="宋体" w:hAnsi="宋体"/>
          <w:bCs/>
          <w:i/>
          <w:iCs/>
          <w:sz w:val="18"/>
          <w:szCs w:val="18"/>
          <w:u w:val="single"/>
        </w:rPr>
        <w:t>indexB-1</w:t>
      </w:r>
      <w:r>
        <w:rPr>
          <w:rFonts w:ascii="宋体" w:hAnsi="宋体" w:hint="eastAsia"/>
          <w:bCs/>
          <w:i/>
          <w:iCs/>
          <w:sz w:val="18"/>
          <w:szCs w:val="18"/>
          <w:u w:val="single"/>
        </w:rPr>
        <w:t>参与运算。</w:t>
      </w:r>
    </w:p>
    <w:p w:rsidR="00922A13" w:rsidRDefault="00922A13" w:rsidP="00AA39E2">
      <w:pPr>
        <w:pStyle w:val="2"/>
        <w:ind w:firstLineChars="0" w:firstLine="0"/>
        <w:rPr>
          <w:rFonts w:ascii="宋体"/>
          <w:bCs/>
          <w:i/>
          <w:iCs/>
          <w:sz w:val="18"/>
          <w:szCs w:val="18"/>
          <w:u w:val="single"/>
        </w:rPr>
      </w:pPr>
      <w:r>
        <w:rPr>
          <w:rFonts w:ascii="宋体" w:hAnsi="宋体"/>
          <w:bCs/>
        </w:rPr>
        <w:t>a.sort()</w:t>
      </w:r>
      <w:r>
        <w:rPr>
          <w:rFonts w:ascii="宋体" w:hAnsi="宋体"/>
          <w:bCs/>
          <w:i/>
          <w:iCs/>
          <w:sz w:val="18"/>
          <w:szCs w:val="18"/>
          <w:u w:val="single"/>
        </w:rPr>
        <w:t>//</w:t>
      </w:r>
      <w:r>
        <w:rPr>
          <w:rFonts w:ascii="宋体" w:hAnsi="宋体" w:hint="eastAsia"/>
          <w:bCs/>
          <w:i/>
          <w:iCs/>
          <w:sz w:val="18"/>
          <w:szCs w:val="18"/>
          <w:u w:val="single"/>
        </w:rPr>
        <w:t>对</w:t>
      </w:r>
      <w:r>
        <w:rPr>
          <w:rFonts w:ascii="宋体" w:hAnsi="宋体"/>
          <w:bCs/>
          <w:i/>
          <w:iCs/>
          <w:sz w:val="18"/>
          <w:szCs w:val="18"/>
          <w:u w:val="single"/>
        </w:rPr>
        <w:t>a</w:t>
      </w:r>
      <w:r>
        <w:rPr>
          <w:rFonts w:ascii="宋体" w:hAnsi="宋体" w:hint="eastAsia"/>
          <w:bCs/>
          <w:i/>
          <w:iCs/>
          <w:sz w:val="18"/>
          <w:szCs w:val="18"/>
          <w:u w:val="single"/>
        </w:rPr>
        <w:t>进行排序，但排序是按照</w:t>
      </w:r>
      <w:r>
        <w:rPr>
          <w:rFonts w:ascii="宋体" w:hAnsi="宋体"/>
          <w:bCs/>
          <w:i/>
          <w:iCs/>
          <w:sz w:val="18"/>
          <w:szCs w:val="18"/>
          <w:u w:val="single"/>
        </w:rPr>
        <w:t>ASCII</w:t>
      </w:r>
      <w:r>
        <w:rPr>
          <w:rFonts w:ascii="宋体" w:hAnsi="宋体" w:hint="eastAsia"/>
          <w:bCs/>
          <w:i/>
          <w:iCs/>
          <w:sz w:val="18"/>
          <w:szCs w:val="18"/>
          <w:u w:val="single"/>
        </w:rPr>
        <w:t>表排序，会将</w:t>
      </w:r>
      <w:r>
        <w:rPr>
          <w:rFonts w:ascii="宋体" w:hAnsi="宋体"/>
          <w:bCs/>
          <w:i/>
          <w:iCs/>
          <w:sz w:val="18"/>
          <w:szCs w:val="18"/>
          <w:u w:val="single"/>
        </w:rPr>
        <w:t>13</w:t>
      </w:r>
      <w:r>
        <w:rPr>
          <w:rFonts w:ascii="宋体" w:hAnsi="宋体" w:hint="eastAsia"/>
          <w:bCs/>
          <w:i/>
          <w:iCs/>
          <w:sz w:val="18"/>
          <w:szCs w:val="18"/>
          <w:u w:val="single"/>
        </w:rPr>
        <w:t>排在</w:t>
      </w:r>
      <w:r>
        <w:rPr>
          <w:rFonts w:ascii="宋体" w:hAnsi="宋体"/>
          <w:bCs/>
          <w:i/>
          <w:iCs/>
          <w:sz w:val="18"/>
          <w:szCs w:val="18"/>
          <w:u w:val="single"/>
        </w:rPr>
        <w:t>2</w:t>
      </w:r>
      <w:r>
        <w:rPr>
          <w:rFonts w:ascii="宋体" w:hAnsi="宋体" w:hint="eastAsia"/>
          <w:bCs/>
          <w:i/>
          <w:iCs/>
          <w:sz w:val="18"/>
          <w:szCs w:val="18"/>
          <w:u w:val="single"/>
        </w:rPr>
        <w:t>前面。如果想按照正常排序，如下：</w:t>
      </w:r>
    </w:p>
    <w:p w:rsidR="00922A13" w:rsidRDefault="00922A13" w:rsidP="00AA39E2">
      <w:pPr>
        <w:pStyle w:val="2"/>
        <w:ind w:firstLineChars="0" w:firstLine="0"/>
        <w:jc w:val="center"/>
        <w:rPr>
          <w:rFonts w:ascii="宋体"/>
          <w:bCs/>
        </w:rPr>
      </w:pPr>
      <w:r w:rsidRPr="003A0E28">
        <w:rPr>
          <w:rFonts w:ascii="宋体"/>
          <w:bCs/>
        </w:rPr>
        <w:pict>
          <v:shape id="_x0000_i1041" type="#_x0000_t75" style="width:183.75pt;height:57.75pt;mso-position-horizontal-relative:page;mso-position-vertical-relative:page">
            <v:imagedata r:id="rId39" o:title=""/>
          </v:shape>
        </w:pict>
      </w:r>
    </w:p>
    <w:p w:rsidR="00922A13" w:rsidRDefault="00922A13" w:rsidP="00AA39E2">
      <w:pPr>
        <w:pStyle w:val="2"/>
        <w:ind w:firstLineChars="0" w:firstLine="0"/>
        <w:rPr>
          <w:rFonts w:ascii="宋体"/>
          <w:bCs/>
          <w:i/>
          <w:iCs/>
          <w:sz w:val="18"/>
          <w:szCs w:val="18"/>
          <w:u w:val="single"/>
        </w:rPr>
      </w:pPr>
      <w:r>
        <w:rPr>
          <w:rFonts w:ascii="宋体" w:hAnsi="宋体"/>
          <w:bCs/>
        </w:rPr>
        <w:t>splice(index,count,ele1,...,ele2);</w:t>
      </w:r>
      <w:r>
        <w:rPr>
          <w:rFonts w:ascii="宋体" w:hAnsi="宋体"/>
          <w:bCs/>
          <w:i/>
          <w:iCs/>
          <w:sz w:val="18"/>
          <w:szCs w:val="18"/>
          <w:u w:val="single"/>
        </w:rPr>
        <w:t>//index</w:t>
      </w:r>
      <w:r>
        <w:rPr>
          <w:rFonts w:ascii="宋体" w:hAnsi="宋体" w:hint="eastAsia"/>
          <w:bCs/>
          <w:i/>
          <w:iCs/>
          <w:sz w:val="18"/>
          <w:szCs w:val="18"/>
          <w:u w:val="single"/>
        </w:rPr>
        <w:t>是起始索引，</w:t>
      </w:r>
      <w:r>
        <w:rPr>
          <w:rFonts w:ascii="宋体" w:hAnsi="宋体"/>
          <w:bCs/>
          <w:i/>
          <w:iCs/>
          <w:sz w:val="18"/>
          <w:szCs w:val="18"/>
          <w:u w:val="single"/>
        </w:rPr>
        <w:t>count</w:t>
      </w:r>
      <w:r>
        <w:rPr>
          <w:rFonts w:ascii="宋体" w:hAnsi="宋体" w:hint="eastAsia"/>
          <w:bCs/>
          <w:i/>
          <w:iCs/>
          <w:sz w:val="18"/>
          <w:szCs w:val="18"/>
          <w:u w:val="single"/>
        </w:rPr>
        <w:t>表示从</w:t>
      </w:r>
      <w:r>
        <w:rPr>
          <w:rFonts w:ascii="宋体" w:hAnsi="宋体"/>
          <w:bCs/>
          <w:i/>
          <w:iCs/>
          <w:sz w:val="18"/>
          <w:szCs w:val="18"/>
          <w:u w:val="single"/>
        </w:rPr>
        <w:t>index</w:t>
      </w:r>
      <w:r>
        <w:rPr>
          <w:rFonts w:ascii="宋体" w:hAnsi="宋体" w:hint="eastAsia"/>
          <w:bCs/>
          <w:i/>
          <w:iCs/>
          <w:sz w:val="18"/>
          <w:szCs w:val="18"/>
          <w:u w:val="single"/>
        </w:rPr>
        <w:t>开始要删除的个数，后面的参数表示从</w:t>
      </w:r>
      <w:r>
        <w:rPr>
          <w:rFonts w:ascii="宋体" w:hAnsi="宋体"/>
          <w:bCs/>
          <w:i/>
          <w:iCs/>
          <w:sz w:val="18"/>
          <w:szCs w:val="18"/>
          <w:u w:val="single"/>
        </w:rPr>
        <w:t>index</w:t>
      </w:r>
      <w:r>
        <w:rPr>
          <w:rFonts w:ascii="宋体" w:hAnsi="宋体" w:hint="eastAsia"/>
          <w:bCs/>
          <w:i/>
          <w:iCs/>
          <w:sz w:val="18"/>
          <w:szCs w:val="18"/>
          <w:u w:val="single"/>
        </w:rPr>
        <w:t>开始插入的值，例如：</w:t>
      </w:r>
    </w:p>
    <w:p w:rsidR="00922A13" w:rsidRDefault="00922A13" w:rsidP="00AA39E2">
      <w:pPr>
        <w:pStyle w:val="2"/>
        <w:ind w:firstLineChars="0" w:firstLine="0"/>
        <w:jc w:val="center"/>
        <w:rPr>
          <w:rFonts w:ascii="宋体"/>
          <w:bCs/>
        </w:rPr>
      </w:pPr>
      <w:r w:rsidRPr="003A0E28">
        <w:rPr>
          <w:rFonts w:ascii="宋体"/>
          <w:bCs/>
        </w:rPr>
        <w:pict>
          <v:shape id="_x0000_i1042" type="#_x0000_t75" style="width:230.25pt;height:48pt;mso-position-horizontal-relative:page;mso-position-vertical-relative:page">
            <v:imagedata r:id="rId40" o:title=""/>
          </v:shape>
        </w:pict>
      </w:r>
    </w:p>
    <w:p w:rsidR="00922A13" w:rsidRDefault="00922A13" w:rsidP="00A71F94">
      <w:pPr>
        <w:pStyle w:val="2"/>
        <w:numPr>
          <w:ilvl w:val="0"/>
          <w:numId w:val="20"/>
        </w:numPr>
        <w:ind w:firstLineChars="0"/>
        <w:rPr>
          <w:rFonts w:ascii="宋体"/>
          <w:b/>
        </w:rPr>
      </w:pPr>
      <w:r>
        <w:rPr>
          <w:rFonts w:ascii="宋体" w:hAnsi="宋体" w:hint="eastAsia"/>
          <w:b/>
        </w:rPr>
        <w:t>请把这个数组按从大到小的顺序排列：</w:t>
      </w:r>
      <w:r>
        <w:rPr>
          <w:rFonts w:ascii="宋体" w:hAnsi="宋体"/>
          <w:b/>
        </w:rPr>
        <w:t>var arr=['90px','100px','10px','45px','30px'];</w:t>
      </w:r>
    </w:p>
    <w:p w:rsidR="00922A13" w:rsidRDefault="00922A13" w:rsidP="00AA39E2">
      <w:pPr>
        <w:pStyle w:val="2"/>
        <w:ind w:firstLineChars="0" w:firstLine="0"/>
        <w:rPr>
          <w:rFonts w:ascii="宋体"/>
          <w:bCs/>
        </w:rPr>
      </w:pPr>
      <w:r>
        <w:rPr>
          <w:rFonts w:ascii="宋体" w:hAnsi="宋体" w:hint="eastAsia"/>
          <w:bCs/>
        </w:rPr>
        <w:t>答：</w:t>
      </w:r>
    </w:p>
    <w:p w:rsidR="00922A13" w:rsidRDefault="00922A13" w:rsidP="00AA39E2">
      <w:pPr>
        <w:pStyle w:val="2"/>
        <w:ind w:firstLineChars="0" w:firstLine="0"/>
        <w:jc w:val="center"/>
        <w:rPr>
          <w:rFonts w:ascii="宋体"/>
          <w:bCs/>
        </w:rPr>
      </w:pPr>
      <w:r w:rsidRPr="003A0E28">
        <w:rPr>
          <w:rFonts w:ascii="宋体"/>
          <w:bCs/>
        </w:rPr>
        <w:pict>
          <v:shape id="_x0000_i1043" type="#_x0000_t75" style="width:359.25pt;height:82.5pt;mso-position-horizontal-relative:page;mso-position-vertical-relative:page">
            <v:imagedata r:id="rId41" o:title=""/>
          </v:shape>
        </w:pict>
      </w:r>
    </w:p>
    <w:p w:rsidR="00922A13" w:rsidRDefault="00922A13" w:rsidP="00AA39E2">
      <w:pPr>
        <w:pStyle w:val="2"/>
        <w:ind w:firstLineChars="0" w:firstLine="0"/>
        <w:rPr>
          <w:rFonts w:ascii="宋体"/>
          <w:bCs/>
        </w:rPr>
      </w:pPr>
      <w:r>
        <w:rPr>
          <w:rFonts w:ascii="宋体" w:hAnsi="宋体" w:hint="eastAsia"/>
          <w:bCs/>
          <w:i/>
          <w:iCs/>
          <w:sz w:val="18"/>
          <w:szCs w:val="18"/>
          <w:u w:val="single"/>
        </w:rPr>
        <w:t>注意：</w:t>
      </w:r>
      <w:r>
        <w:rPr>
          <w:rFonts w:ascii="宋体" w:hAnsi="宋体"/>
          <w:bCs/>
          <w:i/>
          <w:iCs/>
          <w:sz w:val="18"/>
          <w:szCs w:val="18"/>
          <w:u w:val="single"/>
        </w:rPr>
        <w:t>parseInt</w:t>
      </w:r>
      <w:r>
        <w:rPr>
          <w:rFonts w:ascii="宋体" w:hAnsi="宋体" w:hint="eastAsia"/>
          <w:bCs/>
          <w:i/>
          <w:iCs/>
          <w:sz w:val="18"/>
          <w:szCs w:val="18"/>
          <w:u w:val="single"/>
        </w:rPr>
        <w:t>表示获取字符串从第</w:t>
      </w:r>
      <w:r>
        <w:rPr>
          <w:rFonts w:ascii="宋体"/>
          <w:bCs/>
          <w:i/>
          <w:iCs/>
          <w:sz w:val="18"/>
          <w:szCs w:val="18"/>
          <w:u w:val="single"/>
        </w:rPr>
        <w:t>0</w:t>
      </w:r>
      <w:r>
        <w:rPr>
          <w:rFonts w:ascii="宋体" w:hAnsi="宋体" w:hint="eastAsia"/>
          <w:bCs/>
          <w:i/>
          <w:iCs/>
          <w:sz w:val="18"/>
          <w:szCs w:val="18"/>
          <w:u w:val="single"/>
        </w:rPr>
        <w:t>位开始直到遇到非数字类型的字符。第</w:t>
      </w:r>
      <w:r>
        <w:rPr>
          <w:rFonts w:ascii="宋体"/>
          <w:bCs/>
          <w:i/>
          <w:iCs/>
          <w:sz w:val="18"/>
          <w:szCs w:val="18"/>
          <w:u w:val="single"/>
        </w:rPr>
        <w:t>0</w:t>
      </w:r>
      <w:r>
        <w:rPr>
          <w:rFonts w:ascii="宋体" w:hAnsi="宋体" w:hint="eastAsia"/>
          <w:bCs/>
          <w:i/>
          <w:iCs/>
          <w:sz w:val="18"/>
          <w:szCs w:val="18"/>
          <w:u w:val="single"/>
        </w:rPr>
        <w:t>位必须为数字类型。</w:t>
      </w:r>
    </w:p>
    <w:p w:rsidR="00922A13" w:rsidRDefault="00922A13" w:rsidP="00AA39E2">
      <w:pPr>
        <w:pStyle w:val="2"/>
        <w:numPr>
          <w:ilvl w:val="0"/>
          <w:numId w:val="20"/>
        </w:numPr>
        <w:ind w:firstLineChars="0"/>
        <w:rPr>
          <w:rFonts w:ascii="宋体"/>
          <w:b/>
        </w:rPr>
      </w:pPr>
      <w:r>
        <w:rPr>
          <w:rFonts w:ascii="宋体" w:hAnsi="宋体" w:hint="eastAsia"/>
          <w:b/>
        </w:rPr>
        <w:t>字符串方法：</w:t>
      </w:r>
      <w:r>
        <w:rPr>
          <w:rFonts w:ascii="宋体" w:hAnsi="宋体"/>
          <w:b/>
        </w:rPr>
        <w:t>indexOf</w:t>
      </w:r>
      <w:r>
        <w:rPr>
          <w:rFonts w:ascii="宋体" w:hAnsi="宋体" w:hint="eastAsia"/>
          <w:b/>
        </w:rPr>
        <w:t>和</w:t>
      </w:r>
      <w:r>
        <w:rPr>
          <w:rFonts w:ascii="宋体" w:hAnsi="宋体"/>
          <w:b/>
        </w:rPr>
        <w:t>lastIndexOf</w:t>
      </w:r>
      <w:r>
        <w:rPr>
          <w:rFonts w:ascii="宋体" w:hAnsi="宋体" w:hint="eastAsia"/>
          <w:b/>
        </w:rPr>
        <w:t>的功能是什么？有什么区别？</w:t>
      </w:r>
    </w:p>
    <w:p w:rsidR="00922A13" w:rsidRDefault="00922A13" w:rsidP="00AA39E2">
      <w:pPr>
        <w:rPr>
          <w:rFonts w:ascii="宋体" w:hAnsi="宋体"/>
          <w:bCs/>
        </w:rPr>
      </w:pPr>
      <w:r>
        <w:rPr>
          <w:rFonts w:ascii="宋体" w:hAnsi="宋体" w:hint="eastAsia"/>
          <w:bCs/>
        </w:rPr>
        <w:t>答：</w:t>
      </w:r>
      <w:r>
        <w:rPr>
          <w:rFonts w:ascii="宋体" w:hAnsi="宋体"/>
          <w:bCs/>
        </w:rPr>
        <w:t xml:space="preserve">indexOf() </w:t>
      </w:r>
      <w:r>
        <w:rPr>
          <w:rFonts w:ascii="宋体" w:hAnsi="宋体" w:hint="eastAsia"/>
          <w:bCs/>
          <w:color w:val="FF0000"/>
        </w:rPr>
        <w:t>从前向后检索</w:t>
      </w:r>
      <w:r>
        <w:rPr>
          <w:rFonts w:ascii="宋体" w:hAnsi="宋体" w:hint="eastAsia"/>
          <w:bCs/>
        </w:rPr>
        <w:t>，返回某个指定的字符串值在字符串中首次出现的位置。</w:t>
      </w:r>
      <w:r>
        <w:rPr>
          <w:rFonts w:ascii="宋体" w:hAnsi="宋体"/>
          <w:bCs/>
        </w:rPr>
        <w:t xml:space="preserve"> </w:t>
      </w:r>
    </w:p>
    <w:p w:rsidR="00922A13" w:rsidRDefault="00922A13" w:rsidP="00AA39E2">
      <w:pPr>
        <w:pStyle w:val="2"/>
        <w:ind w:firstLineChars="0" w:firstLine="0"/>
        <w:rPr>
          <w:rFonts w:ascii="宋体"/>
          <w:bCs/>
        </w:rPr>
      </w:pPr>
      <w:r>
        <w:rPr>
          <w:rFonts w:ascii="宋体" w:hAnsi="宋体"/>
          <w:bCs/>
        </w:rPr>
        <w:t xml:space="preserve">    lastIndexOf()</w:t>
      </w:r>
      <w:r>
        <w:rPr>
          <w:rFonts w:ascii="宋体" w:hAnsi="宋体" w:hint="eastAsia"/>
          <w:bCs/>
          <w:color w:val="FF0000"/>
          <w:szCs w:val="22"/>
        </w:rPr>
        <w:t>从后向面检索</w:t>
      </w:r>
      <w:r>
        <w:rPr>
          <w:rFonts w:ascii="宋体" w:hAnsi="宋体" w:hint="eastAsia"/>
          <w:bCs/>
          <w:szCs w:val="22"/>
        </w:rPr>
        <w:t>，返回某个指定的字符串值在字符串中首次出现的位置</w:t>
      </w:r>
      <w:r>
        <w:rPr>
          <w:rFonts w:ascii="宋体" w:hAnsi="宋体" w:hint="eastAsia"/>
          <w:bCs/>
        </w:rPr>
        <w:t>，输出正向索引。</w:t>
      </w:r>
    </w:p>
    <w:p w:rsidR="00922A13" w:rsidRDefault="00922A13" w:rsidP="00AA39E2">
      <w:pPr>
        <w:pStyle w:val="2"/>
        <w:numPr>
          <w:ilvl w:val="0"/>
          <w:numId w:val="20"/>
        </w:numPr>
        <w:ind w:firstLineChars="0"/>
        <w:rPr>
          <w:rFonts w:ascii="宋体"/>
          <w:b/>
        </w:rPr>
      </w:pPr>
      <w:r>
        <w:rPr>
          <w:rFonts w:ascii="宋体" w:hAnsi="宋体" w:hint="eastAsia"/>
          <w:b/>
        </w:rPr>
        <w:t>字符串方法：</w:t>
      </w:r>
      <w:r>
        <w:rPr>
          <w:rFonts w:ascii="宋体" w:hAnsi="宋体"/>
          <w:b/>
        </w:rPr>
        <w:t>substr</w:t>
      </w:r>
      <w:r>
        <w:rPr>
          <w:rFonts w:ascii="宋体" w:hAnsi="宋体" w:hint="eastAsia"/>
          <w:b/>
        </w:rPr>
        <w:t>和</w:t>
      </w:r>
      <w:r>
        <w:rPr>
          <w:rFonts w:ascii="宋体" w:hAnsi="宋体"/>
          <w:b/>
        </w:rPr>
        <w:t>substring</w:t>
      </w:r>
      <w:r>
        <w:rPr>
          <w:rFonts w:ascii="宋体" w:hAnsi="宋体" w:hint="eastAsia"/>
          <w:b/>
        </w:rPr>
        <w:t>的功能是什么？有什么区别？</w:t>
      </w:r>
    </w:p>
    <w:p w:rsidR="00922A13" w:rsidRDefault="00922A13" w:rsidP="00AA39E2">
      <w:pPr>
        <w:pStyle w:val="2"/>
        <w:ind w:firstLineChars="0" w:firstLine="0"/>
        <w:rPr>
          <w:rFonts w:ascii="宋体"/>
          <w:bCs/>
        </w:rPr>
      </w:pPr>
      <w:r>
        <w:rPr>
          <w:rFonts w:ascii="宋体" w:hAnsi="宋体" w:hint="eastAsia"/>
          <w:bCs/>
        </w:rPr>
        <w:t>答：都表示截取字符串。</w:t>
      </w:r>
    </w:p>
    <w:p w:rsidR="00922A13" w:rsidRDefault="00922A13" w:rsidP="00AA39E2">
      <w:pPr>
        <w:pStyle w:val="2"/>
        <w:ind w:firstLineChars="0" w:firstLine="0"/>
        <w:rPr>
          <w:rFonts w:ascii="宋体"/>
          <w:bCs/>
        </w:rPr>
      </w:pPr>
      <w:r>
        <w:rPr>
          <w:rFonts w:ascii="宋体" w:hAnsi="宋体"/>
          <w:bCs/>
        </w:rPr>
        <w:t xml:space="preserve">    s.substring(starIndex,endIndex);starIndex</w:t>
      </w:r>
      <w:r>
        <w:rPr>
          <w:rFonts w:ascii="宋体" w:hAnsi="宋体" w:hint="eastAsia"/>
          <w:bCs/>
        </w:rPr>
        <w:t>为起始索引，结束索引为</w:t>
      </w:r>
      <w:r>
        <w:rPr>
          <w:rFonts w:ascii="宋体" w:hAnsi="宋体"/>
          <w:bCs/>
        </w:rPr>
        <w:t>endIndex-1</w:t>
      </w:r>
      <w:r>
        <w:rPr>
          <w:rFonts w:ascii="宋体" w:hAnsi="宋体" w:hint="eastAsia"/>
          <w:bCs/>
        </w:rPr>
        <w:t>，返回一个信变量，注意：不包括</w:t>
      </w:r>
      <w:r>
        <w:rPr>
          <w:rFonts w:ascii="宋体" w:hAnsi="宋体"/>
          <w:bCs/>
        </w:rPr>
        <w:t>endIndex</w:t>
      </w:r>
      <w:r>
        <w:rPr>
          <w:rFonts w:ascii="宋体" w:hAnsi="宋体" w:hint="eastAsia"/>
          <w:bCs/>
        </w:rPr>
        <w:t>。</w:t>
      </w:r>
    </w:p>
    <w:p w:rsidR="00922A13" w:rsidRDefault="00922A13" w:rsidP="0096686C">
      <w:pPr>
        <w:pStyle w:val="2"/>
        <w:ind w:firstLine="31680"/>
        <w:rPr>
          <w:rFonts w:ascii="宋体"/>
          <w:bCs/>
        </w:rPr>
      </w:pPr>
      <w:r>
        <w:rPr>
          <w:rFonts w:ascii="宋体" w:hAnsi="宋体"/>
          <w:bCs/>
        </w:rPr>
        <w:t>s.substr(starIndex,length);starIndex</w:t>
      </w:r>
      <w:r>
        <w:rPr>
          <w:rFonts w:ascii="宋体" w:hAnsi="宋体" w:hint="eastAsia"/>
          <w:bCs/>
        </w:rPr>
        <w:t>为起始索引，截取长度为</w:t>
      </w:r>
      <w:r>
        <w:rPr>
          <w:rFonts w:ascii="宋体" w:hAnsi="宋体"/>
          <w:bCs/>
        </w:rPr>
        <w:t>length,</w:t>
      </w:r>
      <w:r>
        <w:rPr>
          <w:rFonts w:ascii="宋体" w:hAnsi="宋体" w:hint="eastAsia"/>
          <w:bCs/>
        </w:rPr>
        <w:t>返回一个信变量。</w:t>
      </w:r>
    </w:p>
    <w:p w:rsidR="00922A13" w:rsidRDefault="00922A13" w:rsidP="00AA39E2">
      <w:pPr>
        <w:pStyle w:val="2"/>
        <w:ind w:firstLineChars="0" w:firstLine="0"/>
        <w:jc w:val="center"/>
        <w:rPr>
          <w:rFonts w:ascii="宋体"/>
          <w:bCs/>
        </w:rPr>
      </w:pPr>
      <w:r w:rsidRPr="003A0E28">
        <w:rPr>
          <w:rFonts w:ascii="宋体"/>
          <w:bCs/>
        </w:rPr>
        <w:pict>
          <v:shape id="_x0000_i1044" type="#_x0000_t75" style="width:209.25pt;height:81pt;mso-position-horizontal-relative:page;mso-position-vertical-relative:page">
            <v:imagedata r:id="rId42" o:title=""/>
          </v:shape>
        </w:pict>
      </w:r>
    </w:p>
    <w:p w:rsidR="00922A13" w:rsidRDefault="00922A13" w:rsidP="00AA39E2">
      <w:pPr>
        <w:pStyle w:val="2"/>
        <w:numPr>
          <w:ilvl w:val="0"/>
          <w:numId w:val="20"/>
        </w:numPr>
        <w:ind w:firstLineChars="0"/>
        <w:rPr>
          <w:rFonts w:ascii="宋体"/>
          <w:b/>
        </w:rPr>
      </w:pPr>
      <w:r>
        <w:rPr>
          <w:rFonts w:ascii="宋体" w:hAnsi="宋体" w:hint="eastAsia"/>
          <w:b/>
        </w:rPr>
        <w:t>请编写一个</w:t>
      </w:r>
      <w:r>
        <w:rPr>
          <w:rFonts w:ascii="宋体" w:hAnsi="宋体"/>
          <w:b/>
        </w:rPr>
        <w:t>JavaScript</w:t>
      </w:r>
      <w:r>
        <w:rPr>
          <w:rFonts w:ascii="宋体" w:hAnsi="宋体" w:hint="eastAsia"/>
          <w:b/>
        </w:rPr>
        <w:t>函数</w:t>
      </w:r>
      <w:r>
        <w:rPr>
          <w:rFonts w:ascii="宋体" w:hAnsi="宋体"/>
          <w:b/>
        </w:rPr>
        <w:t xml:space="preserve"> parseQueryStr</w:t>
      </w:r>
      <w:r>
        <w:rPr>
          <w:rFonts w:ascii="宋体" w:hAnsi="宋体" w:hint="eastAsia"/>
          <w:b/>
        </w:rPr>
        <w:t>，它的用途是把</w:t>
      </w:r>
      <w:r>
        <w:rPr>
          <w:rFonts w:ascii="宋体" w:hAnsi="宋体"/>
          <w:b/>
        </w:rPr>
        <w:t>URL</w:t>
      </w:r>
      <w:r>
        <w:rPr>
          <w:rFonts w:ascii="宋体" w:hAnsi="宋体" w:hint="eastAsia"/>
          <w:b/>
        </w:rPr>
        <w:t>参数解析为一个对象：用法如：</w:t>
      </w:r>
      <w:r>
        <w:rPr>
          <w:rFonts w:ascii="宋体" w:hAnsi="宋体"/>
          <w:b/>
        </w:rPr>
        <w:t>var obj = parseQueryString(url);</w:t>
      </w:r>
      <w:r>
        <w:rPr>
          <w:rFonts w:ascii="宋体" w:hAnsi="宋体" w:hint="eastAsia"/>
          <w:b/>
        </w:rPr>
        <w:t>例如：</w:t>
      </w:r>
      <w:r>
        <w:rPr>
          <w:rFonts w:ascii="宋体" w:hAnsi="宋体"/>
          <w:b/>
        </w:rPr>
        <w:t xml:space="preserve"> www.zhufengpeixun.cn?course1=js&amp;course=css;  </w:t>
      </w:r>
      <w:r>
        <w:rPr>
          <w:rFonts w:ascii="宋体" w:hAnsi="宋体" w:hint="eastAsia"/>
          <w:b/>
        </w:rPr>
        <w:t>则</w:t>
      </w:r>
      <w:r>
        <w:rPr>
          <w:rFonts w:ascii="宋体" w:hAnsi="宋体"/>
          <w:b/>
        </w:rPr>
        <w:t>obj</w:t>
      </w:r>
      <w:r>
        <w:rPr>
          <w:rFonts w:ascii="宋体" w:hAnsi="宋体" w:hint="eastAsia"/>
          <w:b/>
        </w:rPr>
        <w:t>的值为</w:t>
      </w:r>
      <w:r>
        <w:rPr>
          <w:rFonts w:ascii="宋体"/>
          <w:b/>
        </w:rPr>
        <w:t>{</w:t>
      </w:r>
      <w:r>
        <w:rPr>
          <w:rFonts w:ascii="宋体" w:hAnsi="宋体"/>
          <w:b/>
        </w:rPr>
        <w:t>course1:js,course:css  }</w:t>
      </w:r>
    </w:p>
    <w:p w:rsidR="00922A13" w:rsidRDefault="00922A13" w:rsidP="00AA39E2">
      <w:pPr>
        <w:pStyle w:val="2"/>
        <w:ind w:firstLineChars="0" w:firstLine="0"/>
        <w:rPr>
          <w:rFonts w:ascii="宋体"/>
          <w:bCs/>
        </w:rPr>
      </w:pPr>
      <w:r>
        <w:rPr>
          <w:rFonts w:ascii="宋体" w:hAnsi="宋体" w:hint="eastAsia"/>
          <w:bCs/>
        </w:rPr>
        <w:t>答：</w:t>
      </w:r>
    </w:p>
    <w:p w:rsidR="00922A13" w:rsidRDefault="00922A13" w:rsidP="00AA39E2">
      <w:pPr>
        <w:pStyle w:val="2"/>
        <w:ind w:firstLineChars="0" w:firstLine="0"/>
        <w:jc w:val="center"/>
        <w:rPr>
          <w:rFonts w:ascii="宋体"/>
          <w:bCs/>
        </w:rPr>
      </w:pPr>
      <w:r w:rsidRPr="003A0E28">
        <w:rPr>
          <w:rFonts w:ascii="宋体"/>
          <w:bCs/>
        </w:rPr>
        <w:pict>
          <v:shape id="_x0000_i1045" type="#_x0000_t75" style="width:371.25pt;height:130.5pt;mso-position-horizontal-relative:page;mso-position-vertical-relative:page">
            <v:imagedata r:id="rId43"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注意：</w:t>
      </w:r>
      <w:r>
        <w:rPr>
          <w:rFonts w:ascii="宋体" w:hAnsi="宋体"/>
          <w:bCs/>
          <w:i/>
          <w:iCs/>
          <w:sz w:val="18"/>
          <w:szCs w:val="18"/>
          <w:u w:val="single"/>
        </w:rPr>
        <w:t xml:space="preserve">split() </w:t>
      </w:r>
      <w:r>
        <w:rPr>
          <w:rFonts w:ascii="宋体" w:hAnsi="宋体" w:hint="eastAsia"/>
          <w:bCs/>
          <w:i/>
          <w:iCs/>
          <w:sz w:val="18"/>
          <w:szCs w:val="18"/>
          <w:u w:val="single"/>
        </w:rPr>
        <w:t>方法用于把一个字符串按照指定字符（？）分割成字符串数组。</w:t>
      </w:r>
    </w:p>
    <w:p w:rsidR="00922A13" w:rsidRDefault="00922A13" w:rsidP="00AA39E2">
      <w:pPr>
        <w:pStyle w:val="2"/>
        <w:numPr>
          <w:ilvl w:val="0"/>
          <w:numId w:val="20"/>
        </w:numPr>
        <w:ind w:firstLineChars="0"/>
        <w:rPr>
          <w:rFonts w:ascii="宋体"/>
          <w:b/>
        </w:rPr>
      </w:pPr>
      <w:r>
        <w:rPr>
          <w:rFonts w:ascii="宋体" w:hAnsi="宋体" w:hint="eastAsia"/>
          <w:b/>
        </w:rPr>
        <w:t>请把这个数组里的数字替换成中文：</w:t>
      </w:r>
      <w:r>
        <w:rPr>
          <w:rFonts w:ascii="宋体" w:hAnsi="宋体"/>
          <w:b/>
        </w:rPr>
        <w:t>var arr=['</w:t>
      </w:r>
      <w:r>
        <w:rPr>
          <w:rFonts w:ascii="宋体" w:hAnsi="宋体" w:hint="eastAsia"/>
          <w:b/>
        </w:rPr>
        <w:t>壹</w:t>
      </w:r>
      <w:r>
        <w:rPr>
          <w:rFonts w:ascii="宋体" w:hAnsi="宋体"/>
          <w:b/>
        </w:rPr>
        <w:t>','</w:t>
      </w:r>
      <w:r>
        <w:rPr>
          <w:rFonts w:ascii="宋体" w:hAnsi="宋体" w:hint="eastAsia"/>
          <w:b/>
        </w:rPr>
        <w:t>贰</w:t>
      </w:r>
      <w:r>
        <w:rPr>
          <w:rFonts w:ascii="宋体" w:hAnsi="宋体"/>
          <w:b/>
        </w:rPr>
        <w:t>',3,4,'</w:t>
      </w:r>
      <w:r>
        <w:rPr>
          <w:rFonts w:ascii="宋体" w:hAnsi="宋体" w:hint="eastAsia"/>
          <w:b/>
        </w:rPr>
        <w:t>伍</w:t>
      </w:r>
      <w:r>
        <w:rPr>
          <w:rFonts w:ascii="宋体" w:hAnsi="宋体"/>
          <w:b/>
        </w:rPr>
        <w:t>'];</w:t>
      </w:r>
    </w:p>
    <w:p w:rsidR="00922A13" w:rsidRDefault="00922A13" w:rsidP="00AA39E2">
      <w:pPr>
        <w:pStyle w:val="2"/>
        <w:ind w:firstLineChars="0" w:firstLine="0"/>
        <w:rPr>
          <w:rFonts w:ascii="宋体"/>
          <w:bCs/>
        </w:rPr>
      </w:pPr>
      <w:r>
        <w:rPr>
          <w:rFonts w:ascii="宋体" w:hAnsi="宋体" w:hint="eastAsia"/>
          <w:bCs/>
        </w:rPr>
        <w:t>答：</w:t>
      </w:r>
    </w:p>
    <w:p w:rsidR="00922A13" w:rsidRDefault="00922A13" w:rsidP="00AA39E2">
      <w:pPr>
        <w:pStyle w:val="2"/>
        <w:ind w:firstLineChars="0" w:firstLine="0"/>
        <w:jc w:val="center"/>
        <w:rPr>
          <w:rFonts w:ascii="宋体"/>
          <w:bCs/>
        </w:rPr>
      </w:pPr>
      <w:r w:rsidRPr="003A0E28">
        <w:rPr>
          <w:rFonts w:ascii="宋体"/>
          <w:bCs/>
        </w:rPr>
        <w:pict>
          <v:shape id="_x0000_i1046" type="#_x0000_t75" style="width:414pt;height:77.25pt;mso-position-horizontal-relative:page;mso-position-vertical-relative:page">
            <v:imagedata r:id="rId44" o:title=""/>
          </v:shape>
        </w:pict>
      </w:r>
    </w:p>
    <w:p w:rsidR="00922A13" w:rsidRPr="00A71F94" w:rsidRDefault="00922A13" w:rsidP="00AA39E2">
      <w:pPr>
        <w:pStyle w:val="2"/>
        <w:ind w:firstLineChars="0" w:firstLine="0"/>
        <w:rPr>
          <w:rFonts w:ascii="宋体"/>
          <w:b/>
          <w:bCs/>
        </w:rPr>
      </w:pPr>
      <w:r w:rsidRPr="00A71F94">
        <w:rPr>
          <w:rFonts w:ascii="宋体" w:hAnsi="宋体" w:hint="eastAsia"/>
          <w:b/>
          <w:bCs/>
        </w:rPr>
        <w:t>同类题：将</w:t>
      </w:r>
      <w:r w:rsidRPr="00A71F94">
        <w:rPr>
          <w:rFonts w:ascii="宋体" w:hAnsi="宋体"/>
          <w:b/>
          <w:bCs/>
        </w:rPr>
        <w:t>112299</w:t>
      </w:r>
      <w:r w:rsidRPr="00A71F94">
        <w:rPr>
          <w:rFonts w:ascii="宋体" w:hAnsi="宋体" w:hint="eastAsia"/>
          <w:b/>
          <w:bCs/>
        </w:rPr>
        <w:t>转换成中文：</w:t>
      </w:r>
    </w:p>
    <w:p w:rsidR="00922A13" w:rsidRDefault="00922A13" w:rsidP="00AA39E2">
      <w:pPr>
        <w:pStyle w:val="2"/>
        <w:ind w:firstLineChars="0" w:firstLine="0"/>
        <w:jc w:val="center"/>
        <w:rPr>
          <w:rFonts w:ascii="宋体"/>
          <w:b/>
        </w:rPr>
      </w:pPr>
      <w:r w:rsidRPr="003A0E28">
        <w:rPr>
          <w:rFonts w:ascii="宋体"/>
          <w:b/>
        </w:rPr>
        <w:pict>
          <v:shape id="_x0000_i1047" type="#_x0000_t75" style="width:398.25pt;height:73.5pt;mso-position-horizontal-relative:page;mso-position-vertical-relative:page">
            <v:imagedata r:id="rId45" o:title=""/>
          </v:shape>
        </w:pict>
      </w:r>
    </w:p>
    <w:p w:rsidR="00922A13" w:rsidRDefault="00922A13" w:rsidP="00AA39E2">
      <w:pPr>
        <w:pStyle w:val="2"/>
        <w:ind w:firstLineChars="0" w:firstLine="0"/>
        <w:rPr>
          <w:rFonts w:ascii="宋体"/>
          <w:bCs/>
          <w:i/>
          <w:iCs/>
          <w:sz w:val="18"/>
          <w:szCs w:val="18"/>
          <w:u w:val="single"/>
        </w:rPr>
      </w:pPr>
      <w:r>
        <w:rPr>
          <w:rFonts w:ascii="宋体" w:hAnsi="宋体" w:hint="eastAsia"/>
          <w:bCs/>
          <w:i/>
          <w:iCs/>
          <w:sz w:val="18"/>
          <w:szCs w:val="18"/>
          <w:u w:val="single"/>
        </w:rPr>
        <w:t>注意：</w:t>
      </w:r>
    </w:p>
    <w:p w:rsidR="00922A13" w:rsidRDefault="00922A13" w:rsidP="00AA39E2">
      <w:pPr>
        <w:pStyle w:val="2"/>
        <w:numPr>
          <w:ilvl w:val="0"/>
          <w:numId w:val="21"/>
        </w:numPr>
        <w:tabs>
          <w:tab w:val="left" w:pos="425"/>
        </w:tabs>
        <w:ind w:firstLineChars="0"/>
        <w:rPr>
          <w:rFonts w:ascii="宋体"/>
          <w:bCs/>
          <w:i/>
          <w:iCs/>
          <w:sz w:val="18"/>
          <w:szCs w:val="18"/>
          <w:u w:val="single"/>
        </w:rPr>
      </w:pPr>
      <w:r>
        <w:rPr>
          <w:rFonts w:ascii="宋体" w:hAnsi="宋体"/>
          <w:bCs/>
          <w:i/>
          <w:iCs/>
          <w:sz w:val="18"/>
          <w:szCs w:val="18"/>
          <w:u w:val="single"/>
        </w:rPr>
        <w:t>/\d/</w:t>
      </w:r>
      <w:r>
        <w:rPr>
          <w:rFonts w:ascii="宋体" w:hAnsi="宋体" w:hint="eastAsia"/>
          <w:bCs/>
          <w:i/>
          <w:iCs/>
          <w:sz w:val="18"/>
          <w:szCs w:val="18"/>
          <w:u w:val="single"/>
        </w:rPr>
        <w:t>正则中表示匹配数字。</w:t>
      </w:r>
    </w:p>
    <w:p w:rsidR="00922A13" w:rsidRDefault="00922A13" w:rsidP="00AA39E2">
      <w:pPr>
        <w:pStyle w:val="2"/>
        <w:numPr>
          <w:ilvl w:val="0"/>
          <w:numId w:val="21"/>
        </w:numPr>
        <w:tabs>
          <w:tab w:val="left" w:pos="425"/>
        </w:tabs>
        <w:ind w:firstLineChars="0"/>
        <w:rPr>
          <w:rFonts w:ascii="宋体"/>
          <w:bCs/>
          <w:i/>
          <w:iCs/>
          <w:sz w:val="18"/>
          <w:szCs w:val="18"/>
          <w:u w:val="single"/>
        </w:rPr>
      </w:pPr>
      <w:r>
        <w:rPr>
          <w:rFonts w:ascii="宋体" w:hAnsi="宋体"/>
          <w:bCs/>
          <w:i/>
          <w:iCs/>
          <w:sz w:val="18"/>
          <w:szCs w:val="18"/>
          <w:u w:val="single"/>
        </w:rPr>
        <w:t>replace</w:t>
      </w:r>
      <w:r>
        <w:rPr>
          <w:rFonts w:ascii="宋体" w:hAnsi="宋体" w:hint="eastAsia"/>
          <w:bCs/>
          <w:i/>
          <w:iCs/>
          <w:sz w:val="18"/>
          <w:szCs w:val="18"/>
          <w:u w:val="single"/>
        </w:rPr>
        <w:t>其实传给参数</w:t>
      </w:r>
      <w:r>
        <w:rPr>
          <w:rFonts w:ascii="宋体" w:hAnsi="宋体"/>
          <w:bCs/>
          <w:i/>
          <w:iCs/>
          <w:sz w:val="18"/>
          <w:szCs w:val="18"/>
          <w:u w:val="single"/>
        </w:rPr>
        <w:t>function</w:t>
      </w:r>
      <w:r>
        <w:rPr>
          <w:rFonts w:ascii="宋体" w:hAnsi="宋体" w:hint="eastAsia"/>
          <w:bCs/>
          <w:i/>
          <w:iCs/>
          <w:sz w:val="18"/>
          <w:szCs w:val="18"/>
          <w:u w:val="single"/>
        </w:rPr>
        <w:t>三个参数，第一个是匹配到的值，第二个是所在索引，第三个是被索引的整个字符串。</w:t>
      </w:r>
    </w:p>
    <w:p w:rsidR="00922A13" w:rsidRDefault="00922A13" w:rsidP="00AA39E2">
      <w:pPr>
        <w:pStyle w:val="2"/>
        <w:numPr>
          <w:ilvl w:val="0"/>
          <w:numId w:val="20"/>
        </w:numPr>
        <w:ind w:firstLineChars="0"/>
        <w:rPr>
          <w:rFonts w:ascii="宋体"/>
          <w:b/>
        </w:rPr>
      </w:pPr>
      <w:r>
        <w:rPr>
          <w:rFonts w:ascii="宋体" w:hAnsi="宋体" w:hint="eastAsia"/>
          <w:b/>
        </w:rPr>
        <w:t>删除数组中的第</w:t>
      </w:r>
      <w:r>
        <w:rPr>
          <w:rFonts w:ascii="宋体" w:hAnsi="宋体"/>
          <w:b/>
        </w:rPr>
        <w:t>m</w:t>
      </w:r>
      <w:r>
        <w:rPr>
          <w:rFonts w:ascii="宋体" w:hAnsi="宋体" w:hint="eastAsia"/>
          <w:b/>
        </w:rPr>
        <w:t>到第</w:t>
      </w:r>
      <w:r>
        <w:rPr>
          <w:rFonts w:ascii="宋体" w:hAnsi="宋体"/>
          <w:b/>
        </w:rPr>
        <w:t>n</w:t>
      </w:r>
      <w:r>
        <w:rPr>
          <w:rFonts w:ascii="宋体" w:hAnsi="宋体" w:hint="eastAsia"/>
          <w:b/>
        </w:rPr>
        <w:t>项，用什么方法？</w:t>
      </w:r>
    </w:p>
    <w:p w:rsidR="00922A13" w:rsidRDefault="00922A13" w:rsidP="00AA39E2">
      <w:pPr>
        <w:pStyle w:val="2"/>
        <w:ind w:firstLineChars="0" w:firstLine="0"/>
        <w:rPr>
          <w:rFonts w:ascii="宋体"/>
          <w:bCs/>
        </w:rPr>
      </w:pPr>
      <w:r>
        <w:rPr>
          <w:rFonts w:ascii="宋体" w:hAnsi="宋体" w:hint="eastAsia"/>
          <w:bCs/>
        </w:rPr>
        <w:t>答：</w:t>
      </w:r>
    </w:p>
    <w:p w:rsidR="00922A13" w:rsidRDefault="00922A13" w:rsidP="00AA39E2">
      <w:pPr>
        <w:pStyle w:val="2"/>
        <w:ind w:firstLineChars="0" w:firstLine="0"/>
        <w:jc w:val="center"/>
        <w:rPr>
          <w:rFonts w:ascii="宋体"/>
          <w:bCs/>
        </w:rPr>
      </w:pPr>
      <w:r w:rsidRPr="003A0E28">
        <w:rPr>
          <w:rFonts w:ascii="宋体"/>
          <w:bCs/>
        </w:rPr>
        <w:pict>
          <v:shape id="_x0000_i1048" type="#_x0000_t75" style="width:216.75pt;height:86.25pt;mso-position-horizontal-relative:page;mso-position-vertical-relative:page">
            <v:imagedata r:id="rId46" o:title=""/>
          </v:shape>
        </w:pict>
      </w:r>
    </w:p>
    <w:p w:rsidR="00922A13" w:rsidRDefault="00922A13" w:rsidP="00AA39E2">
      <w:pPr>
        <w:pStyle w:val="2"/>
        <w:ind w:firstLineChars="0" w:firstLine="0"/>
        <w:rPr>
          <w:rFonts w:ascii="宋体"/>
          <w:bCs/>
          <w:i/>
          <w:iCs/>
          <w:sz w:val="18"/>
          <w:szCs w:val="18"/>
          <w:u w:val="single"/>
        </w:rPr>
      </w:pPr>
      <w:r>
        <w:rPr>
          <w:rFonts w:ascii="宋体" w:hAnsi="宋体" w:hint="eastAsia"/>
          <w:bCs/>
          <w:i/>
          <w:iCs/>
          <w:sz w:val="18"/>
          <w:szCs w:val="18"/>
          <w:u w:val="single"/>
        </w:rPr>
        <w:t>知识点：</w:t>
      </w:r>
      <w:r>
        <w:rPr>
          <w:rFonts w:ascii="宋体" w:hAnsi="宋体"/>
          <w:bCs/>
          <w:i/>
          <w:iCs/>
          <w:sz w:val="18"/>
          <w:szCs w:val="18"/>
          <w:u w:val="single"/>
        </w:rPr>
        <w:t>splice(index,count,ele1,...,ele2);//index</w:t>
      </w:r>
      <w:r>
        <w:rPr>
          <w:rFonts w:ascii="宋体" w:hAnsi="宋体" w:hint="eastAsia"/>
          <w:bCs/>
          <w:i/>
          <w:iCs/>
          <w:sz w:val="18"/>
          <w:szCs w:val="18"/>
          <w:u w:val="single"/>
        </w:rPr>
        <w:t>是起始索引，</w:t>
      </w:r>
      <w:r>
        <w:rPr>
          <w:rFonts w:ascii="宋体" w:hAnsi="宋体"/>
          <w:bCs/>
          <w:i/>
          <w:iCs/>
          <w:sz w:val="18"/>
          <w:szCs w:val="18"/>
          <w:u w:val="single"/>
        </w:rPr>
        <w:t>count</w:t>
      </w:r>
      <w:r>
        <w:rPr>
          <w:rFonts w:ascii="宋体" w:hAnsi="宋体" w:hint="eastAsia"/>
          <w:bCs/>
          <w:i/>
          <w:iCs/>
          <w:sz w:val="18"/>
          <w:szCs w:val="18"/>
          <w:u w:val="single"/>
        </w:rPr>
        <w:t>表示从</w:t>
      </w:r>
      <w:r>
        <w:rPr>
          <w:rFonts w:ascii="宋体" w:hAnsi="宋体"/>
          <w:bCs/>
          <w:i/>
          <w:iCs/>
          <w:sz w:val="18"/>
          <w:szCs w:val="18"/>
          <w:u w:val="single"/>
        </w:rPr>
        <w:t>index</w:t>
      </w:r>
      <w:r>
        <w:rPr>
          <w:rFonts w:ascii="宋体" w:hAnsi="宋体" w:hint="eastAsia"/>
          <w:bCs/>
          <w:i/>
          <w:iCs/>
          <w:sz w:val="18"/>
          <w:szCs w:val="18"/>
          <w:u w:val="single"/>
        </w:rPr>
        <w:t>开始要删除的个数，后面的参数表示从</w:t>
      </w:r>
      <w:r>
        <w:rPr>
          <w:rFonts w:ascii="宋体" w:hAnsi="宋体"/>
          <w:bCs/>
          <w:i/>
          <w:iCs/>
          <w:sz w:val="18"/>
          <w:szCs w:val="18"/>
          <w:u w:val="single"/>
        </w:rPr>
        <w:t>index</w:t>
      </w:r>
      <w:r>
        <w:rPr>
          <w:rFonts w:ascii="宋体" w:hAnsi="宋体" w:hint="eastAsia"/>
          <w:bCs/>
          <w:i/>
          <w:iCs/>
          <w:sz w:val="18"/>
          <w:szCs w:val="18"/>
          <w:u w:val="single"/>
        </w:rPr>
        <w:t>开始插入的值</w:t>
      </w:r>
    </w:p>
    <w:p w:rsidR="00922A13" w:rsidRDefault="00922A13" w:rsidP="00AA39E2">
      <w:pPr>
        <w:pStyle w:val="2"/>
        <w:numPr>
          <w:ilvl w:val="0"/>
          <w:numId w:val="20"/>
        </w:numPr>
        <w:ind w:firstLineChars="0"/>
        <w:rPr>
          <w:rFonts w:ascii="宋体"/>
          <w:b/>
        </w:rPr>
      </w:pPr>
      <w:r>
        <w:rPr>
          <w:rFonts w:ascii="宋体" w:hAnsi="宋体" w:hint="eastAsia"/>
          <w:b/>
        </w:rPr>
        <w:t>请分析下面的数据格式，按生成的结果，写出代码：</w:t>
      </w:r>
      <w:r>
        <w:rPr>
          <w:rFonts w:ascii="宋体"/>
          <w:b/>
        </w:rPr>
        <w:br/>
      </w:r>
      <w:r>
        <w:rPr>
          <w:rFonts w:ascii="宋体" w:hAnsi="宋体"/>
          <w:b/>
        </w:rPr>
        <w:t>var arr=[{name:'</w:t>
      </w:r>
      <w:r>
        <w:rPr>
          <w:rFonts w:ascii="宋体" w:hAnsi="宋体" w:hint="eastAsia"/>
          <w:b/>
        </w:rPr>
        <w:t>小秦</w:t>
      </w:r>
      <w:r>
        <w:rPr>
          <w:rFonts w:ascii="宋体" w:hAnsi="宋体"/>
          <w:b/>
        </w:rPr>
        <w:t>',age:24,say:'</w:t>
      </w:r>
      <w:r>
        <w:rPr>
          <w:rFonts w:ascii="宋体" w:hAnsi="宋体" w:hint="eastAsia"/>
          <w:b/>
        </w:rPr>
        <w:t>我是在珠峰培训学习的</w:t>
      </w:r>
      <w:r>
        <w:rPr>
          <w:rFonts w:ascii="宋体" w:hAnsi="宋体"/>
          <w:b/>
        </w:rPr>
        <w:t>js'},{name:'</w:t>
      </w:r>
      <w:r>
        <w:rPr>
          <w:rFonts w:ascii="宋体" w:hAnsi="宋体" w:hint="eastAsia"/>
          <w:b/>
        </w:rPr>
        <w:t>小西</w:t>
      </w:r>
      <w:r>
        <w:rPr>
          <w:rFonts w:ascii="宋体" w:hAnsi="宋体"/>
          <w:b/>
        </w:rPr>
        <w:t>',age:25,say:'</w:t>
      </w:r>
      <w:r>
        <w:rPr>
          <w:rFonts w:ascii="宋体" w:hAnsi="宋体" w:hint="eastAsia"/>
          <w:b/>
        </w:rPr>
        <w:t>我是在珠峰培训学习的</w:t>
      </w:r>
      <w:r>
        <w:rPr>
          <w:rFonts w:ascii="宋体" w:hAnsi="宋体"/>
          <w:b/>
        </w:rPr>
        <w:t>css'}];</w:t>
      </w:r>
      <w:r>
        <w:rPr>
          <w:rFonts w:ascii="宋体" w:hAnsi="宋体"/>
          <w:b/>
        </w:rPr>
        <w:br/>
      </w:r>
      <w:r>
        <w:rPr>
          <w:rFonts w:ascii="宋体" w:hAnsi="宋体" w:hint="eastAsia"/>
          <w:b/>
        </w:rPr>
        <w:t>请把以上数据取出来，变成二句话：</w:t>
      </w:r>
      <w:r>
        <w:rPr>
          <w:rFonts w:ascii="宋体"/>
          <w:b/>
        </w:rPr>
        <w:br/>
      </w:r>
      <w:r>
        <w:rPr>
          <w:rFonts w:ascii="宋体" w:hAnsi="宋体" w:hint="eastAsia"/>
          <w:b/>
        </w:rPr>
        <w:t>“小秦今年</w:t>
      </w:r>
      <w:r>
        <w:rPr>
          <w:rFonts w:ascii="宋体" w:hAnsi="宋体"/>
          <w:b/>
        </w:rPr>
        <w:t>24</w:t>
      </w:r>
      <w:r>
        <w:rPr>
          <w:rFonts w:ascii="宋体" w:hAnsi="宋体" w:hint="eastAsia"/>
          <w:b/>
        </w:rPr>
        <w:t>岁，小秦说：我是在珠峰培训学习的</w:t>
      </w:r>
      <w:r>
        <w:rPr>
          <w:rFonts w:ascii="宋体" w:hAnsi="宋体"/>
          <w:b/>
        </w:rPr>
        <w:t>js</w:t>
      </w:r>
      <w:r>
        <w:rPr>
          <w:rFonts w:ascii="宋体" w:hAnsi="宋体" w:hint="eastAsia"/>
          <w:b/>
        </w:rPr>
        <w:t>”</w:t>
      </w:r>
      <w:r>
        <w:rPr>
          <w:rFonts w:ascii="宋体"/>
          <w:b/>
        </w:rPr>
        <w:br/>
      </w:r>
      <w:r>
        <w:rPr>
          <w:rFonts w:ascii="宋体" w:hAnsi="宋体" w:hint="eastAsia"/>
          <w:b/>
        </w:rPr>
        <w:t>“小丁今年</w:t>
      </w:r>
      <w:r>
        <w:rPr>
          <w:rFonts w:ascii="宋体" w:hAnsi="宋体"/>
          <w:b/>
        </w:rPr>
        <w:t>25</w:t>
      </w:r>
      <w:r>
        <w:rPr>
          <w:rFonts w:ascii="宋体" w:hAnsi="宋体" w:hint="eastAsia"/>
          <w:b/>
        </w:rPr>
        <w:t>岁，小丁说：我是在珠峰培训学习的</w:t>
      </w:r>
      <w:r>
        <w:rPr>
          <w:rFonts w:ascii="宋体" w:hAnsi="宋体"/>
          <w:b/>
        </w:rPr>
        <w:t>css</w:t>
      </w:r>
      <w:r>
        <w:rPr>
          <w:rFonts w:ascii="宋体" w:hAnsi="宋体" w:hint="eastAsia"/>
          <w:b/>
        </w:rPr>
        <w:t>”</w:t>
      </w:r>
    </w:p>
    <w:p w:rsidR="00922A13" w:rsidRDefault="00922A13" w:rsidP="0096686C">
      <w:pPr>
        <w:pStyle w:val="2"/>
        <w:ind w:firstLine="31680"/>
        <w:rPr>
          <w:rFonts w:ascii="宋体"/>
          <w:bCs/>
        </w:rPr>
      </w:pPr>
      <w:r>
        <w:rPr>
          <w:rFonts w:ascii="宋体" w:hAnsi="宋体" w:hint="eastAsia"/>
          <w:bCs/>
        </w:rPr>
        <w:t>答：</w:t>
      </w:r>
    </w:p>
    <w:p w:rsidR="00922A13" w:rsidRDefault="00922A13" w:rsidP="00AA39E2">
      <w:pPr>
        <w:pStyle w:val="2"/>
        <w:ind w:firstLineChars="0" w:firstLine="0"/>
        <w:jc w:val="center"/>
        <w:rPr>
          <w:rFonts w:ascii="宋体"/>
          <w:bCs/>
        </w:rPr>
      </w:pPr>
      <w:r w:rsidRPr="003A0E28">
        <w:rPr>
          <w:rFonts w:ascii="宋体"/>
          <w:bCs/>
        </w:rPr>
        <w:pict>
          <v:shape id="_x0000_i1049" type="#_x0000_t75" style="width:455.25pt;height:96.75pt;mso-position-horizontal-relative:page;mso-position-vertical-relative:page">
            <v:imagedata r:id="rId47" o:title=""/>
          </v:shape>
        </w:pict>
      </w:r>
    </w:p>
    <w:p w:rsidR="00922A13" w:rsidRDefault="00922A13" w:rsidP="00AA39E2">
      <w:pPr>
        <w:pStyle w:val="2"/>
        <w:numPr>
          <w:ilvl w:val="0"/>
          <w:numId w:val="20"/>
        </w:numPr>
        <w:ind w:firstLineChars="0"/>
        <w:rPr>
          <w:rFonts w:ascii="宋体"/>
          <w:b/>
        </w:rPr>
      </w:pPr>
      <w:r>
        <w:rPr>
          <w:rFonts w:ascii="宋体" w:hAnsi="宋体"/>
          <w:b/>
        </w:rPr>
        <w:t xml:space="preserve"> </w:t>
      </w:r>
      <w:r>
        <w:rPr>
          <w:rFonts w:ascii="宋体" w:hAnsi="宋体" w:hint="eastAsia"/>
          <w:b/>
        </w:rPr>
        <w:t>请用</w:t>
      </w:r>
      <w:r>
        <w:rPr>
          <w:rFonts w:ascii="宋体" w:hAnsi="宋体"/>
          <w:b/>
        </w:rPr>
        <w:t>JavaScript</w:t>
      </w:r>
      <w:r>
        <w:rPr>
          <w:rFonts w:ascii="宋体" w:hAnsi="宋体" w:hint="eastAsia"/>
          <w:b/>
        </w:rPr>
        <w:t>写一个</w:t>
      </w:r>
      <w:r>
        <w:rPr>
          <w:rFonts w:ascii="宋体" w:hAnsi="宋体"/>
          <w:b/>
        </w:rPr>
        <w:t>format</w:t>
      </w:r>
      <w:r>
        <w:rPr>
          <w:rFonts w:ascii="宋体" w:hAnsi="宋体" w:hint="eastAsia"/>
          <w:b/>
        </w:rPr>
        <w:t>函数，实现如下需求：（</w:t>
      </w:r>
      <w:r>
        <w:rPr>
          <w:rFonts w:ascii="宋体" w:hAnsi="宋体"/>
          <w:b/>
        </w:rPr>
        <w:t>15</w:t>
      </w:r>
      <w:r>
        <w:rPr>
          <w:rFonts w:ascii="宋体" w:hAnsi="宋体" w:hint="eastAsia"/>
          <w:b/>
        </w:rPr>
        <w:t>分）</w:t>
      </w:r>
    </w:p>
    <w:p w:rsidR="00922A13" w:rsidRDefault="00922A13" w:rsidP="00AA39E2">
      <w:pPr>
        <w:pStyle w:val="2"/>
        <w:ind w:firstLineChars="0" w:firstLine="0"/>
        <w:rPr>
          <w:rFonts w:ascii="宋体"/>
          <w:b/>
        </w:rPr>
      </w:pPr>
      <w:r>
        <w:rPr>
          <w:rFonts w:ascii="宋体" w:hAnsi="宋体" w:hint="eastAsia"/>
          <w:b/>
        </w:rPr>
        <w:t>调用</w:t>
      </w:r>
      <w:r>
        <w:rPr>
          <w:rFonts w:ascii="宋体" w:hAnsi="宋体"/>
          <w:b/>
        </w:rPr>
        <w:t>format("{v1} {v2}!", {v1: "hello", v2: "zhufeng"})</w:t>
      </w:r>
      <w:r>
        <w:rPr>
          <w:rFonts w:ascii="宋体" w:hAnsi="宋体" w:hint="eastAsia"/>
          <w:b/>
        </w:rPr>
        <w:t>，返回</w:t>
      </w:r>
      <w:r>
        <w:rPr>
          <w:rFonts w:ascii="宋体" w:hAnsi="宋体"/>
          <w:b/>
        </w:rPr>
        <w:t xml:space="preserve"> "hello zhufeng!"</w:t>
      </w:r>
    </w:p>
    <w:p w:rsidR="00922A13" w:rsidRDefault="00922A13" w:rsidP="00AA39E2">
      <w:pPr>
        <w:pStyle w:val="2"/>
        <w:ind w:firstLineChars="0" w:firstLine="0"/>
        <w:rPr>
          <w:rFonts w:ascii="宋体"/>
          <w:b/>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922A13" w:rsidRDefault="00922A13" w:rsidP="00AA39E2">
      <w:pPr>
        <w:pStyle w:val="2"/>
        <w:ind w:firstLineChars="0" w:firstLine="0"/>
        <w:rPr>
          <w:rFonts w:ascii="宋体"/>
          <w:b/>
        </w:rPr>
      </w:pPr>
      <w:r>
        <w:rPr>
          <w:rFonts w:ascii="宋体" w:hAnsi="宋体" w:hint="eastAsia"/>
          <w:b/>
        </w:rPr>
        <w:t>调用</w:t>
      </w:r>
      <w:r>
        <w:rPr>
          <w:rFonts w:ascii="宋体" w:hAnsi="宋体"/>
          <w:b/>
        </w:rPr>
        <w:t>format("{0}, {1}!", "hello", "zhufeng")</w:t>
      </w:r>
      <w:r>
        <w:rPr>
          <w:rFonts w:ascii="宋体" w:hAnsi="宋体" w:hint="eastAsia"/>
          <w:b/>
        </w:rPr>
        <w:t>，返回</w:t>
      </w:r>
      <w:r>
        <w:rPr>
          <w:rFonts w:ascii="宋体" w:hAnsi="宋体"/>
          <w:b/>
        </w:rPr>
        <w:t xml:space="preserve"> "hello, zhufeng!"</w:t>
      </w:r>
    </w:p>
    <w:p w:rsidR="00922A13" w:rsidRDefault="00922A13" w:rsidP="00AA39E2">
      <w:pPr>
        <w:pStyle w:val="2"/>
        <w:ind w:firstLineChars="0" w:firstLine="0"/>
        <w:rPr>
          <w:rFonts w:ascii="宋体"/>
          <w:bCs/>
        </w:rPr>
      </w:pPr>
      <w:r>
        <w:rPr>
          <w:rFonts w:ascii="宋体" w:hAnsi="宋体" w:hint="eastAsia"/>
          <w:bCs/>
        </w:rPr>
        <w:t>答：</w:t>
      </w:r>
    </w:p>
    <w:p w:rsidR="00922A13" w:rsidRDefault="00922A13" w:rsidP="00AA39E2">
      <w:pPr>
        <w:pStyle w:val="2"/>
        <w:ind w:firstLineChars="0" w:firstLine="0"/>
        <w:rPr>
          <w:rFonts w:ascii="宋体"/>
          <w:bCs/>
        </w:rPr>
      </w:pPr>
      <w:r w:rsidRPr="003A0E28">
        <w:rPr>
          <w:rFonts w:ascii="宋体"/>
          <w:bCs/>
        </w:rPr>
        <w:pict>
          <v:shape id="_x0000_i1050" type="#_x0000_t75" style="width:453pt;height:130.5pt;mso-position-horizontal-relative:page;mso-position-vertical-relative:page">
            <v:imagedata r:id="rId48" o:title=""/>
          </v:shape>
        </w:pict>
      </w:r>
    </w:p>
    <w:p w:rsidR="00922A13" w:rsidRDefault="00922A13" w:rsidP="00AA39E2">
      <w:pPr>
        <w:pStyle w:val="ListParagraph"/>
        <w:ind w:firstLineChars="0" w:firstLine="0"/>
      </w:pPr>
      <w:r>
        <w:rPr>
          <w:rFonts w:hint="eastAsia"/>
        </w:rPr>
        <w:t>知识点：</w:t>
      </w:r>
    </w:p>
    <w:p w:rsidR="00922A13" w:rsidRDefault="00922A13" w:rsidP="00AA39E2">
      <w:pPr>
        <w:pStyle w:val="ListParagraph"/>
        <w:numPr>
          <w:ilvl w:val="0"/>
          <w:numId w:val="22"/>
        </w:numPr>
        <w:tabs>
          <w:tab w:val="left" w:pos="425"/>
        </w:tabs>
        <w:ind w:firstLineChars="0"/>
        <w:rPr>
          <w:i/>
          <w:iCs/>
          <w:sz w:val="18"/>
          <w:szCs w:val="18"/>
          <w:u w:val="single"/>
        </w:rPr>
      </w:pPr>
      <w:r>
        <w:rPr>
          <w:i/>
          <w:iCs/>
          <w:sz w:val="18"/>
          <w:szCs w:val="18"/>
          <w:u w:val="single"/>
        </w:rPr>
        <w:t xml:space="preserve"> Array.prototype.slice.call(arguments,1);</w:t>
      </w:r>
      <w:r>
        <w:rPr>
          <w:rFonts w:hint="eastAsia"/>
          <w:i/>
          <w:iCs/>
          <w:sz w:val="18"/>
          <w:szCs w:val="18"/>
          <w:u w:val="single"/>
        </w:rPr>
        <w:t>相当于</w:t>
      </w:r>
      <w:r>
        <w:rPr>
          <w:i/>
          <w:iCs/>
          <w:sz w:val="18"/>
          <w:szCs w:val="18"/>
          <w:u w:val="single"/>
        </w:rPr>
        <w:t>arguments</w:t>
      </w:r>
      <w:r>
        <w:rPr>
          <w:rFonts w:hint="eastAsia"/>
          <w:i/>
          <w:iCs/>
          <w:sz w:val="18"/>
          <w:szCs w:val="18"/>
          <w:u w:val="single"/>
        </w:rPr>
        <w:t>借调</w:t>
      </w:r>
      <w:r>
        <w:rPr>
          <w:i/>
          <w:iCs/>
          <w:sz w:val="18"/>
          <w:szCs w:val="18"/>
          <w:u w:val="single"/>
        </w:rPr>
        <w:t>slice</w:t>
      </w:r>
      <w:r>
        <w:rPr>
          <w:rFonts w:hint="eastAsia"/>
          <w:i/>
          <w:iCs/>
          <w:sz w:val="18"/>
          <w:szCs w:val="18"/>
          <w:u w:val="single"/>
        </w:rPr>
        <w:t>方法，传入参数为</w:t>
      </w:r>
      <w:r>
        <w:rPr>
          <w:i/>
          <w:iCs/>
          <w:sz w:val="18"/>
          <w:szCs w:val="18"/>
          <w:u w:val="single"/>
        </w:rPr>
        <w:t>1,</w:t>
      </w:r>
      <w:r>
        <w:rPr>
          <w:rFonts w:hint="eastAsia"/>
          <w:i/>
          <w:iCs/>
          <w:sz w:val="18"/>
          <w:szCs w:val="18"/>
          <w:u w:val="single"/>
        </w:rPr>
        <w:t>此</w:t>
      </w:r>
      <w:r>
        <w:rPr>
          <w:i/>
          <w:iCs/>
          <w:sz w:val="18"/>
          <w:szCs w:val="18"/>
          <w:u w:val="single"/>
        </w:rPr>
        <w:t>1</w:t>
      </w:r>
      <w:r>
        <w:rPr>
          <w:rFonts w:hint="eastAsia"/>
          <w:i/>
          <w:iCs/>
          <w:sz w:val="18"/>
          <w:szCs w:val="18"/>
          <w:u w:val="single"/>
        </w:rPr>
        <w:t>表示从第</w:t>
      </w:r>
      <w:r>
        <w:rPr>
          <w:i/>
          <w:iCs/>
          <w:sz w:val="18"/>
          <w:szCs w:val="18"/>
          <w:u w:val="single"/>
        </w:rPr>
        <w:t>1</w:t>
      </w:r>
      <w:r>
        <w:rPr>
          <w:rFonts w:hint="eastAsia"/>
          <w:i/>
          <w:iCs/>
          <w:sz w:val="18"/>
          <w:szCs w:val="18"/>
          <w:u w:val="single"/>
        </w:rPr>
        <w:t>项截取，因为第</w:t>
      </w:r>
      <w:r>
        <w:rPr>
          <w:i/>
          <w:iCs/>
          <w:sz w:val="18"/>
          <w:szCs w:val="18"/>
          <w:u w:val="single"/>
        </w:rPr>
        <w:t>0</w:t>
      </w:r>
      <w:r>
        <w:rPr>
          <w:rFonts w:hint="eastAsia"/>
          <w:i/>
          <w:iCs/>
          <w:sz w:val="18"/>
          <w:szCs w:val="18"/>
          <w:u w:val="single"/>
        </w:rPr>
        <w:t>项是</w:t>
      </w:r>
      <w:r>
        <w:rPr>
          <w:i/>
          <w:iCs/>
          <w:sz w:val="18"/>
          <w:szCs w:val="18"/>
          <w:u w:val="single"/>
        </w:rPr>
        <w:t>"{v1} {v2}!"</w:t>
      </w:r>
    </w:p>
    <w:p w:rsidR="00922A13" w:rsidRDefault="00922A13" w:rsidP="00AA39E2">
      <w:pPr>
        <w:pStyle w:val="ListParagraph"/>
        <w:numPr>
          <w:ilvl w:val="0"/>
          <w:numId w:val="22"/>
        </w:numPr>
        <w:tabs>
          <w:tab w:val="left" w:pos="425"/>
        </w:tabs>
        <w:ind w:firstLineChars="0"/>
        <w:rPr>
          <w:i/>
          <w:iCs/>
          <w:sz w:val="18"/>
          <w:szCs w:val="18"/>
          <w:u w:val="single"/>
        </w:rPr>
      </w:pPr>
      <w:r>
        <w:rPr>
          <w:rFonts w:hint="eastAsia"/>
          <w:i/>
          <w:iCs/>
          <w:sz w:val="18"/>
          <w:szCs w:val="18"/>
          <w:u w:val="single"/>
        </w:rPr>
        <w:t>数组和对象都可以用</w:t>
      </w:r>
      <w:r>
        <w:rPr>
          <w:i/>
          <w:iCs/>
          <w:sz w:val="18"/>
          <w:szCs w:val="18"/>
          <w:u w:val="single"/>
        </w:rPr>
        <w:t>for in</w:t>
      </w:r>
      <w:r>
        <w:rPr>
          <w:rFonts w:hint="eastAsia"/>
          <w:i/>
          <w:iCs/>
          <w:sz w:val="18"/>
          <w:szCs w:val="18"/>
          <w:u w:val="single"/>
        </w:rPr>
        <w:t>迭代，</w:t>
      </w:r>
      <w:r>
        <w:rPr>
          <w:i/>
          <w:iCs/>
          <w:sz w:val="18"/>
          <w:szCs w:val="18"/>
          <w:u w:val="single"/>
        </w:rPr>
        <w:t>replace</w:t>
      </w:r>
      <w:r>
        <w:rPr>
          <w:rFonts w:hint="eastAsia"/>
          <w:i/>
          <w:iCs/>
          <w:sz w:val="18"/>
          <w:szCs w:val="18"/>
          <w:u w:val="single"/>
        </w:rPr>
        <w:t>第一个参数是符合条件的正则表达式，第二个参数是要替换的文本值。</w:t>
      </w:r>
    </w:p>
    <w:p w:rsidR="00922A13" w:rsidRDefault="00922A13" w:rsidP="00AA39E2">
      <w:pPr>
        <w:pStyle w:val="ListParagraph"/>
        <w:ind w:firstLineChars="0" w:firstLine="0"/>
        <w:rPr>
          <w:i/>
          <w:iCs/>
          <w:sz w:val="18"/>
          <w:szCs w:val="18"/>
          <w:u w:val="single"/>
        </w:rPr>
      </w:pPr>
    </w:p>
    <w:p w:rsidR="00922A13" w:rsidRDefault="00922A13" w:rsidP="00AA39E2">
      <w:pPr>
        <w:pStyle w:val="Subtitle"/>
        <w:numPr>
          <w:ilvl w:val="0"/>
          <w:numId w:val="13"/>
        </w:numPr>
        <w:jc w:val="left"/>
      </w:pPr>
      <w:bookmarkStart w:id="29" w:name="_Toc402519155"/>
      <w:r>
        <w:rPr>
          <w:rFonts w:hint="eastAsia"/>
        </w:rPr>
        <w:t>正则</w:t>
      </w:r>
      <w:bookmarkEnd w:id="29"/>
    </w:p>
    <w:p w:rsidR="00922A13" w:rsidRDefault="00922A13" w:rsidP="00AA39E2">
      <w:pPr>
        <w:numPr>
          <w:ilvl w:val="0"/>
          <w:numId w:val="23"/>
        </w:numPr>
        <w:tabs>
          <w:tab w:val="left" w:pos="425"/>
        </w:tabs>
        <w:rPr>
          <w:b/>
          <w:bCs/>
        </w:rPr>
      </w:pPr>
      <w:r>
        <w:rPr>
          <w:rFonts w:hint="eastAsia"/>
          <w:b/>
          <w:bCs/>
        </w:rPr>
        <w:t>请写一个字符串转成驼峰的方法？</w:t>
      </w:r>
    </w:p>
    <w:p w:rsidR="00922A13" w:rsidRDefault="00922A13" w:rsidP="00AA39E2">
      <w:pPr>
        <w:pStyle w:val="ListParagraph"/>
        <w:ind w:left="840" w:firstLineChars="0" w:firstLine="0"/>
      </w:pPr>
      <w:r>
        <w:rPr>
          <w:rFonts w:hint="eastAsia"/>
        </w:rPr>
        <w:t>例如：</w:t>
      </w:r>
      <w:r>
        <w:t>border-bottom-color  -&gt; borderBottomColor</w:t>
      </w:r>
    </w:p>
    <w:p w:rsidR="00922A13" w:rsidRDefault="00922A13" w:rsidP="00AA39E2">
      <w:pPr>
        <w:pStyle w:val="ListParagraph"/>
        <w:ind w:left="840" w:firstLineChars="0" w:firstLine="0"/>
      </w:pPr>
      <w:r>
        <w:rPr>
          <w:rFonts w:hint="eastAsia"/>
        </w:rPr>
        <w:t>答：方法一：</w:t>
      </w:r>
    </w:p>
    <w:p w:rsidR="00922A13" w:rsidRDefault="00922A13" w:rsidP="00AA39E2">
      <w:pPr>
        <w:pStyle w:val="ListParagraph"/>
        <w:ind w:left="420" w:firstLineChars="0" w:firstLine="0"/>
        <w:jc w:val="center"/>
      </w:pPr>
      <w:r>
        <w:pict>
          <v:shape id="_x0000_i1051" type="#_x0000_t75" style="width:336pt;height:63pt;mso-position-horizontal-relative:page;mso-position-vertical-relative:page">
            <v:imagedata r:id="rId49" o:title=""/>
          </v:shape>
        </w:pict>
      </w:r>
    </w:p>
    <w:p w:rsidR="00922A13" w:rsidRDefault="00922A13" w:rsidP="00AA39E2">
      <w:pPr>
        <w:pStyle w:val="ListParagraph"/>
        <w:ind w:left="420" w:firstLineChars="0" w:firstLine="0"/>
        <w:rPr>
          <w:i/>
          <w:iCs/>
          <w:sz w:val="18"/>
          <w:szCs w:val="18"/>
          <w:u w:val="single"/>
        </w:rPr>
      </w:pPr>
      <w:r>
        <w:rPr>
          <w:rFonts w:hint="eastAsia"/>
          <w:i/>
          <w:iCs/>
          <w:sz w:val="18"/>
          <w:szCs w:val="18"/>
          <w:u w:val="single"/>
        </w:rPr>
        <w:t>注意：</w:t>
      </w:r>
    </w:p>
    <w:p w:rsidR="00922A13" w:rsidRDefault="00922A13" w:rsidP="00AA39E2">
      <w:pPr>
        <w:pStyle w:val="ListParagraph"/>
        <w:numPr>
          <w:ilvl w:val="0"/>
          <w:numId w:val="24"/>
        </w:numPr>
        <w:tabs>
          <w:tab w:val="left" w:pos="425"/>
        </w:tabs>
        <w:ind w:firstLineChars="0"/>
        <w:rPr>
          <w:i/>
          <w:iCs/>
          <w:sz w:val="18"/>
          <w:szCs w:val="18"/>
          <w:u w:val="single"/>
        </w:rPr>
      </w:pPr>
      <w:r>
        <w:rPr>
          <w:i/>
          <w:iCs/>
          <w:sz w:val="18"/>
          <w:szCs w:val="18"/>
          <w:u w:val="single"/>
        </w:rPr>
        <w:t>charAt(1)</w:t>
      </w:r>
      <w:r>
        <w:rPr>
          <w:rFonts w:hint="eastAsia"/>
          <w:i/>
          <w:iCs/>
          <w:sz w:val="18"/>
          <w:szCs w:val="18"/>
          <w:u w:val="single"/>
        </w:rPr>
        <w:t>也可以用</w:t>
      </w:r>
      <w:r>
        <w:rPr>
          <w:i/>
          <w:iCs/>
          <w:sz w:val="18"/>
          <w:szCs w:val="18"/>
          <w:u w:val="single"/>
        </w:rPr>
        <w:t>substr(1)</w:t>
      </w:r>
      <w:r>
        <w:rPr>
          <w:rFonts w:hint="eastAsia"/>
          <w:i/>
          <w:iCs/>
          <w:sz w:val="18"/>
          <w:szCs w:val="18"/>
          <w:u w:val="single"/>
        </w:rPr>
        <w:t>、</w:t>
      </w:r>
      <w:r>
        <w:rPr>
          <w:i/>
          <w:iCs/>
          <w:sz w:val="18"/>
          <w:szCs w:val="18"/>
          <w:u w:val="single"/>
        </w:rPr>
        <w:t>substring(1)</w:t>
      </w:r>
      <w:r>
        <w:rPr>
          <w:rFonts w:hint="eastAsia"/>
          <w:i/>
          <w:iCs/>
          <w:sz w:val="18"/>
          <w:szCs w:val="18"/>
          <w:u w:val="single"/>
        </w:rPr>
        <w:t>来替代。</w:t>
      </w:r>
    </w:p>
    <w:p w:rsidR="00922A13" w:rsidRDefault="00922A13" w:rsidP="00AA39E2">
      <w:pPr>
        <w:pStyle w:val="ListParagraph"/>
        <w:numPr>
          <w:ilvl w:val="0"/>
          <w:numId w:val="24"/>
        </w:numPr>
        <w:tabs>
          <w:tab w:val="left" w:pos="425"/>
        </w:tabs>
        <w:ind w:firstLineChars="0"/>
        <w:rPr>
          <w:i/>
          <w:iCs/>
          <w:sz w:val="18"/>
          <w:szCs w:val="18"/>
          <w:u w:val="single"/>
        </w:rPr>
      </w:pPr>
      <w:r>
        <w:rPr>
          <w:i/>
          <w:iCs/>
          <w:sz w:val="18"/>
          <w:szCs w:val="18"/>
          <w:u w:val="single"/>
        </w:rPr>
        <w:t>toUpperCase()</w:t>
      </w:r>
      <w:r>
        <w:rPr>
          <w:rFonts w:hint="eastAsia"/>
          <w:i/>
          <w:iCs/>
          <w:sz w:val="18"/>
          <w:szCs w:val="18"/>
          <w:u w:val="single"/>
        </w:rPr>
        <w:t>转换成大写字母。</w:t>
      </w:r>
    </w:p>
    <w:p w:rsidR="00922A13" w:rsidRDefault="00922A13" w:rsidP="00AA39E2">
      <w:pPr>
        <w:pStyle w:val="ListParagraph"/>
        <w:numPr>
          <w:ilvl w:val="0"/>
          <w:numId w:val="24"/>
        </w:numPr>
        <w:tabs>
          <w:tab w:val="left" w:pos="425"/>
        </w:tabs>
        <w:ind w:firstLineChars="0"/>
        <w:rPr>
          <w:i/>
          <w:iCs/>
          <w:sz w:val="18"/>
          <w:szCs w:val="18"/>
          <w:u w:val="single"/>
        </w:rPr>
      </w:pPr>
      <w:r>
        <w:rPr>
          <w:i/>
          <w:iCs/>
          <w:sz w:val="18"/>
          <w:szCs w:val="18"/>
          <w:u w:val="single"/>
        </w:rPr>
        <w:t xml:space="preserve">/\-[a-z]/g </w:t>
      </w:r>
      <w:r>
        <w:rPr>
          <w:rFonts w:hint="eastAsia"/>
          <w:i/>
          <w:iCs/>
          <w:sz w:val="18"/>
          <w:szCs w:val="18"/>
          <w:u w:val="single"/>
        </w:rPr>
        <w:t>中</w:t>
      </w:r>
      <w:r>
        <w:rPr>
          <w:i/>
          <w:iCs/>
          <w:sz w:val="18"/>
          <w:szCs w:val="18"/>
          <w:u w:val="single"/>
        </w:rPr>
        <w:t>g</w:t>
      </w:r>
      <w:r>
        <w:rPr>
          <w:rFonts w:hint="eastAsia"/>
          <w:i/>
          <w:iCs/>
          <w:sz w:val="18"/>
          <w:szCs w:val="18"/>
          <w:u w:val="single"/>
        </w:rPr>
        <w:t>表示全文检索，</w:t>
      </w:r>
      <w:r>
        <w:rPr>
          <w:i/>
          <w:iCs/>
          <w:sz w:val="18"/>
          <w:szCs w:val="18"/>
          <w:u w:val="single"/>
        </w:rPr>
        <w:t>part</w:t>
      </w:r>
      <w:r>
        <w:rPr>
          <w:rFonts w:hint="eastAsia"/>
          <w:i/>
          <w:iCs/>
          <w:sz w:val="18"/>
          <w:szCs w:val="18"/>
          <w:u w:val="single"/>
        </w:rPr>
        <w:t>表示匹配到的字符</w:t>
      </w:r>
    </w:p>
    <w:p w:rsidR="00922A13" w:rsidRDefault="00922A13" w:rsidP="00AA39E2">
      <w:pPr>
        <w:pStyle w:val="ListParagraph"/>
        <w:numPr>
          <w:ilvl w:val="0"/>
          <w:numId w:val="24"/>
        </w:numPr>
        <w:tabs>
          <w:tab w:val="left" w:pos="425"/>
        </w:tabs>
        <w:ind w:firstLineChars="0"/>
        <w:rPr>
          <w:i/>
          <w:iCs/>
          <w:sz w:val="18"/>
          <w:szCs w:val="18"/>
          <w:u w:val="single"/>
        </w:rPr>
      </w:pPr>
      <w:r>
        <w:rPr>
          <w:i/>
          <w:iCs/>
          <w:sz w:val="18"/>
          <w:szCs w:val="18"/>
          <w:u w:val="single"/>
        </w:rPr>
        <w:t>replace</w:t>
      </w:r>
      <w:r>
        <w:rPr>
          <w:rFonts w:hint="eastAsia"/>
          <w:i/>
          <w:iCs/>
          <w:sz w:val="18"/>
          <w:szCs w:val="18"/>
          <w:u w:val="single"/>
        </w:rPr>
        <w:t>是字符串的方法，返回经过修改的新字符串。</w:t>
      </w:r>
    </w:p>
    <w:p w:rsidR="00922A13" w:rsidRDefault="00922A13" w:rsidP="00AA39E2">
      <w:pPr>
        <w:pStyle w:val="ListParagraph"/>
        <w:ind w:left="1260" w:firstLineChars="0" w:firstLine="0"/>
      </w:pPr>
      <w:r>
        <w:rPr>
          <w:rFonts w:hint="eastAsia"/>
        </w:rPr>
        <w:t>方法二：</w:t>
      </w:r>
    </w:p>
    <w:p w:rsidR="00922A13" w:rsidRDefault="00922A13" w:rsidP="00AA39E2">
      <w:pPr>
        <w:pStyle w:val="ListParagraph"/>
        <w:ind w:left="420" w:firstLineChars="0" w:firstLine="0"/>
      </w:pPr>
      <w:r>
        <w:pict>
          <v:shape id="_x0000_i1052" type="#_x0000_t75" style="width:450pt;height:110.25pt;mso-position-horizontal-relative:page;mso-position-vertical-relative:page">
            <v:imagedata r:id="rId50" o:title=""/>
          </v:shape>
        </w:pict>
      </w:r>
    </w:p>
    <w:p w:rsidR="00922A13" w:rsidRDefault="00922A13" w:rsidP="00AA39E2">
      <w:pPr>
        <w:numPr>
          <w:ilvl w:val="0"/>
          <w:numId w:val="23"/>
        </w:numPr>
        <w:tabs>
          <w:tab w:val="left" w:pos="425"/>
        </w:tabs>
      </w:pPr>
      <w:r>
        <w:rPr>
          <w:rFonts w:hint="eastAsia"/>
          <w:b/>
          <w:bCs/>
        </w:rPr>
        <w:t>查找字符串中出现最多的字符和个数？</w:t>
      </w:r>
      <w:r>
        <w:rPr>
          <w:b/>
          <w:bCs/>
        </w:rPr>
        <w:t xml:space="preserve">   </w:t>
      </w:r>
      <w:r>
        <w:t xml:space="preserve">     </w:t>
      </w:r>
    </w:p>
    <w:p w:rsidR="00922A13" w:rsidRDefault="00922A13" w:rsidP="00AA39E2">
      <w:pPr>
        <w:pStyle w:val="ListParagraph"/>
        <w:ind w:left="840" w:firstLineChars="0" w:firstLine="0"/>
      </w:pPr>
      <w:r>
        <w:rPr>
          <w:rFonts w:hint="eastAsia"/>
        </w:rPr>
        <w:t>例如：</w:t>
      </w:r>
      <w:r>
        <w:t xml:space="preserve">sdjksfssscfssdd  -&gt; </w:t>
      </w:r>
      <w:r>
        <w:rPr>
          <w:rFonts w:hint="eastAsia"/>
        </w:rPr>
        <w:t>字符最多的是</w:t>
      </w:r>
      <w:r>
        <w:t>s</w:t>
      </w:r>
      <w:r>
        <w:rPr>
          <w:rFonts w:hint="eastAsia"/>
        </w:rPr>
        <w:t>，出现了</w:t>
      </w:r>
      <w:r>
        <w:t>7</w:t>
      </w:r>
      <w:r>
        <w:rPr>
          <w:rFonts w:hint="eastAsia"/>
        </w:rPr>
        <w:t>次</w:t>
      </w:r>
    </w:p>
    <w:p w:rsidR="00922A13" w:rsidRDefault="00922A13" w:rsidP="00AA39E2">
      <w:pPr>
        <w:pStyle w:val="ListParagraph"/>
        <w:ind w:left="840" w:firstLineChars="0" w:firstLine="0"/>
      </w:pPr>
      <w:r>
        <w:rPr>
          <w:rFonts w:hint="eastAsia"/>
        </w:rPr>
        <w:t>方法一：</w:t>
      </w:r>
    </w:p>
    <w:p w:rsidR="00922A13" w:rsidRDefault="00922A13" w:rsidP="00AA39E2">
      <w:pPr>
        <w:pStyle w:val="ListParagraph"/>
        <w:ind w:left="420" w:firstLineChars="0" w:firstLine="0"/>
        <w:jc w:val="center"/>
      </w:pPr>
      <w:r>
        <w:pict>
          <v:shape id="_x0000_i1053" type="#_x0000_t75" style="width:319.5pt;height:205.5pt;mso-position-horizontal-relative:page;mso-position-vertical-relative:page">
            <v:imagedata r:id="rId51" o:title=""/>
          </v:shape>
        </w:pict>
      </w:r>
    </w:p>
    <w:p w:rsidR="00922A13" w:rsidRDefault="00922A13" w:rsidP="00AA39E2">
      <w:pPr>
        <w:pStyle w:val="ListParagraph"/>
        <w:ind w:left="420" w:firstLineChars="0" w:firstLine="0"/>
      </w:pPr>
      <w:r>
        <w:rPr>
          <w:rFonts w:hint="eastAsia"/>
        </w:rPr>
        <w:t>方法二：</w:t>
      </w:r>
    </w:p>
    <w:p w:rsidR="00922A13" w:rsidRDefault="00922A13" w:rsidP="00AA39E2">
      <w:pPr>
        <w:pStyle w:val="ListParagraph"/>
        <w:ind w:left="420" w:firstLineChars="0" w:firstLine="0"/>
        <w:jc w:val="center"/>
      </w:pPr>
      <w:r>
        <w:pict>
          <v:shape id="_x0000_i1054" type="#_x0000_t75" style="width:327.75pt;height:241.5pt;mso-position-horizontal-relative:page;mso-position-vertical-relative:page">
            <v:imagedata r:id="rId52" o:title=""/>
          </v:shape>
        </w:pict>
      </w:r>
    </w:p>
    <w:p w:rsidR="00922A13" w:rsidRDefault="00922A13" w:rsidP="00AA39E2">
      <w:pPr>
        <w:numPr>
          <w:ilvl w:val="0"/>
          <w:numId w:val="23"/>
        </w:numPr>
        <w:tabs>
          <w:tab w:val="left" w:pos="425"/>
        </w:tabs>
        <w:rPr>
          <w:b/>
          <w:bCs/>
        </w:rPr>
      </w:pPr>
      <w:r>
        <w:rPr>
          <w:rFonts w:hint="eastAsia"/>
          <w:b/>
          <w:bCs/>
        </w:rPr>
        <w:t>如何给字符串加千分符？</w:t>
      </w:r>
      <w:r>
        <w:rPr>
          <w:b/>
          <w:bCs/>
        </w:rPr>
        <w:t xml:space="preserve">        </w:t>
      </w:r>
    </w:p>
    <w:p w:rsidR="00922A13" w:rsidRDefault="00922A13" w:rsidP="00AA39E2">
      <w:pPr>
        <w:pStyle w:val="ListParagraph"/>
        <w:ind w:left="1260" w:firstLineChars="0" w:firstLine="0"/>
        <w:rPr>
          <w:b/>
          <w:bCs/>
        </w:rPr>
      </w:pPr>
      <w:r>
        <w:rPr>
          <w:rFonts w:hint="eastAsia"/>
          <w:b/>
          <w:bCs/>
        </w:rPr>
        <w:t>例如：</w:t>
      </w:r>
      <w:r>
        <w:rPr>
          <w:b/>
          <w:bCs/>
        </w:rPr>
        <w:t>3562123761  -&gt; 3,562,123,761</w:t>
      </w:r>
    </w:p>
    <w:p w:rsidR="00922A13" w:rsidRDefault="00922A13" w:rsidP="00AA39E2">
      <w:pPr>
        <w:pStyle w:val="ListParagraph"/>
        <w:ind w:left="840" w:firstLineChars="0" w:firstLine="0"/>
      </w:pPr>
      <w:r>
        <w:rPr>
          <w:rFonts w:hint="eastAsia"/>
        </w:rPr>
        <w:t>答：</w:t>
      </w:r>
    </w:p>
    <w:p w:rsidR="00922A13" w:rsidRDefault="00922A13" w:rsidP="00AA39E2">
      <w:pPr>
        <w:pStyle w:val="ListParagraph"/>
        <w:ind w:left="840" w:firstLineChars="0" w:firstLine="0"/>
      </w:pPr>
      <w:r>
        <w:rPr>
          <w:rFonts w:hint="eastAsia"/>
        </w:rPr>
        <w:t>方法一：</w:t>
      </w:r>
    </w:p>
    <w:p w:rsidR="00922A13" w:rsidRDefault="00922A13" w:rsidP="00AA39E2">
      <w:pPr>
        <w:pStyle w:val="ListParagraph"/>
        <w:ind w:firstLineChars="0" w:firstLine="0"/>
        <w:jc w:val="center"/>
      </w:pPr>
      <w:r>
        <w:pict>
          <v:shape id="_x0000_i1055" type="#_x0000_t75" style="width:345pt;height:65.25pt;mso-position-horizontal-relative:page;mso-position-vertical-relative:page">
            <v:imagedata r:id="rId53" o:title=""/>
          </v:shape>
        </w:pict>
      </w:r>
    </w:p>
    <w:p w:rsidR="00922A13" w:rsidRDefault="00922A13" w:rsidP="00AA39E2">
      <w:pPr>
        <w:pStyle w:val="ListParagraph"/>
        <w:ind w:left="840" w:firstLineChars="0" w:firstLine="0"/>
        <w:rPr>
          <w:i/>
          <w:iCs/>
          <w:sz w:val="18"/>
          <w:szCs w:val="18"/>
          <w:u w:val="single"/>
        </w:rPr>
      </w:pPr>
      <w:r>
        <w:rPr>
          <w:rFonts w:hint="eastAsia"/>
          <w:i/>
          <w:iCs/>
          <w:sz w:val="18"/>
          <w:szCs w:val="18"/>
          <w:u w:val="single"/>
        </w:rPr>
        <w:t>知识点：</w:t>
      </w:r>
    </w:p>
    <w:p w:rsidR="00922A13" w:rsidRDefault="00922A13" w:rsidP="00AA39E2">
      <w:pPr>
        <w:pStyle w:val="ListParagraph"/>
        <w:numPr>
          <w:ilvl w:val="0"/>
          <w:numId w:val="25"/>
        </w:numPr>
        <w:tabs>
          <w:tab w:val="left" w:pos="1265"/>
        </w:tabs>
        <w:ind w:left="1265" w:firstLineChars="0"/>
        <w:rPr>
          <w:i/>
          <w:iCs/>
          <w:sz w:val="18"/>
          <w:szCs w:val="18"/>
          <w:u w:val="single"/>
        </w:rPr>
      </w:pPr>
      <w:r>
        <w:rPr>
          <w:rFonts w:hint="eastAsia"/>
          <w:i/>
          <w:iCs/>
          <w:sz w:val="18"/>
          <w:szCs w:val="18"/>
          <w:u w:val="single"/>
        </w:rPr>
        <w:t>将第一个逗号前面的数字作为第一组，后面所有数字为第二组，第二组是由多个三位的数字组合而成的，整体需要匹配捕获，但是每个三位数不需要匹配捕获所以加？：。</w:t>
      </w:r>
    </w:p>
    <w:p w:rsidR="00922A13" w:rsidRDefault="00922A13" w:rsidP="00AA39E2">
      <w:pPr>
        <w:pStyle w:val="ListParagraph"/>
        <w:numPr>
          <w:ilvl w:val="0"/>
          <w:numId w:val="25"/>
        </w:numPr>
        <w:tabs>
          <w:tab w:val="left" w:pos="1265"/>
        </w:tabs>
        <w:ind w:left="1265" w:firstLineChars="0"/>
        <w:rPr>
          <w:i/>
          <w:iCs/>
          <w:sz w:val="18"/>
          <w:szCs w:val="18"/>
          <w:u w:val="single"/>
        </w:rPr>
      </w:pPr>
      <w:r>
        <w:rPr>
          <w:i/>
          <w:iCs/>
          <w:sz w:val="18"/>
          <w:szCs w:val="18"/>
          <w:u w:val="single"/>
        </w:rPr>
        <w:t>RegExp.$1</w:t>
      </w:r>
      <w:r>
        <w:rPr>
          <w:rFonts w:hint="eastAsia"/>
          <w:i/>
          <w:iCs/>
          <w:sz w:val="18"/>
          <w:szCs w:val="18"/>
          <w:u w:val="single"/>
        </w:rPr>
        <w:t>获取第一个分组，</w:t>
      </w:r>
      <w:r>
        <w:rPr>
          <w:i/>
          <w:iCs/>
          <w:sz w:val="18"/>
          <w:szCs w:val="18"/>
          <w:u w:val="single"/>
        </w:rPr>
        <w:t>RegExp.$2</w:t>
      </w:r>
      <w:r>
        <w:rPr>
          <w:rFonts w:hint="eastAsia"/>
          <w:i/>
          <w:iCs/>
          <w:sz w:val="18"/>
          <w:szCs w:val="18"/>
          <w:u w:val="single"/>
        </w:rPr>
        <w:t>获取第二个分组。</w:t>
      </w:r>
    </w:p>
    <w:p w:rsidR="00922A13" w:rsidRDefault="00922A13" w:rsidP="00AA39E2">
      <w:pPr>
        <w:pStyle w:val="ListParagraph"/>
        <w:numPr>
          <w:ilvl w:val="0"/>
          <w:numId w:val="25"/>
        </w:numPr>
        <w:tabs>
          <w:tab w:val="left" w:pos="1265"/>
        </w:tabs>
        <w:ind w:left="1265" w:firstLineChars="0"/>
        <w:rPr>
          <w:i/>
          <w:iCs/>
          <w:sz w:val="18"/>
          <w:szCs w:val="18"/>
          <w:u w:val="single"/>
        </w:rPr>
      </w:pPr>
      <w:r>
        <w:rPr>
          <w:i/>
          <w:iCs/>
          <w:sz w:val="18"/>
          <w:szCs w:val="18"/>
          <w:u w:val="single"/>
        </w:rPr>
        <w:t>match</w:t>
      </w:r>
      <w:r>
        <w:rPr>
          <w:rFonts w:hint="eastAsia"/>
          <w:i/>
          <w:iCs/>
          <w:sz w:val="18"/>
          <w:szCs w:val="18"/>
          <w:u w:val="single"/>
        </w:rPr>
        <w:t>返回匹配到的数据，是数组类型。</w:t>
      </w:r>
    </w:p>
    <w:p w:rsidR="00922A13" w:rsidRDefault="00922A13" w:rsidP="00AA39E2">
      <w:pPr>
        <w:pStyle w:val="ListParagraph"/>
        <w:ind w:left="840" w:firstLineChars="0" w:firstLine="0"/>
        <w:rPr>
          <w:i/>
          <w:iCs/>
          <w:sz w:val="18"/>
          <w:szCs w:val="18"/>
          <w:u w:val="single"/>
        </w:rPr>
      </w:pPr>
    </w:p>
    <w:p w:rsidR="00922A13" w:rsidRDefault="00922A13" w:rsidP="00AA39E2">
      <w:pPr>
        <w:pStyle w:val="ListParagraph"/>
        <w:ind w:left="840" w:firstLineChars="0" w:firstLine="0"/>
      </w:pPr>
      <w:r>
        <w:rPr>
          <w:rFonts w:hint="eastAsia"/>
        </w:rPr>
        <w:t>方法二：</w:t>
      </w:r>
    </w:p>
    <w:p w:rsidR="00922A13" w:rsidRDefault="00922A13" w:rsidP="00AA39E2">
      <w:pPr>
        <w:pStyle w:val="ListParagraph"/>
        <w:ind w:left="840" w:firstLineChars="0" w:firstLine="0"/>
      </w:pPr>
    </w:p>
    <w:p w:rsidR="00922A13" w:rsidRDefault="00922A13" w:rsidP="00AA39E2">
      <w:pPr>
        <w:pStyle w:val="ListParagraph"/>
        <w:ind w:firstLineChars="0" w:firstLine="0"/>
        <w:jc w:val="center"/>
      </w:pPr>
      <w:r>
        <w:pict>
          <v:shape id="_x0000_i1056" type="#_x0000_t75" style="width:303pt;height:139.5pt;mso-position-horizontal-relative:page;mso-position-vertical-relative:page">
            <v:imagedata r:id="rId54" o:title=""/>
          </v:shape>
        </w:pict>
      </w:r>
    </w:p>
    <w:p w:rsidR="00922A13" w:rsidRDefault="00922A13" w:rsidP="00AA39E2">
      <w:pPr>
        <w:pStyle w:val="ListParagraph"/>
        <w:ind w:left="420" w:firstLineChars="0" w:firstLine="0"/>
        <w:rPr>
          <w:color w:val="FF0000"/>
        </w:rPr>
      </w:pPr>
      <w:r>
        <w:rPr>
          <w:rFonts w:hint="eastAsia"/>
          <w:color w:val="FF0000"/>
        </w:rPr>
        <w:t>注意：</w:t>
      </w:r>
      <w:r>
        <w:rPr>
          <w:color w:val="FF0000"/>
        </w:rPr>
        <w:t>IE10</w:t>
      </w:r>
      <w:r>
        <w:rPr>
          <w:rFonts w:hint="eastAsia"/>
          <w:color w:val="FF0000"/>
        </w:rPr>
        <w:t>中直接调用分组不识别，需要在此前调用</w:t>
      </w:r>
      <w:r>
        <w:rPr>
          <w:color w:val="FF0000"/>
        </w:rPr>
        <w:t>test</w:t>
      </w:r>
      <w:r>
        <w:rPr>
          <w:rFonts w:hint="eastAsia"/>
          <w:color w:val="FF0000"/>
        </w:rPr>
        <w:t>方法：</w:t>
      </w:r>
    </w:p>
    <w:p w:rsidR="00922A13" w:rsidRDefault="00922A13" w:rsidP="00AA39E2">
      <w:pPr>
        <w:pStyle w:val="ListParagraph"/>
        <w:ind w:firstLineChars="0" w:firstLine="0"/>
        <w:jc w:val="center"/>
        <w:rPr>
          <w:color w:val="FF0000"/>
        </w:rPr>
      </w:pPr>
      <w:r w:rsidRPr="003A0E28">
        <w:rPr>
          <w:color w:val="FF0000"/>
        </w:rPr>
        <w:pict>
          <v:shape id="_x0000_i1057" type="#_x0000_t75" style="width:363pt;height:93.75pt;mso-position-horizontal-relative:page;mso-position-vertical-relative:page">
            <v:imagedata r:id="rId55" o:title=""/>
          </v:shape>
        </w:pict>
      </w:r>
    </w:p>
    <w:p w:rsidR="00922A13" w:rsidRDefault="00922A13" w:rsidP="00AA39E2">
      <w:pPr>
        <w:numPr>
          <w:ilvl w:val="0"/>
          <w:numId w:val="23"/>
        </w:numPr>
        <w:tabs>
          <w:tab w:val="left" w:pos="425"/>
        </w:tabs>
        <w:rPr>
          <w:b/>
          <w:bCs/>
        </w:rPr>
      </w:pPr>
      <w:r>
        <w:rPr>
          <w:rFonts w:hint="eastAsia"/>
          <w:b/>
          <w:bCs/>
        </w:rPr>
        <w:t>写一个正则表达式判断字符串是否是对称数</w:t>
      </w:r>
      <w:r>
        <w:rPr>
          <w:b/>
          <w:bCs/>
        </w:rPr>
        <w:t>?</w:t>
      </w:r>
    </w:p>
    <w:p w:rsidR="00922A13" w:rsidRDefault="00922A13" w:rsidP="00AA39E2">
      <w:pPr>
        <w:pStyle w:val="ListParagraph"/>
        <w:ind w:left="420" w:firstLineChars="0" w:firstLine="0"/>
      </w:pPr>
      <w:r>
        <w:rPr>
          <w:rFonts w:hint="eastAsia"/>
        </w:rPr>
        <w:t>答：</w:t>
      </w:r>
    </w:p>
    <w:p w:rsidR="00922A13" w:rsidRDefault="00922A13" w:rsidP="00AA39E2">
      <w:pPr>
        <w:pStyle w:val="ListParagraph"/>
        <w:ind w:firstLineChars="0" w:firstLine="0"/>
        <w:jc w:val="center"/>
      </w:pPr>
      <w:r>
        <w:pict>
          <v:shape id="_x0000_i1058" type="#_x0000_t75" style="width:243pt;height:61.5pt;mso-position-horizontal-relative:page;mso-position-vertical-relative:page">
            <v:imagedata r:id="rId56" o:title=""/>
          </v:shape>
        </w:pict>
      </w:r>
    </w:p>
    <w:p w:rsidR="00922A13" w:rsidRDefault="00922A13" w:rsidP="00AA39E2">
      <w:pPr>
        <w:numPr>
          <w:ilvl w:val="0"/>
          <w:numId w:val="23"/>
        </w:numPr>
        <w:tabs>
          <w:tab w:val="left" w:pos="425"/>
        </w:tabs>
        <w:rPr>
          <w:b/>
          <w:bCs/>
        </w:rPr>
      </w:pPr>
      <w:r>
        <w:rPr>
          <w:rFonts w:hint="eastAsia"/>
          <w:b/>
          <w:bCs/>
        </w:rPr>
        <w:t>正则验证：当下面这个表单提交的时候，输入框中不能为空，如果有空格必须把空格去掉，必须是合法的手机号。</w:t>
      </w:r>
    </w:p>
    <w:p w:rsidR="00922A13" w:rsidRDefault="00922A13" w:rsidP="00AA39E2">
      <w:pPr>
        <w:pStyle w:val="ListParagraph"/>
        <w:tabs>
          <w:tab w:val="left" w:pos="425"/>
        </w:tabs>
        <w:ind w:left="840" w:firstLineChars="0" w:firstLine="0"/>
        <w:rPr>
          <w:b/>
          <w:bCs/>
        </w:rPr>
      </w:pPr>
      <w:r>
        <w:rPr>
          <w:b/>
          <w:bCs/>
        </w:rPr>
        <w:t>&lt;form id="form1" action="" method="get"&gt;</w:t>
      </w:r>
    </w:p>
    <w:p w:rsidR="00922A13" w:rsidRDefault="00922A13" w:rsidP="00AA39E2">
      <w:pPr>
        <w:pStyle w:val="ListParagraph"/>
        <w:tabs>
          <w:tab w:val="left" w:pos="425"/>
        </w:tabs>
        <w:ind w:left="840" w:firstLineChars="0" w:firstLine="0"/>
        <w:rPr>
          <w:b/>
          <w:bCs/>
        </w:rPr>
      </w:pPr>
      <w:r>
        <w:rPr>
          <w:rFonts w:hint="eastAsia"/>
          <w:b/>
          <w:bCs/>
        </w:rPr>
        <w:t>请输入电话号码：</w:t>
      </w:r>
      <w:r>
        <w:rPr>
          <w:b/>
          <w:bCs/>
        </w:rPr>
        <w:t>&lt;input value="</w:t>
      </w:r>
      <w:r>
        <w:rPr>
          <w:rFonts w:hint="eastAsia"/>
          <w:b/>
          <w:bCs/>
        </w:rPr>
        <w:t>请输入电话号码</w:t>
      </w:r>
      <w:r>
        <w:rPr>
          <w:b/>
          <w:bCs/>
        </w:rPr>
        <w:t>" id="mobi" name="" type="text"/&gt;</w:t>
      </w:r>
    </w:p>
    <w:p w:rsidR="00922A13" w:rsidRDefault="00922A13" w:rsidP="00AA39E2">
      <w:pPr>
        <w:pStyle w:val="ListParagraph"/>
        <w:tabs>
          <w:tab w:val="left" w:pos="425"/>
        </w:tabs>
        <w:ind w:left="840" w:firstLineChars="0" w:firstLine="0"/>
        <w:rPr>
          <w:b/>
          <w:bCs/>
        </w:rPr>
      </w:pPr>
      <w:r>
        <w:rPr>
          <w:b/>
          <w:bCs/>
        </w:rPr>
        <w:t>&lt;input name="" type="submit" /&gt;</w:t>
      </w:r>
    </w:p>
    <w:p w:rsidR="00922A13" w:rsidRDefault="00922A13" w:rsidP="00AA39E2">
      <w:pPr>
        <w:pStyle w:val="ListParagraph"/>
        <w:tabs>
          <w:tab w:val="left" w:pos="425"/>
        </w:tabs>
        <w:ind w:left="840" w:firstLineChars="0" w:firstLine="0"/>
        <w:rPr>
          <w:b/>
          <w:bCs/>
        </w:rPr>
      </w:pPr>
      <w:r>
        <w:rPr>
          <w:b/>
          <w:bCs/>
        </w:rPr>
        <w:t>&lt;/form&gt;</w:t>
      </w:r>
    </w:p>
    <w:p w:rsidR="00922A13" w:rsidRDefault="00922A13" w:rsidP="00AA39E2">
      <w:pPr>
        <w:pStyle w:val="ListParagraph"/>
        <w:ind w:left="840" w:firstLineChars="0" w:firstLine="0"/>
        <w:rPr>
          <w:rFonts w:ascii="宋体"/>
          <w:bCs/>
          <w:szCs w:val="24"/>
        </w:rPr>
      </w:pPr>
      <w:r>
        <w:rPr>
          <w:rFonts w:ascii="宋体" w:hAnsi="宋体" w:hint="eastAsia"/>
          <w:bCs/>
          <w:szCs w:val="24"/>
        </w:rPr>
        <w:t>答：</w:t>
      </w:r>
    </w:p>
    <w:p w:rsidR="00922A13" w:rsidRDefault="00922A13" w:rsidP="00AA39E2">
      <w:pPr>
        <w:pStyle w:val="ListParagraph"/>
        <w:numPr>
          <w:ilvl w:val="2"/>
          <w:numId w:val="23"/>
        </w:numPr>
        <w:ind w:firstLineChars="0"/>
        <w:jc w:val="center"/>
      </w:pPr>
      <w:r>
        <w:pict>
          <v:shape id="_x0000_i1059" type="#_x0000_t75" style="width:321pt;height:156.75pt;mso-position-horizontal-relative:page;mso-position-vertical-relative:page">
            <v:imagedata r:id="rId57" o:title=""/>
          </v:shape>
        </w:pict>
      </w:r>
    </w:p>
    <w:p w:rsidR="00922A13" w:rsidRDefault="00922A13" w:rsidP="00AA39E2">
      <w:pPr>
        <w:numPr>
          <w:ilvl w:val="0"/>
          <w:numId w:val="23"/>
        </w:numPr>
        <w:tabs>
          <w:tab w:val="left" w:pos="425"/>
        </w:tabs>
        <w:rPr>
          <w:b/>
          <w:bCs/>
        </w:rPr>
      </w:pPr>
      <w:r>
        <w:rPr>
          <w:rFonts w:hint="eastAsia"/>
          <w:b/>
          <w:bCs/>
        </w:rPr>
        <w:t>用正则分解如下超链接：</w:t>
      </w:r>
    </w:p>
    <w:p w:rsidR="00922A13" w:rsidRDefault="00922A13" w:rsidP="00AA39E2">
      <w:pPr>
        <w:pStyle w:val="ListParagraph"/>
        <w:tabs>
          <w:tab w:val="left" w:pos="425"/>
        </w:tabs>
        <w:ind w:left="1260" w:firstLineChars="0" w:firstLine="0"/>
        <w:rPr>
          <w:b/>
          <w:bCs/>
        </w:rPr>
      </w:pPr>
      <w:r>
        <w:rPr>
          <w:b/>
          <w:bCs/>
        </w:rPr>
        <w:t>&lt;a href="http://www.zhufengpeixun.cn/"&gt;</w:t>
      </w:r>
      <w:r>
        <w:rPr>
          <w:rFonts w:hint="eastAsia"/>
          <w:b/>
          <w:bCs/>
        </w:rPr>
        <w:t>珠峰培训</w:t>
      </w:r>
      <w:r>
        <w:rPr>
          <w:b/>
          <w:bCs/>
        </w:rPr>
        <w:t>&lt;/a&gt;&lt;a href="http://www.zhufengpeixun.com/"&gt;</w:t>
      </w:r>
      <w:r>
        <w:rPr>
          <w:rFonts w:hint="eastAsia"/>
          <w:b/>
          <w:bCs/>
        </w:rPr>
        <w:t>珠峰视频</w:t>
      </w:r>
      <w:r>
        <w:rPr>
          <w:b/>
          <w:bCs/>
        </w:rPr>
        <w:t>&lt;/a&gt;&lt;a href="http://www.zhufengpeixun.cn/b/forum.php?mod=viewthread&amp;tid=66&amp;page=l"&gt;</w:t>
      </w:r>
      <w:r>
        <w:rPr>
          <w:rFonts w:hint="eastAsia"/>
          <w:b/>
          <w:bCs/>
        </w:rPr>
        <w:t>国内顶级的师资团体</w:t>
      </w:r>
      <w:r>
        <w:rPr>
          <w:b/>
          <w:bCs/>
        </w:rPr>
        <w:t>&lt;/a&gt;</w:t>
      </w:r>
    </w:p>
    <w:p w:rsidR="00922A13" w:rsidRDefault="00922A13" w:rsidP="00AA39E2">
      <w:pPr>
        <w:pStyle w:val="ListParagraph"/>
        <w:tabs>
          <w:tab w:val="left" w:pos="425"/>
        </w:tabs>
        <w:ind w:left="1260" w:firstLineChars="0" w:firstLine="0"/>
        <w:rPr>
          <w:bCs/>
        </w:rPr>
      </w:pPr>
      <w:r>
        <w:rPr>
          <w:rFonts w:hint="eastAsia"/>
          <w:bCs/>
        </w:rPr>
        <w:t>答：</w:t>
      </w:r>
    </w:p>
    <w:p w:rsidR="00922A13" w:rsidRDefault="00922A13" w:rsidP="00AA39E2">
      <w:pPr>
        <w:pStyle w:val="ListParagraph"/>
        <w:tabs>
          <w:tab w:val="left" w:pos="425"/>
        </w:tabs>
        <w:ind w:firstLineChars="0" w:firstLine="0"/>
        <w:jc w:val="center"/>
        <w:rPr>
          <w:bCs/>
        </w:rPr>
      </w:pPr>
      <w:r w:rsidRPr="003A0E28">
        <w:rPr>
          <w:bCs/>
        </w:rPr>
        <w:pict>
          <v:shape id="_x0000_i1060" type="#_x0000_t75" style="width:467.25pt;height:175.5pt;mso-position-horizontal-relative:page;mso-position-vertical-relative:page">
            <v:imagedata r:id="rId58" o:title=""/>
          </v:shape>
        </w:pict>
      </w:r>
    </w:p>
    <w:p w:rsidR="00922A13" w:rsidRDefault="00922A13" w:rsidP="00AA39E2">
      <w:pPr>
        <w:pStyle w:val="NoSpacing"/>
        <w:ind w:left="420"/>
        <w:rPr>
          <w:b/>
          <w:sz w:val="32"/>
          <w:szCs w:val="32"/>
        </w:rPr>
      </w:pPr>
    </w:p>
    <w:p w:rsidR="00922A13" w:rsidRDefault="00922A13" w:rsidP="00AA39E2">
      <w:pPr>
        <w:pStyle w:val="Subtitle"/>
        <w:numPr>
          <w:ilvl w:val="0"/>
          <w:numId w:val="13"/>
        </w:numPr>
        <w:jc w:val="left"/>
      </w:pPr>
      <w:bookmarkStart w:id="30" w:name="_Toc402519156"/>
      <w:r>
        <w:t>DOM</w:t>
      </w:r>
      <w:r>
        <w:rPr>
          <w:rFonts w:hint="eastAsia"/>
        </w:rPr>
        <w:t>、内置对象和盒子模型</w:t>
      </w:r>
      <w:bookmarkEnd w:id="30"/>
    </w:p>
    <w:p w:rsidR="00922A13" w:rsidRDefault="00922A13" w:rsidP="00AA39E2">
      <w:pPr>
        <w:pStyle w:val="1"/>
        <w:numPr>
          <w:ilvl w:val="0"/>
          <w:numId w:val="26"/>
        </w:numPr>
        <w:ind w:left="360" w:firstLineChars="0" w:hanging="360"/>
        <w:rPr>
          <w:rFonts w:ascii="宋体"/>
          <w:b/>
        </w:rPr>
      </w:pPr>
      <w:r>
        <w:rPr>
          <w:rFonts w:ascii="宋体" w:hAnsi="宋体"/>
          <w:b/>
        </w:rPr>
        <w:t>DOM</w:t>
      </w:r>
      <w:r>
        <w:rPr>
          <w:rFonts w:ascii="宋体" w:hAnsi="宋体" w:hint="eastAsia"/>
          <w:b/>
        </w:rPr>
        <w:t>创建元素，追加元素，移动元素，复制节点</w:t>
      </w:r>
      <w:r>
        <w:rPr>
          <w:rFonts w:ascii="宋体"/>
          <w:b/>
        </w:rPr>
        <w:t>,</w:t>
      </w:r>
      <w:r>
        <w:rPr>
          <w:rFonts w:ascii="宋体" w:hAnsi="宋体" w:hint="eastAsia"/>
          <w:b/>
        </w:rPr>
        <w:t>删除，替换元素的方法？</w:t>
      </w:r>
    </w:p>
    <w:p w:rsidR="00922A13" w:rsidRDefault="00922A13" w:rsidP="00AA39E2">
      <w:pPr>
        <w:pStyle w:val="1"/>
        <w:ind w:left="360" w:firstLineChars="0" w:firstLine="0"/>
        <w:rPr>
          <w:rFonts w:ascii="宋体"/>
          <w:b/>
        </w:rPr>
      </w:pPr>
      <w:r>
        <w:rPr>
          <w:rFonts w:ascii="宋体" w:hAnsi="宋体" w:hint="eastAsia"/>
          <w:b/>
        </w:rPr>
        <w:t>答：</w:t>
      </w:r>
    </w:p>
    <w:p w:rsidR="00922A13" w:rsidRDefault="00922A13" w:rsidP="00AA39E2">
      <w:pPr>
        <w:pStyle w:val="1"/>
        <w:numPr>
          <w:ilvl w:val="0"/>
          <w:numId w:val="27"/>
        </w:numPr>
        <w:ind w:firstLineChars="0"/>
        <w:rPr>
          <w:rFonts w:ascii="宋体"/>
        </w:rPr>
      </w:pPr>
      <w:r>
        <w:rPr>
          <w:rFonts w:ascii="宋体" w:hAnsi="宋体" w:hint="eastAsia"/>
          <w:b/>
        </w:rPr>
        <w:t>创建元素：</w:t>
      </w:r>
      <w:r>
        <w:rPr>
          <w:rFonts w:ascii="宋体" w:hAnsi="宋体"/>
        </w:rPr>
        <w:t>document.createElement('tagName');</w:t>
      </w:r>
    </w:p>
    <w:p w:rsidR="00922A13" w:rsidRDefault="00922A13" w:rsidP="00AA39E2">
      <w:pPr>
        <w:pStyle w:val="1"/>
        <w:numPr>
          <w:ilvl w:val="0"/>
          <w:numId w:val="27"/>
        </w:numPr>
        <w:ind w:firstLineChars="0"/>
        <w:rPr>
          <w:rFonts w:ascii="宋体"/>
        </w:rPr>
      </w:pPr>
      <w:r>
        <w:rPr>
          <w:rFonts w:ascii="宋体" w:hAnsi="宋体" w:hint="eastAsia"/>
          <w:b/>
        </w:rPr>
        <w:t>追加元素</w:t>
      </w:r>
      <w:r>
        <w:rPr>
          <w:rFonts w:ascii="宋体" w:hAnsi="宋体"/>
          <w:b/>
        </w:rPr>
        <w:t>:</w:t>
      </w:r>
      <w:r>
        <w:rPr>
          <w:rFonts w:ascii="宋体" w:hAnsi="宋体"/>
        </w:rPr>
        <w:t xml:space="preserve"> parent.appendChild(childNode);</w:t>
      </w:r>
      <w:r>
        <w:rPr>
          <w:rFonts w:ascii="宋体" w:hAnsi="宋体" w:hint="eastAsia"/>
          <w:i/>
          <w:iCs/>
          <w:color w:val="FF0000"/>
          <w:sz w:val="18"/>
          <w:szCs w:val="18"/>
          <w:u w:val="single"/>
        </w:rPr>
        <w:t>注：</w:t>
      </w:r>
      <w:r>
        <w:rPr>
          <w:rFonts w:ascii="宋体" w:hAnsi="宋体" w:hint="eastAsia"/>
          <w:i/>
          <w:iCs/>
          <w:sz w:val="18"/>
          <w:szCs w:val="18"/>
          <w:u w:val="single"/>
        </w:rPr>
        <w:t>父元素调用该方法</w:t>
      </w:r>
    </w:p>
    <w:p w:rsidR="00922A13" w:rsidRDefault="00922A13" w:rsidP="00AA39E2">
      <w:pPr>
        <w:pStyle w:val="1"/>
        <w:numPr>
          <w:ilvl w:val="0"/>
          <w:numId w:val="27"/>
        </w:numPr>
        <w:ind w:firstLineChars="0"/>
        <w:rPr>
          <w:rFonts w:ascii="宋体"/>
        </w:rPr>
      </w:pPr>
      <w:r>
        <w:rPr>
          <w:rFonts w:ascii="宋体" w:hAnsi="宋体" w:hint="eastAsia"/>
          <w:b/>
        </w:rPr>
        <w:t>移动元素</w:t>
      </w:r>
      <w:r>
        <w:rPr>
          <w:rFonts w:ascii="宋体" w:hAnsi="宋体"/>
          <w:b/>
        </w:rPr>
        <w:t>:</w:t>
      </w:r>
      <w:r>
        <w:rPr>
          <w:rFonts w:ascii="宋体" w:hAnsi="宋体" w:hint="eastAsia"/>
        </w:rPr>
        <w:t>由于</w:t>
      </w:r>
      <w:r>
        <w:rPr>
          <w:rFonts w:ascii="宋体" w:hAnsi="宋体"/>
        </w:rPr>
        <w:t>DOM</w:t>
      </w:r>
      <w:r>
        <w:rPr>
          <w:rFonts w:ascii="宋体" w:hAnsi="宋体" w:hint="eastAsia"/>
        </w:rPr>
        <w:t>对象属于引用类型，所以在操作</w:t>
      </w:r>
      <w:r>
        <w:rPr>
          <w:rFonts w:ascii="宋体" w:hAnsi="宋体"/>
        </w:rPr>
        <w:t>appendChild</w:t>
      </w:r>
      <w:r>
        <w:rPr>
          <w:rFonts w:ascii="宋体" w:hAnsi="宋体" w:hint="eastAsia"/>
        </w:rPr>
        <w:t>和</w:t>
      </w:r>
      <w:r>
        <w:rPr>
          <w:rFonts w:ascii="宋体" w:hAnsi="宋体"/>
        </w:rPr>
        <w:t>insertBefore</w:t>
      </w:r>
      <w:r>
        <w:rPr>
          <w:rFonts w:ascii="宋体" w:hAnsi="宋体" w:hint="eastAsia"/>
        </w:rPr>
        <w:t>方法时，控制的节点如果是文档中存在的节点，那么将把这个节点移到目标处。</w:t>
      </w:r>
    </w:p>
    <w:p w:rsidR="00922A13" w:rsidRDefault="00922A13" w:rsidP="00AA39E2">
      <w:pPr>
        <w:pStyle w:val="1"/>
        <w:numPr>
          <w:ilvl w:val="0"/>
          <w:numId w:val="27"/>
        </w:numPr>
        <w:ind w:firstLineChars="0"/>
        <w:rPr>
          <w:rFonts w:ascii="宋体"/>
          <w:i/>
          <w:iCs/>
          <w:sz w:val="18"/>
          <w:szCs w:val="18"/>
          <w:u w:val="single"/>
        </w:rPr>
      </w:pPr>
      <w:r>
        <w:rPr>
          <w:rFonts w:ascii="宋体" w:hAnsi="宋体" w:hint="eastAsia"/>
          <w:b/>
        </w:rPr>
        <w:t>复制节点</w:t>
      </w:r>
      <w:r>
        <w:rPr>
          <w:rFonts w:ascii="宋体" w:hAnsi="宋体"/>
          <w:b/>
        </w:rPr>
        <w:t xml:space="preserve">: </w:t>
      </w:r>
      <w:r>
        <w:rPr>
          <w:rFonts w:ascii="宋体" w:hAnsi="宋体"/>
        </w:rPr>
        <w:t xml:space="preserve">oLi.cloneNode(true); </w:t>
      </w:r>
      <w:r>
        <w:rPr>
          <w:rFonts w:ascii="宋体" w:hAnsi="宋体" w:hint="eastAsia"/>
          <w:i/>
          <w:iCs/>
          <w:color w:val="FF0000"/>
          <w:sz w:val="18"/>
          <w:szCs w:val="18"/>
          <w:u w:val="single"/>
        </w:rPr>
        <w:t>注：</w:t>
      </w:r>
      <w:r>
        <w:rPr>
          <w:rFonts w:ascii="宋体" w:hAnsi="宋体" w:hint="eastAsia"/>
          <w:i/>
          <w:iCs/>
          <w:sz w:val="18"/>
          <w:szCs w:val="18"/>
          <w:u w:val="single"/>
        </w:rPr>
        <w:t>参数</w:t>
      </w:r>
      <w:r>
        <w:rPr>
          <w:rFonts w:ascii="宋体" w:hAnsi="宋体"/>
          <w:i/>
          <w:iCs/>
          <w:sz w:val="18"/>
          <w:szCs w:val="18"/>
          <w:u w:val="single"/>
        </w:rPr>
        <w:t>true</w:t>
      </w:r>
      <w:r>
        <w:rPr>
          <w:rFonts w:ascii="宋体" w:hAnsi="宋体" w:hint="eastAsia"/>
          <w:i/>
          <w:iCs/>
          <w:sz w:val="18"/>
          <w:szCs w:val="18"/>
          <w:u w:val="single"/>
        </w:rPr>
        <w:t>表示深度克隆（深拷贝），</w:t>
      </w:r>
      <w:r>
        <w:rPr>
          <w:rFonts w:ascii="宋体" w:hAnsi="宋体"/>
          <w:i/>
          <w:iCs/>
          <w:sz w:val="18"/>
          <w:szCs w:val="18"/>
          <w:u w:val="single"/>
        </w:rPr>
        <w:t xml:space="preserve">false </w:t>
      </w:r>
      <w:r>
        <w:rPr>
          <w:rFonts w:ascii="宋体" w:hAnsi="宋体" w:hint="eastAsia"/>
          <w:i/>
          <w:iCs/>
          <w:sz w:val="18"/>
          <w:szCs w:val="18"/>
          <w:u w:val="single"/>
        </w:rPr>
        <w:t>表示浅度克隆（浅拷贝），深拷贝也就是复制节点及整个节点数；浅拷贝复制节点本身。复制后返回的节点副本属于文档所有，但并没有为它指定父节点。因此，整个节点副本就成为一个‘孤儿’：</w:t>
      </w:r>
    </w:p>
    <w:p w:rsidR="00922A13" w:rsidRDefault="00922A13" w:rsidP="00AA39E2">
      <w:pPr>
        <w:pStyle w:val="1"/>
        <w:ind w:firstLineChars="0" w:firstLine="0"/>
        <w:jc w:val="center"/>
        <w:rPr>
          <w:rFonts w:ascii="宋体"/>
          <w:i/>
          <w:iCs/>
          <w:sz w:val="18"/>
          <w:szCs w:val="18"/>
          <w:u w:val="single"/>
        </w:rPr>
      </w:pPr>
      <w:r w:rsidRPr="003A0E28">
        <w:rPr>
          <w:rFonts w:ascii="宋体"/>
          <w:i/>
          <w:iCs/>
          <w:sz w:val="18"/>
          <w:szCs w:val="18"/>
          <w:u w:val="single"/>
        </w:rPr>
        <w:pict>
          <v:shape id="_x0000_i1061" type="#_x0000_t75" style="width:414pt;height:165pt;mso-position-horizontal-relative:page;mso-position-vertical-relative:page">
            <v:imagedata r:id="rId59" o:title=""/>
          </v:shape>
        </w:pict>
      </w:r>
    </w:p>
    <w:p w:rsidR="00922A13" w:rsidRDefault="00922A13" w:rsidP="00AA39E2">
      <w:pPr>
        <w:pStyle w:val="1"/>
        <w:ind w:firstLineChars="0" w:firstLine="0"/>
        <w:rPr>
          <w:rFonts w:ascii="宋体"/>
          <w:i/>
          <w:iCs/>
          <w:sz w:val="18"/>
          <w:szCs w:val="18"/>
          <w:u w:val="single"/>
        </w:rPr>
      </w:pPr>
      <w:r>
        <w:rPr>
          <w:rFonts w:ascii="宋体" w:hAnsi="宋体" w:hint="eastAsia"/>
          <w:i/>
          <w:iCs/>
          <w:sz w:val="18"/>
          <w:szCs w:val="18"/>
          <w:u w:val="single"/>
        </w:rPr>
        <w:t>以上代码注意</w:t>
      </w:r>
      <w:r>
        <w:rPr>
          <w:rFonts w:ascii="宋体" w:hAnsi="宋体"/>
          <w:i/>
          <w:iCs/>
          <w:sz w:val="18"/>
          <w:szCs w:val="18"/>
          <w:u w:val="single"/>
        </w:rPr>
        <w:t>childNode</w:t>
      </w:r>
      <w:r>
        <w:rPr>
          <w:rFonts w:ascii="宋体" w:hAnsi="宋体" w:hint="eastAsia"/>
          <w:i/>
          <w:iCs/>
          <w:sz w:val="18"/>
          <w:szCs w:val="18"/>
          <w:u w:val="single"/>
        </w:rPr>
        <w:t>包含文本节点。</w:t>
      </w:r>
    </w:p>
    <w:p w:rsidR="00922A13" w:rsidRDefault="00922A13" w:rsidP="00AA39E2">
      <w:pPr>
        <w:pStyle w:val="1"/>
        <w:ind w:firstLineChars="0" w:firstLine="0"/>
        <w:rPr>
          <w:rFonts w:ascii="宋体"/>
          <w:i/>
          <w:iCs/>
          <w:sz w:val="18"/>
          <w:szCs w:val="18"/>
          <w:u w:val="single"/>
        </w:rPr>
      </w:pPr>
      <w:r>
        <w:rPr>
          <w:rFonts w:ascii="宋体" w:hAnsi="宋体"/>
          <w:i/>
          <w:iCs/>
          <w:sz w:val="18"/>
          <w:szCs w:val="18"/>
          <w:u w:val="single"/>
        </w:rPr>
        <w:t>cloneNode()</w:t>
      </w:r>
      <w:r>
        <w:rPr>
          <w:rFonts w:ascii="宋体" w:hAnsi="宋体" w:hint="eastAsia"/>
          <w:i/>
          <w:iCs/>
          <w:sz w:val="18"/>
          <w:szCs w:val="18"/>
          <w:u w:val="single"/>
        </w:rPr>
        <w:t>方法不会复制添加</w:t>
      </w:r>
      <w:r>
        <w:rPr>
          <w:rFonts w:ascii="宋体" w:hAnsi="宋体"/>
          <w:i/>
          <w:iCs/>
          <w:sz w:val="18"/>
          <w:szCs w:val="18"/>
          <w:u w:val="single"/>
        </w:rPr>
        <w:t>DOM</w:t>
      </w:r>
      <w:r>
        <w:rPr>
          <w:rFonts w:ascii="宋体" w:hAnsi="宋体" w:hint="eastAsia"/>
          <w:i/>
          <w:iCs/>
          <w:sz w:val="18"/>
          <w:szCs w:val="18"/>
          <w:u w:val="single"/>
        </w:rPr>
        <w:t>节点的</w:t>
      </w:r>
      <w:r>
        <w:rPr>
          <w:rFonts w:ascii="宋体" w:hAnsi="宋体"/>
          <w:i/>
          <w:iCs/>
          <w:sz w:val="18"/>
          <w:szCs w:val="18"/>
          <w:u w:val="single"/>
        </w:rPr>
        <w:t>JS</w:t>
      </w:r>
      <w:r>
        <w:rPr>
          <w:rFonts w:ascii="宋体" w:hAnsi="宋体" w:hint="eastAsia"/>
          <w:i/>
          <w:iCs/>
          <w:sz w:val="18"/>
          <w:szCs w:val="18"/>
          <w:u w:val="single"/>
        </w:rPr>
        <w:t>属性，例如</w:t>
      </w:r>
      <w:r>
        <w:rPr>
          <w:rFonts w:ascii="宋体" w:hAnsi="宋体" w:hint="eastAsia"/>
          <w:i/>
          <w:iCs/>
          <w:color w:val="FF0000"/>
          <w:sz w:val="18"/>
          <w:szCs w:val="18"/>
          <w:u w:val="single"/>
        </w:rPr>
        <w:t>事件处理程序</w:t>
      </w:r>
      <w:r>
        <w:rPr>
          <w:rFonts w:ascii="宋体" w:hAnsi="宋体" w:hint="eastAsia"/>
          <w:i/>
          <w:iCs/>
          <w:sz w:val="18"/>
          <w:szCs w:val="18"/>
          <w:u w:val="single"/>
        </w:rPr>
        <w:t>等。这个方法只复制特性，其他一切都不会复制。</w:t>
      </w:r>
    </w:p>
    <w:p w:rsidR="00922A13" w:rsidRDefault="00922A13" w:rsidP="0096686C">
      <w:pPr>
        <w:pStyle w:val="1"/>
        <w:ind w:leftChars="600" w:left="31680" w:firstLineChars="0" w:firstLine="0"/>
        <w:rPr>
          <w:rFonts w:ascii="宋体"/>
          <w:i/>
          <w:iCs/>
          <w:sz w:val="18"/>
          <w:szCs w:val="18"/>
          <w:u w:val="single"/>
        </w:rPr>
      </w:pPr>
    </w:p>
    <w:p w:rsidR="00922A13" w:rsidRDefault="00922A13" w:rsidP="00AA39E2">
      <w:pPr>
        <w:pStyle w:val="1"/>
        <w:numPr>
          <w:ilvl w:val="0"/>
          <w:numId w:val="27"/>
        </w:numPr>
        <w:ind w:firstLineChars="0"/>
        <w:rPr>
          <w:rFonts w:ascii="宋体"/>
          <w:i/>
          <w:iCs/>
          <w:sz w:val="18"/>
          <w:szCs w:val="18"/>
          <w:u w:val="single"/>
        </w:rPr>
      </w:pPr>
      <w:r>
        <w:rPr>
          <w:rFonts w:ascii="宋体" w:hAnsi="宋体" w:hint="eastAsia"/>
          <w:b/>
        </w:rPr>
        <w:t>删除节点：</w:t>
      </w:r>
      <w:r>
        <w:rPr>
          <w:rFonts w:ascii="宋体" w:hAnsi="宋体"/>
        </w:rPr>
        <w:t xml:space="preserve">parentNode.removeChild(childNode); </w:t>
      </w:r>
      <w:r>
        <w:rPr>
          <w:rFonts w:ascii="宋体" w:hAnsi="宋体" w:hint="eastAsia"/>
          <w:i/>
          <w:iCs/>
          <w:color w:val="FF0000"/>
          <w:sz w:val="18"/>
          <w:szCs w:val="18"/>
          <w:u w:val="single"/>
        </w:rPr>
        <w:t>注：</w:t>
      </w:r>
      <w:r>
        <w:rPr>
          <w:rFonts w:ascii="宋体" w:hAnsi="宋体" w:hint="eastAsia"/>
          <w:i/>
          <w:iCs/>
          <w:sz w:val="18"/>
          <w:szCs w:val="18"/>
          <w:u w:val="single"/>
        </w:rPr>
        <w:t>父元素调用该方法，返回值为被删除的节点</w:t>
      </w:r>
    </w:p>
    <w:p w:rsidR="00922A13" w:rsidRDefault="00922A13" w:rsidP="00AA39E2">
      <w:pPr>
        <w:pStyle w:val="1"/>
        <w:numPr>
          <w:ilvl w:val="0"/>
          <w:numId w:val="27"/>
        </w:numPr>
        <w:ind w:firstLineChars="0"/>
        <w:rPr>
          <w:rFonts w:ascii="宋体"/>
          <w:i/>
          <w:iCs/>
          <w:sz w:val="18"/>
          <w:szCs w:val="18"/>
          <w:u w:val="single"/>
        </w:rPr>
      </w:pPr>
      <w:r>
        <w:rPr>
          <w:rFonts w:ascii="宋体" w:hAnsi="宋体" w:hint="eastAsia"/>
          <w:b/>
        </w:rPr>
        <w:t>替换元素：</w:t>
      </w:r>
      <w:r>
        <w:rPr>
          <w:rFonts w:ascii="宋体" w:hAnsi="宋体"/>
        </w:rPr>
        <w:t>parentNode.replaceChild(newNode,oldNode);</w:t>
      </w:r>
      <w:r>
        <w:rPr>
          <w:rFonts w:ascii="宋体" w:hAnsi="宋体"/>
          <w:color w:val="FF0000"/>
        </w:rPr>
        <w:t xml:space="preserve"> </w:t>
      </w:r>
      <w:r>
        <w:rPr>
          <w:rFonts w:ascii="宋体" w:hAnsi="宋体" w:hint="eastAsia"/>
          <w:i/>
          <w:iCs/>
          <w:color w:val="FF0000"/>
          <w:sz w:val="18"/>
          <w:szCs w:val="18"/>
          <w:u w:val="single"/>
        </w:rPr>
        <w:t>注：</w:t>
      </w:r>
      <w:r>
        <w:rPr>
          <w:rFonts w:ascii="宋体" w:hAnsi="宋体"/>
          <w:i/>
          <w:iCs/>
          <w:sz w:val="18"/>
          <w:szCs w:val="18"/>
          <w:u w:val="single"/>
        </w:rPr>
        <w:t>oldNode</w:t>
      </w:r>
      <w:r>
        <w:rPr>
          <w:rFonts w:ascii="宋体" w:hAnsi="宋体" w:hint="eastAsia"/>
          <w:i/>
          <w:iCs/>
          <w:sz w:val="18"/>
          <w:szCs w:val="18"/>
          <w:u w:val="single"/>
        </w:rPr>
        <w:t>节点必须是</w:t>
      </w:r>
      <w:r>
        <w:rPr>
          <w:rFonts w:ascii="宋体" w:hAnsi="宋体"/>
          <w:i/>
          <w:iCs/>
          <w:sz w:val="18"/>
          <w:szCs w:val="18"/>
          <w:u w:val="single"/>
        </w:rPr>
        <w:t>parentNode</w:t>
      </w:r>
      <w:r>
        <w:rPr>
          <w:rFonts w:ascii="宋体" w:hAnsi="宋体" w:hint="eastAsia"/>
          <w:i/>
          <w:iCs/>
          <w:sz w:val="18"/>
          <w:szCs w:val="18"/>
          <w:u w:val="single"/>
        </w:rPr>
        <w:t>的子节点。</w:t>
      </w:r>
    </w:p>
    <w:p w:rsidR="00922A13" w:rsidRDefault="00922A13" w:rsidP="00AA39E2">
      <w:pPr>
        <w:pStyle w:val="1"/>
        <w:numPr>
          <w:ilvl w:val="0"/>
          <w:numId w:val="27"/>
        </w:numPr>
        <w:ind w:firstLineChars="0"/>
        <w:rPr>
          <w:rFonts w:ascii="宋体"/>
          <w:i/>
          <w:iCs/>
          <w:sz w:val="18"/>
          <w:szCs w:val="18"/>
          <w:u w:val="single"/>
        </w:rPr>
      </w:pPr>
      <w:r>
        <w:rPr>
          <w:rFonts w:ascii="宋体" w:hAnsi="宋体" w:hint="eastAsia"/>
          <w:b/>
        </w:rPr>
        <w:t>插入元素：</w:t>
      </w:r>
      <w:r>
        <w:rPr>
          <w:rFonts w:ascii="宋体" w:hAnsi="宋体"/>
        </w:rPr>
        <w:t>parentNode.insertBefore(newEle, oldNode);</w:t>
      </w:r>
      <w:r>
        <w:rPr>
          <w:rFonts w:ascii="宋体" w:hAnsi="宋体"/>
          <w:color w:val="FF0000"/>
        </w:rPr>
        <w:t xml:space="preserve"> </w:t>
      </w:r>
      <w:r>
        <w:rPr>
          <w:rFonts w:ascii="宋体" w:hAnsi="宋体" w:hint="eastAsia"/>
          <w:i/>
          <w:iCs/>
          <w:color w:val="FF0000"/>
          <w:sz w:val="18"/>
          <w:szCs w:val="18"/>
          <w:u w:val="single"/>
        </w:rPr>
        <w:t>注：</w:t>
      </w:r>
      <w:r>
        <w:rPr>
          <w:rFonts w:ascii="宋体" w:hAnsi="宋体" w:hint="eastAsia"/>
          <w:i/>
          <w:iCs/>
          <w:sz w:val="18"/>
          <w:szCs w:val="18"/>
          <w:u w:val="single"/>
        </w:rPr>
        <w:t>父元素调用该方法</w:t>
      </w:r>
    </w:p>
    <w:p w:rsidR="00922A13" w:rsidRDefault="00922A13" w:rsidP="00AA39E2">
      <w:pPr>
        <w:pStyle w:val="1"/>
        <w:ind w:left="1260" w:firstLineChars="0" w:firstLine="0"/>
        <w:rPr>
          <w:rFonts w:ascii="宋体"/>
        </w:rPr>
      </w:pPr>
    </w:p>
    <w:p w:rsidR="00922A13" w:rsidRDefault="00922A13" w:rsidP="00AA39E2">
      <w:pPr>
        <w:pStyle w:val="1"/>
        <w:numPr>
          <w:ilvl w:val="0"/>
          <w:numId w:val="26"/>
        </w:numPr>
        <w:ind w:left="360" w:firstLineChars="0" w:hanging="360"/>
        <w:rPr>
          <w:rFonts w:ascii="宋体"/>
          <w:b/>
        </w:rPr>
      </w:pPr>
      <w:r>
        <w:rPr>
          <w:rFonts w:ascii="宋体" w:hAnsi="宋体"/>
          <w:b/>
        </w:rPr>
        <w:t>innerHTML</w:t>
      </w:r>
      <w:r>
        <w:rPr>
          <w:rFonts w:ascii="宋体" w:hAnsi="宋体" w:hint="eastAsia"/>
          <w:b/>
        </w:rPr>
        <w:t>和</w:t>
      </w:r>
      <w:r>
        <w:rPr>
          <w:rFonts w:ascii="宋体" w:hAnsi="宋体"/>
          <w:b/>
        </w:rPr>
        <w:t>innerText</w:t>
      </w:r>
      <w:r>
        <w:rPr>
          <w:rFonts w:ascii="宋体" w:hAnsi="宋体" w:hint="eastAsia"/>
          <w:b/>
        </w:rPr>
        <w:t>的区别？</w:t>
      </w:r>
    </w:p>
    <w:p w:rsidR="00922A13" w:rsidRDefault="00922A13" w:rsidP="0096686C">
      <w:pPr>
        <w:ind w:leftChars="200" w:left="31680"/>
        <w:rPr>
          <w:szCs w:val="21"/>
        </w:rPr>
      </w:pPr>
      <w:r>
        <w:rPr>
          <w:rFonts w:hint="eastAsia"/>
          <w:szCs w:val="21"/>
        </w:rPr>
        <w:t>答：</w:t>
      </w:r>
      <w:r>
        <w:rPr>
          <w:szCs w:val="21"/>
        </w:rPr>
        <w:t xml:space="preserve"> innerText</w:t>
      </w:r>
      <w:r>
        <w:rPr>
          <w:rFonts w:hint="eastAsia"/>
          <w:szCs w:val="21"/>
        </w:rPr>
        <w:t>和</w:t>
      </w:r>
      <w:r>
        <w:rPr>
          <w:szCs w:val="21"/>
        </w:rPr>
        <w:t>innerHTML</w:t>
      </w:r>
      <w:r>
        <w:rPr>
          <w:rFonts w:hint="eastAsia"/>
          <w:szCs w:val="21"/>
        </w:rPr>
        <w:t>都是将字符串放入</w:t>
      </w:r>
      <w:r>
        <w:rPr>
          <w:szCs w:val="21"/>
        </w:rPr>
        <w:t>html</w:t>
      </w:r>
      <w:r>
        <w:rPr>
          <w:rFonts w:hint="eastAsia"/>
          <w:szCs w:val="21"/>
        </w:rPr>
        <w:t>标签中的一个函数，但是</w:t>
      </w:r>
      <w:r>
        <w:rPr>
          <w:szCs w:val="21"/>
        </w:rPr>
        <w:t>innerHTMl</w:t>
      </w:r>
      <w:r>
        <w:rPr>
          <w:rFonts w:hint="eastAsia"/>
          <w:szCs w:val="21"/>
        </w:rPr>
        <w:t>可以解析</w:t>
      </w:r>
      <w:r>
        <w:rPr>
          <w:szCs w:val="21"/>
        </w:rPr>
        <w:t>html</w:t>
      </w:r>
      <w:r>
        <w:rPr>
          <w:rFonts w:hint="eastAsia"/>
          <w:szCs w:val="21"/>
        </w:rPr>
        <w:t>标记，例如</w:t>
      </w:r>
      <w:r>
        <w:rPr>
          <w:szCs w:val="21"/>
        </w:rPr>
        <w:t>:</w:t>
      </w:r>
    </w:p>
    <w:p w:rsidR="00922A13" w:rsidRDefault="00922A13" w:rsidP="00AA39E2">
      <w:pPr>
        <w:rPr>
          <w:szCs w:val="21"/>
        </w:rPr>
      </w:pPr>
      <w:r>
        <w:rPr>
          <w:szCs w:val="21"/>
        </w:rPr>
        <w:t>innerHTMl</w:t>
      </w:r>
      <w:r>
        <w:rPr>
          <w:rFonts w:hint="eastAsia"/>
          <w:szCs w:val="21"/>
        </w:rPr>
        <w:t>：</w:t>
      </w:r>
    </w:p>
    <w:p w:rsidR="00922A13" w:rsidRDefault="00922A13" w:rsidP="00AA39E2">
      <w:pPr>
        <w:jc w:val="center"/>
        <w:rPr>
          <w:szCs w:val="21"/>
        </w:rPr>
      </w:pPr>
      <w:r w:rsidRPr="003A0E28">
        <w:rPr>
          <w:szCs w:val="21"/>
        </w:rPr>
        <w:pict>
          <v:shape id="_x0000_i1062" type="#_x0000_t75" style="width:410.25pt;height:30pt;mso-position-horizontal-relative:page;mso-position-vertical-relative:page">
            <v:imagedata r:id="rId60" o:title=""/>
          </v:shape>
        </w:pict>
      </w:r>
    </w:p>
    <w:p w:rsidR="00922A13" w:rsidRDefault="00922A13" w:rsidP="00AA39E2">
      <w:pPr>
        <w:rPr>
          <w:szCs w:val="21"/>
        </w:rPr>
      </w:pPr>
      <w:r>
        <w:rPr>
          <w:rFonts w:hint="eastAsia"/>
          <w:szCs w:val="21"/>
        </w:rPr>
        <w:t>效果为：</w:t>
      </w:r>
    </w:p>
    <w:p w:rsidR="00922A13" w:rsidRDefault="00922A13" w:rsidP="00AA39E2">
      <w:pPr>
        <w:jc w:val="center"/>
        <w:rPr>
          <w:szCs w:val="21"/>
        </w:rPr>
      </w:pPr>
      <w:r w:rsidRPr="003A0E28">
        <w:rPr>
          <w:szCs w:val="21"/>
        </w:rPr>
        <w:pict>
          <v:shape id="_x0000_i1063" type="#_x0000_t75" style="width:153.75pt;height:62.25pt;mso-position-horizontal-relative:page;mso-position-vertical-relative:page">
            <v:imagedata r:id="rId61" o:title=""/>
          </v:shape>
        </w:pict>
      </w:r>
    </w:p>
    <w:p w:rsidR="00922A13" w:rsidRDefault="00922A13" w:rsidP="00AA39E2">
      <w:pPr>
        <w:rPr>
          <w:szCs w:val="21"/>
        </w:rPr>
      </w:pPr>
      <w:r>
        <w:rPr>
          <w:szCs w:val="21"/>
        </w:rPr>
        <w:t>innerText</w:t>
      </w:r>
      <w:r>
        <w:rPr>
          <w:rFonts w:hint="eastAsia"/>
          <w:szCs w:val="21"/>
        </w:rPr>
        <w:t>：</w:t>
      </w:r>
    </w:p>
    <w:p w:rsidR="00922A13" w:rsidRDefault="00922A13" w:rsidP="00AA39E2">
      <w:pPr>
        <w:jc w:val="center"/>
        <w:rPr>
          <w:szCs w:val="21"/>
        </w:rPr>
      </w:pPr>
      <w:r w:rsidRPr="003A0E28">
        <w:rPr>
          <w:szCs w:val="21"/>
        </w:rPr>
        <w:pict>
          <v:shape id="_x0000_i1064" type="#_x0000_t75" style="width:412.5pt;height:29.25pt;mso-position-horizontal-relative:page;mso-position-vertical-relative:page">
            <v:imagedata r:id="rId62" o:title=""/>
          </v:shape>
        </w:pict>
      </w:r>
    </w:p>
    <w:p w:rsidR="00922A13" w:rsidRDefault="00922A13" w:rsidP="00AA39E2">
      <w:pPr>
        <w:rPr>
          <w:szCs w:val="21"/>
        </w:rPr>
      </w:pPr>
      <w:r>
        <w:rPr>
          <w:rFonts w:hint="eastAsia"/>
          <w:szCs w:val="21"/>
        </w:rPr>
        <w:t>结果为：</w:t>
      </w:r>
    </w:p>
    <w:p w:rsidR="00922A13" w:rsidRDefault="00922A13" w:rsidP="00AA39E2">
      <w:pPr>
        <w:jc w:val="center"/>
        <w:rPr>
          <w:szCs w:val="21"/>
        </w:rPr>
      </w:pPr>
      <w:r w:rsidRPr="003A0E28">
        <w:rPr>
          <w:szCs w:val="21"/>
        </w:rPr>
        <w:pict>
          <v:shape id="_x0000_i1065" type="#_x0000_t75" style="width:366.75pt;height:76.5pt;mso-position-horizontal-relative:page;mso-position-vertical-relative:page">
            <v:imagedata r:id="rId63" o:title=""/>
          </v:shape>
        </w:pict>
      </w:r>
    </w:p>
    <w:p w:rsidR="00922A13" w:rsidRDefault="00922A13" w:rsidP="00AA39E2">
      <w:pPr>
        <w:rPr>
          <w:i/>
          <w:iCs/>
          <w:sz w:val="18"/>
          <w:szCs w:val="18"/>
          <w:u w:val="single"/>
        </w:rPr>
      </w:pPr>
      <w:r>
        <w:rPr>
          <w:rFonts w:hint="eastAsia"/>
          <w:i/>
          <w:iCs/>
          <w:sz w:val="18"/>
          <w:szCs w:val="18"/>
          <w:u w:val="single"/>
        </w:rPr>
        <w:t>注意：火狐目前不支持</w:t>
      </w:r>
      <w:r>
        <w:rPr>
          <w:i/>
          <w:iCs/>
          <w:sz w:val="18"/>
          <w:szCs w:val="18"/>
          <w:u w:val="single"/>
        </w:rPr>
        <w:t>innerText</w:t>
      </w:r>
      <w:r>
        <w:rPr>
          <w:rFonts w:hint="eastAsia"/>
          <w:i/>
          <w:iCs/>
          <w:sz w:val="18"/>
          <w:szCs w:val="18"/>
          <w:u w:val="single"/>
        </w:rPr>
        <w:t>，火狐中用</w:t>
      </w:r>
      <w:r>
        <w:rPr>
          <w:i/>
          <w:iCs/>
          <w:sz w:val="18"/>
          <w:szCs w:val="18"/>
          <w:u w:val="single"/>
        </w:rPr>
        <w:t>textContent</w:t>
      </w:r>
      <w:r>
        <w:rPr>
          <w:rFonts w:hint="eastAsia"/>
          <w:i/>
          <w:iCs/>
          <w:sz w:val="18"/>
          <w:szCs w:val="18"/>
          <w:u w:val="single"/>
        </w:rPr>
        <w:t>替代：</w:t>
      </w:r>
    </w:p>
    <w:p w:rsidR="00922A13" w:rsidRDefault="00922A13" w:rsidP="00AA39E2">
      <w:pPr>
        <w:rPr>
          <w:szCs w:val="21"/>
        </w:rPr>
      </w:pPr>
      <w:r w:rsidRPr="003A0E28">
        <w:rPr>
          <w:szCs w:val="21"/>
        </w:rPr>
        <w:pict>
          <v:shape id="_x0000_i1066" type="#_x0000_t75" style="width:475.5pt;height:25.5pt;mso-position-horizontal-relative:page;mso-position-vertical-relative:page">
            <v:imagedata r:id="rId64" o:title=""/>
          </v:shape>
        </w:pict>
      </w:r>
    </w:p>
    <w:p w:rsidR="00922A13" w:rsidRDefault="00922A13" w:rsidP="0096686C">
      <w:pPr>
        <w:ind w:leftChars="200" w:left="31680"/>
        <w:rPr>
          <w:szCs w:val="21"/>
        </w:rPr>
      </w:pPr>
    </w:p>
    <w:p w:rsidR="00922A13" w:rsidRDefault="00922A13" w:rsidP="00AA39E2">
      <w:pPr>
        <w:pStyle w:val="1"/>
        <w:numPr>
          <w:ilvl w:val="0"/>
          <w:numId w:val="26"/>
        </w:numPr>
        <w:ind w:left="360" w:firstLineChars="0" w:hanging="360"/>
        <w:rPr>
          <w:rFonts w:ascii="宋体"/>
          <w:b/>
        </w:rPr>
      </w:pPr>
      <w:r>
        <w:rPr>
          <w:rFonts w:ascii="宋体" w:hAnsi="宋体"/>
          <w:b/>
          <w:szCs w:val="24"/>
        </w:rPr>
        <w:t>innerHTML,textContent,innerText,value</w:t>
      </w:r>
      <w:r>
        <w:rPr>
          <w:rFonts w:ascii="宋体" w:hAnsi="宋体" w:hint="eastAsia"/>
          <w:b/>
          <w:szCs w:val="24"/>
        </w:rPr>
        <w:t>和</w:t>
      </w:r>
      <w:r>
        <w:rPr>
          <w:rFonts w:ascii="宋体" w:hAnsi="宋体"/>
          <w:b/>
          <w:szCs w:val="24"/>
        </w:rPr>
        <w:t>nodeValue</w:t>
      </w:r>
      <w:r>
        <w:rPr>
          <w:rFonts w:ascii="宋体" w:hAnsi="宋体" w:hint="eastAsia"/>
          <w:b/>
          <w:szCs w:val="24"/>
        </w:rPr>
        <w:t>这四个属性的区别是什么？</w:t>
      </w:r>
    </w:p>
    <w:p w:rsidR="00922A13" w:rsidRDefault="00922A13" w:rsidP="00AA39E2">
      <w:pPr>
        <w:pStyle w:val="3"/>
        <w:ind w:firstLineChars="0" w:firstLine="0"/>
        <w:rPr>
          <w:rFonts w:ascii="宋体"/>
          <w:bCs/>
        </w:rPr>
      </w:pPr>
      <w:r>
        <w:rPr>
          <w:rFonts w:ascii="宋体" w:hAnsi="宋体" w:hint="eastAsia"/>
          <w:bCs/>
        </w:rPr>
        <w:t>答：</w:t>
      </w:r>
      <w:r>
        <w:rPr>
          <w:rFonts w:ascii="宋体" w:hAnsi="宋体"/>
          <w:bCs/>
        </w:rPr>
        <w:t>innerHTML</w:t>
      </w:r>
      <w:r>
        <w:rPr>
          <w:rFonts w:ascii="宋体" w:hAnsi="宋体" w:hint="eastAsia"/>
          <w:bCs/>
        </w:rPr>
        <w:t>是标签内的文本，解析</w:t>
      </w:r>
      <w:r>
        <w:rPr>
          <w:rFonts w:ascii="宋体" w:hAnsi="宋体"/>
          <w:bCs/>
        </w:rPr>
        <w:t>html</w:t>
      </w:r>
      <w:r>
        <w:rPr>
          <w:rFonts w:ascii="宋体" w:hAnsi="宋体" w:hint="eastAsia"/>
          <w:bCs/>
        </w:rPr>
        <w:t>代码。</w:t>
      </w:r>
    </w:p>
    <w:p w:rsidR="00922A13" w:rsidRDefault="00922A13" w:rsidP="00AA39E2">
      <w:pPr>
        <w:pStyle w:val="3"/>
        <w:ind w:firstLineChars="0" w:firstLine="0"/>
        <w:rPr>
          <w:rFonts w:ascii="宋体"/>
          <w:bCs/>
        </w:rPr>
      </w:pPr>
      <w:r>
        <w:rPr>
          <w:rFonts w:ascii="宋体" w:hAnsi="宋体"/>
          <w:bCs/>
        </w:rPr>
        <w:t xml:space="preserve">    innerText</w:t>
      </w:r>
      <w:r>
        <w:rPr>
          <w:rFonts w:ascii="宋体" w:hAnsi="宋体" w:hint="eastAsia"/>
          <w:bCs/>
        </w:rPr>
        <w:t>标签内的文本，不解析</w:t>
      </w:r>
      <w:r>
        <w:rPr>
          <w:rFonts w:ascii="宋体" w:hAnsi="宋体"/>
          <w:bCs/>
        </w:rPr>
        <w:t>html</w:t>
      </w:r>
      <w:r>
        <w:rPr>
          <w:rFonts w:ascii="宋体" w:hAnsi="宋体" w:hint="eastAsia"/>
          <w:bCs/>
        </w:rPr>
        <w:t>代码。</w:t>
      </w:r>
    </w:p>
    <w:p w:rsidR="00922A13" w:rsidRDefault="00922A13" w:rsidP="00AA39E2">
      <w:pPr>
        <w:pStyle w:val="3"/>
        <w:ind w:firstLineChars="0" w:firstLine="0"/>
        <w:rPr>
          <w:rFonts w:ascii="宋体"/>
          <w:bCs/>
        </w:rPr>
      </w:pPr>
      <w:r>
        <w:rPr>
          <w:rFonts w:ascii="宋体" w:hAnsi="宋体"/>
          <w:bCs/>
        </w:rPr>
        <w:t xml:space="preserve">    textContent</w:t>
      </w:r>
      <w:r>
        <w:rPr>
          <w:rFonts w:ascii="宋体" w:hAnsi="宋体" w:hint="eastAsia"/>
          <w:bCs/>
        </w:rPr>
        <w:t>火狐不支持</w:t>
      </w:r>
      <w:r>
        <w:rPr>
          <w:rFonts w:ascii="宋体" w:hAnsi="宋体"/>
          <w:bCs/>
        </w:rPr>
        <w:t>innerText</w:t>
      </w:r>
      <w:r>
        <w:rPr>
          <w:rFonts w:ascii="宋体" w:hAnsi="宋体" w:hint="eastAsia"/>
          <w:bCs/>
        </w:rPr>
        <w:t>属性，用它替代。</w:t>
      </w:r>
    </w:p>
    <w:p w:rsidR="00922A13" w:rsidRDefault="00922A13" w:rsidP="00AA39E2">
      <w:pPr>
        <w:pStyle w:val="3"/>
        <w:ind w:firstLineChars="0" w:firstLine="0"/>
        <w:rPr>
          <w:rFonts w:ascii="宋体"/>
          <w:bCs/>
        </w:rPr>
      </w:pPr>
      <w:r>
        <w:rPr>
          <w:rFonts w:ascii="宋体" w:hAnsi="宋体"/>
          <w:bCs/>
        </w:rPr>
        <w:t xml:space="preserve">    value</w:t>
      </w:r>
      <w:r>
        <w:rPr>
          <w:rFonts w:ascii="宋体" w:hAnsi="宋体" w:hint="eastAsia"/>
          <w:bCs/>
        </w:rPr>
        <w:t>表单元素的属性。</w:t>
      </w:r>
    </w:p>
    <w:p w:rsidR="00922A13" w:rsidRDefault="00922A13" w:rsidP="00AA39E2">
      <w:pPr>
        <w:pStyle w:val="3"/>
        <w:ind w:firstLineChars="0" w:firstLine="0"/>
        <w:rPr>
          <w:rFonts w:ascii="宋体"/>
          <w:bCs/>
        </w:rPr>
      </w:pPr>
      <w:r>
        <w:rPr>
          <w:rFonts w:ascii="宋体" w:hAnsi="宋体"/>
          <w:bCs/>
        </w:rPr>
        <w:t xml:space="preserve">    nodeValue</w:t>
      </w:r>
      <w:r>
        <w:rPr>
          <w:rFonts w:ascii="宋体" w:hAnsi="宋体" w:hint="eastAsia"/>
          <w:bCs/>
        </w:rPr>
        <w:t>是文本节点</w:t>
      </w:r>
      <w:r>
        <w:rPr>
          <w:rFonts w:ascii="宋体" w:hAnsi="宋体"/>
          <w:bCs/>
        </w:rPr>
        <w:t>textNode</w:t>
      </w:r>
      <w:r>
        <w:rPr>
          <w:rFonts w:ascii="宋体" w:hAnsi="宋体" w:hint="eastAsia"/>
          <w:bCs/>
        </w:rPr>
        <w:t>的属性（</w:t>
      </w:r>
      <w:r>
        <w:rPr>
          <w:rFonts w:ascii="宋体" w:hAnsi="宋体"/>
          <w:bCs/>
        </w:rPr>
        <w:t>DOM</w:t>
      </w:r>
      <w:r>
        <w:rPr>
          <w:rFonts w:ascii="宋体" w:hAnsi="宋体" w:hint="eastAsia"/>
          <w:bCs/>
        </w:rPr>
        <w:t>）。</w:t>
      </w:r>
    </w:p>
    <w:p w:rsidR="00922A13" w:rsidRDefault="00922A13" w:rsidP="00AA39E2">
      <w:pPr>
        <w:pStyle w:val="1"/>
        <w:ind w:left="360" w:firstLineChars="0" w:firstLine="0"/>
        <w:rPr>
          <w:rFonts w:ascii="宋体"/>
          <w:b/>
        </w:rPr>
      </w:pPr>
    </w:p>
    <w:p w:rsidR="00922A13" w:rsidRDefault="00922A13" w:rsidP="00AA39E2">
      <w:pPr>
        <w:pStyle w:val="1"/>
        <w:numPr>
          <w:ilvl w:val="0"/>
          <w:numId w:val="26"/>
        </w:numPr>
        <w:ind w:left="360" w:firstLineChars="0" w:hanging="360"/>
        <w:rPr>
          <w:rFonts w:ascii="宋体"/>
          <w:b/>
          <w:szCs w:val="24"/>
        </w:rPr>
      </w:pPr>
      <w:r>
        <w:rPr>
          <w:rFonts w:ascii="宋体" w:hAnsi="宋体" w:hint="eastAsia"/>
          <w:b/>
          <w:szCs w:val="24"/>
        </w:rPr>
        <w:t>写一个和</w:t>
      </w:r>
      <w:r>
        <w:rPr>
          <w:rFonts w:ascii="宋体" w:hAnsi="宋体"/>
          <w:b/>
          <w:szCs w:val="24"/>
        </w:rPr>
        <w:t>insertBefore</w:t>
      </w:r>
      <w:r>
        <w:rPr>
          <w:rFonts w:ascii="宋体" w:hAnsi="宋体" w:hint="eastAsia"/>
          <w:b/>
          <w:szCs w:val="24"/>
        </w:rPr>
        <w:t>相对应的</w:t>
      </w:r>
      <w:r>
        <w:rPr>
          <w:rFonts w:ascii="宋体" w:hAnsi="宋体"/>
          <w:b/>
          <w:szCs w:val="24"/>
        </w:rPr>
        <w:t>insertAfter</w:t>
      </w:r>
      <w:r>
        <w:rPr>
          <w:rFonts w:ascii="宋体" w:hAnsi="宋体" w:hint="eastAsia"/>
          <w:b/>
          <w:szCs w:val="24"/>
        </w:rPr>
        <w:t>方法（在某个</w:t>
      </w:r>
      <w:r>
        <w:rPr>
          <w:rFonts w:ascii="宋体" w:hAnsi="宋体"/>
          <w:b/>
          <w:szCs w:val="24"/>
        </w:rPr>
        <w:t>DOM</w:t>
      </w:r>
      <w:r>
        <w:rPr>
          <w:rFonts w:ascii="宋体" w:hAnsi="宋体" w:hint="eastAsia"/>
          <w:b/>
          <w:szCs w:val="24"/>
        </w:rPr>
        <w:t>元素后边追加元素的方法），并且写出完整测试用例。</w:t>
      </w:r>
    </w:p>
    <w:p w:rsidR="00922A13" w:rsidRDefault="00922A13" w:rsidP="0096686C">
      <w:pPr>
        <w:ind w:firstLineChars="200" w:firstLine="31680"/>
        <w:rPr>
          <w:rFonts w:ascii="宋体"/>
          <w:bCs/>
          <w:szCs w:val="24"/>
        </w:rPr>
      </w:pPr>
      <w:r>
        <w:rPr>
          <w:rFonts w:ascii="宋体" w:hAnsi="宋体" w:hint="eastAsia"/>
          <w:bCs/>
          <w:szCs w:val="24"/>
        </w:rPr>
        <w:t>答：</w:t>
      </w:r>
    </w:p>
    <w:p w:rsidR="00922A13" w:rsidRDefault="00922A13" w:rsidP="0096686C">
      <w:pPr>
        <w:ind w:firstLineChars="200" w:firstLine="31680"/>
        <w:rPr>
          <w:rFonts w:ascii="宋体"/>
          <w:b/>
          <w:szCs w:val="24"/>
        </w:rPr>
      </w:pPr>
      <w:r w:rsidRPr="003A0E28">
        <w:rPr>
          <w:rFonts w:ascii="宋体"/>
          <w:b/>
          <w:szCs w:val="24"/>
        </w:rPr>
        <w:pict>
          <v:shape id="_x0000_i1067" type="#_x0000_t75" style="width:444.75pt;height:117pt;mso-position-horizontal-relative:page;mso-position-vertical-relative:page">
            <v:imagedata r:id="rId65" o:title=""/>
          </v:shape>
        </w:pict>
      </w:r>
    </w:p>
    <w:p w:rsidR="00922A13" w:rsidRDefault="00922A13" w:rsidP="00AA39E2">
      <w:pPr>
        <w:pStyle w:val="1"/>
        <w:ind w:left="360" w:firstLineChars="0" w:firstLine="0"/>
        <w:rPr>
          <w:rFonts w:ascii="宋体"/>
          <w:b/>
        </w:rPr>
      </w:pPr>
    </w:p>
    <w:p w:rsidR="00922A13" w:rsidRDefault="00922A13" w:rsidP="00AA39E2">
      <w:pPr>
        <w:pStyle w:val="1"/>
        <w:numPr>
          <w:ilvl w:val="0"/>
          <w:numId w:val="26"/>
        </w:numPr>
        <w:ind w:left="360" w:firstLineChars="0" w:hanging="360"/>
        <w:rPr>
          <w:rFonts w:ascii="宋体"/>
          <w:b/>
        </w:rPr>
      </w:pPr>
      <w:r>
        <w:rPr>
          <w:rFonts w:ascii="宋体" w:hAnsi="宋体" w:hint="eastAsia"/>
          <w:b/>
          <w:szCs w:val="24"/>
        </w:rPr>
        <w:t>写出和</w:t>
      </w:r>
      <w:r>
        <w:rPr>
          <w:rFonts w:ascii="宋体" w:hAnsi="宋体"/>
          <w:b/>
          <w:szCs w:val="24"/>
        </w:rPr>
        <w:t>appendChild</w:t>
      </w:r>
      <w:r>
        <w:rPr>
          <w:rFonts w:ascii="宋体" w:hAnsi="宋体" w:hint="eastAsia"/>
          <w:b/>
          <w:szCs w:val="24"/>
        </w:rPr>
        <w:t>相对应的</w:t>
      </w:r>
      <w:r>
        <w:rPr>
          <w:rFonts w:ascii="宋体" w:hAnsi="宋体"/>
          <w:b/>
          <w:szCs w:val="24"/>
        </w:rPr>
        <w:t>prependChild</w:t>
      </w:r>
      <w:r>
        <w:rPr>
          <w:rFonts w:ascii="宋体" w:hAnsi="宋体" w:hint="eastAsia"/>
          <w:b/>
          <w:szCs w:val="24"/>
        </w:rPr>
        <w:t>方法（把某个</w:t>
      </w:r>
      <w:r>
        <w:rPr>
          <w:rFonts w:ascii="宋体" w:hAnsi="宋体"/>
          <w:b/>
          <w:szCs w:val="24"/>
        </w:rPr>
        <w:t>DOM</w:t>
      </w:r>
      <w:r>
        <w:rPr>
          <w:rFonts w:ascii="宋体" w:hAnsi="宋体" w:hint="eastAsia"/>
          <w:b/>
          <w:szCs w:val="24"/>
        </w:rPr>
        <w:t>元素添加成为某个</w:t>
      </w:r>
      <w:r>
        <w:rPr>
          <w:rFonts w:ascii="宋体" w:hAnsi="宋体"/>
          <w:b/>
          <w:szCs w:val="24"/>
        </w:rPr>
        <w:t>DOM</w:t>
      </w:r>
      <w:r>
        <w:rPr>
          <w:rFonts w:ascii="宋体" w:hAnsi="宋体" w:hint="eastAsia"/>
          <w:b/>
          <w:szCs w:val="24"/>
        </w:rPr>
        <w:t>元素的第一个子节点），并且写出完整的测试用例。</w:t>
      </w:r>
    </w:p>
    <w:p w:rsidR="00922A13" w:rsidRDefault="00922A13" w:rsidP="00AA39E2">
      <w:pPr>
        <w:pStyle w:val="ListParagraph"/>
        <w:ind w:left="420" w:firstLineChars="0" w:firstLine="0"/>
        <w:rPr>
          <w:rFonts w:ascii="宋体"/>
          <w:bCs/>
          <w:szCs w:val="24"/>
        </w:rPr>
      </w:pPr>
      <w:r>
        <w:rPr>
          <w:rFonts w:ascii="宋体" w:hAnsi="宋体" w:hint="eastAsia"/>
          <w:bCs/>
          <w:szCs w:val="24"/>
        </w:rPr>
        <w:t>答：</w:t>
      </w:r>
    </w:p>
    <w:p w:rsidR="00922A13" w:rsidRDefault="00922A13" w:rsidP="00AA39E2">
      <w:pPr>
        <w:pStyle w:val="ListParagraph"/>
        <w:ind w:left="420" w:firstLineChars="0" w:firstLine="0"/>
        <w:rPr>
          <w:rFonts w:ascii="宋体"/>
          <w:b/>
          <w:szCs w:val="24"/>
        </w:rPr>
      </w:pPr>
      <w:r>
        <w:pict>
          <v:shape id="_x0000_i1068" type="#_x0000_t75" style="width:436.5pt;height:76.5pt;mso-position-horizontal-relative:page;mso-position-vertical-relative:page">
            <v:imagedata r:id="rId66" o:title=""/>
          </v:shape>
        </w:pict>
      </w:r>
    </w:p>
    <w:p w:rsidR="00922A13" w:rsidRDefault="00922A13" w:rsidP="00AA39E2">
      <w:pPr>
        <w:pStyle w:val="1"/>
        <w:numPr>
          <w:ilvl w:val="0"/>
          <w:numId w:val="26"/>
        </w:numPr>
        <w:ind w:left="360" w:firstLineChars="0" w:hanging="360"/>
        <w:rPr>
          <w:rFonts w:ascii="宋体"/>
          <w:b/>
        </w:rPr>
      </w:pPr>
      <w:r>
        <w:rPr>
          <w:rFonts w:ascii="宋体" w:hAnsi="宋体" w:hint="eastAsia"/>
          <w:b/>
        </w:rPr>
        <w:t>写一个方法，能够实现：获取某元素节点指定标签名的子元素节点。并且写出测试用例。</w:t>
      </w:r>
    </w:p>
    <w:p w:rsidR="00922A13" w:rsidRDefault="00922A13" w:rsidP="00AA39E2">
      <w:pPr>
        <w:pStyle w:val="ListParagraph"/>
        <w:ind w:left="420" w:firstLineChars="0" w:firstLine="0"/>
        <w:rPr>
          <w:rFonts w:ascii="宋体"/>
          <w:b/>
          <w:szCs w:val="24"/>
        </w:rPr>
      </w:pPr>
      <w:r>
        <w:rPr>
          <w:rFonts w:ascii="宋体" w:hAnsi="宋体" w:hint="eastAsia"/>
          <w:bCs/>
          <w:szCs w:val="24"/>
        </w:rPr>
        <w:t>答：</w:t>
      </w:r>
    </w:p>
    <w:p w:rsidR="00922A13" w:rsidRDefault="00922A13" w:rsidP="00AA39E2">
      <w:pPr>
        <w:pStyle w:val="ListParagraph"/>
        <w:ind w:left="420" w:firstLineChars="0" w:firstLine="0"/>
        <w:rPr>
          <w:rFonts w:ascii="宋体"/>
          <w:b/>
          <w:szCs w:val="24"/>
        </w:rPr>
      </w:pPr>
      <w:r>
        <w:pict>
          <v:shape id="_x0000_i1069" type="#_x0000_t75" style="width:415.5pt;height:267pt;mso-position-horizontal-relative:page;mso-position-vertical-relative:page">
            <v:imagedata r:id="rId67" o:title=""/>
          </v:shape>
        </w:pict>
      </w:r>
    </w:p>
    <w:p w:rsidR="00922A13" w:rsidRDefault="00922A13" w:rsidP="00AA39E2">
      <w:pPr>
        <w:pStyle w:val="1"/>
        <w:numPr>
          <w:ilvl w:val="0"/>
          <w:numId w:val="26"/>
        </w:numPr>
        <w:ind w:left="360" w:firstLineChars="0" w:hanging="360"/>
        <w:rPr>
          <w:rFonts w:ascii="宋体"/>
          <w:b/>
        </w:rPr>
      </w:pPr>
      <w:r>
        <w:rPr>
          <w:rFonts w:ascii="宋体" w:hAnsi="宋体"/>
          <w:b/>
        </w:rPr>
        <w:t>setInterval</w:t>
      </w:r>
      <w:r>
        <w:rPr>
          <w:rFonts w:ascii="宋体" w:hAnsi="宋体" w:hint="eastAsia"/>
          <w:b/>
        </w:rPr>
        <w:t>和</w:t>
      </w:r>
      <w:r>
        <w:rPr>
          <w:rFonts w:ascii="宋体" w:hAnsi="宋体"/>
          <w:b/>
        </w:rPr>
        <w:t>setTimeout</w:t>
      </w:r>
      <w:r>
        <w:rPr>
          <w:rFonts w:ascii="宋体" w:hAnsi="宋体" w:hint="eastAsia"/>
          <w:b/>
        </w:rPr>
        <w:t>的区别、它们的返回值是什么类型，表示什么含意呢？</w:t>
      </w:r>
    </w:p>
    <w:p w:rsidR="00922A13" w:rsidRDefault="00922A13" w:rsidP="0096686C">
      <w:pPr>
        <w:ind w:leftChars="200" w:left="31680"/>
        <w:rPr>
          <w:szCs w:val="21"/>
        </w:rPr>
      </w:pPr>
      <w:r>
        <w:rPr>
          <w:rFonts w:hint="eastAsia"/>
          <w:szCs w:val="21"/>
        </w:rPr>
        <w:t>答：</w:t>
      </w:r>
      <w:r>
        <w:rPr>
          <w:szCs w:val="21"/>
        </w:rPr>
        <w:t>window.setInterval(fn,1000);//</w:t>
      </w:r>
      <w:r>
        <w:rPr>
          <w:rFonts w:hint="eastAsia"/>
          <w:szCs w:val="21"/>
        </w:rPr>
        <w:t>每隔</w:t>
      </w:r>
      <w:r>
        <w:rPr>
          <w:szCs w:val="21"/>
        </w:rPr>
        <w:t>1000ms</w:t>
      </w:r>
      <w:r>
        <w:rPr>
          <w:rFonts w:hint="eastAsia"/>
          <w:szCs w:val="21"/>
        </w:rPr>
        <w:t>执行一次</w:t>
      </w:r>
      <w:r>
        <w:rPr>
          <w:szCs w:val="21"/>
        </w:rPr>
        <w:t>fn</w:t>
      </w:r>
      <w:r>
        <w:rPr>
          <w:rFonts w:hint="eastAsia"/>
          <w:szCs w:val="21"/>
        </w:rPr>
        <w:t>方法</w:t>
      </w:r>
      <w:r>
        <w:rPr>
          <w:szCs w:val="21"/>
        </w:rPr>
        <w:t>,</w:t>
      </w:r>
      <w:r>
        <w:rPr>
          <w:rFonts w:hint="eastAsia"/>
          <w:szCs w:val="21"/>
        </w:rPr>
        <w:t>不会停止。</w:t>
      </w:r>
    </w:p>
    <w:p w:rsidR="00922A13" w:rsidRDefault="00922A13" w:rsidP="0096686C">
      <w:pPr>
        <w:ind w:leftChars="200" w:left="31680" w:firstLineChars="196" w:firstLine="31680"/>
        <w:rPr>
          <w:szCs w:val="21"/>
        </w:rPr>
      </w:pPr>
      <w:r>
        <w:rPr>
          <w:szCs w:val="21"/>
        </w:rPr>
        <w:t>window.setTimeout(fn,1000);//1000ms</w:t>
      </w:r>
      <w:r>
        <w:rPr>
          <w:rFonts w:hint="eastAsia"/>
          <w:szCs w:val="21"/>
        </w:rPr>
        <w:t>后只运行一次</w:t>
      </w:r>
      <w:r>
        <w:rPr>
          <w:szCs w:val="21"/>
        </w:rPr>
        <w:t>fn</w:t>
      </w:r>
      <w:r>
        <w:rPr>
          <w:rFonts w:hint="eastAsia"/>
          <w:szCs w:val="21"/>
        </w:rPr>
        <w:t>方法，虽然只运行一次，可以递归调用自身模拟</w:t>
      </w:r>
      <w:r>
        <w:rPr>
          <w:szCs w:val="21"/>
        </w:rPr>
        <w:t>setInterval</w:t>
      </w:r>
      <w:r>
        <w:rPr>
          <w:rFonts w:hint="eastAsia"/>
          <w:szCs w:val="21"/>
        </w:rPr>
        <w:t>方法。例如：</w:t>
      </w:r>
    </w:p>
    <w:p w:rsidR="00922A13" w:rsidRDefault="00922A13" w:rsidP="00AA39E2">
      <w:pPr>
        <w:jc w:val="center"/>
        <w:rPr>
          <w:szCs w:val="21"/>
        </w:rPr>
      </w:pPr>
      <w:r w:rsidRPr="003A0E28">
        <w:rPr>
          <w:szCs w:val="21"/>
        </w:rPr>
        <w:pict>
          <v:shape id="_x0000_i1070" type="#_x0000_t75" style="width:238.5pt;height:66pt;mso-position-horizontal-relative:page;mso-position-vertical-relative:page">
            <v:imagedata r:id="rId68" o:title=""/>
          </v:shape>
        </w:pict>
      </w:r>
    </w:p>
    <w:p w:rsidR="00922A13" w:rsidRDefault="00922A13" w:rsidP="0096686C">
      <w:pPr>
        <w:ind w:leftChars="200" w:left="31680" w:firstLineChars="196" w:firstLine="31680"/>
        <w:rPr>
          <w:szCs w:val="21"/>
        </w:rPr>
      </w:pPr>
      <w:r>
        <w:rPr>
          <w:rFonts w:hint="eastAsia"/>
          <w:szCs w:val="21"/>
        </w:rPr>
        <w:t>这</w:t>
      </w:r>
      <w:r>
        <w:rPr>
          <w:szCs w:val="21"/>
        </w:rPr>
        <w:t>2</w:t>
      </w:r>
      <w:r>
        <w:rPr>
          <w:rFonts w:hint="eastAsia"/>
          <w:szCs w:val="21"/>
        </w:rPr>
        <w:t>个方法的返回值都是</w:t>
      </w:r>
      <w:r>
        <w:rPr>
          <w:szCs w:val="21"/>
        </w:rPr>
        <w:t>number</w:t>
      </w:r>
      <w:r>
        <w:rPr>
          <w:rFonts w:hint="eastAsia"/>
          <w:szCs w:val="21"/>
        </w:rPr>
        <w:t>类型，是该定时器的队列号。</w:t>
      </w:r>
    </w:p>
    <w:p w:rsidR="00922A13" w:rsidRDefault="00922A13" w:rsidP="0096686C">
      <w:pPr>
        <w:pStyle w:val="1"/>
        <w:ind w:leftChars="371" w:left="31680" w:firstLineChars="0" w:firstLine="0"/>
        <w:rPr>
          <w:szCs w:val="21"/>
        </w:rPr>
      </w:pPr>
    </w:p>
    <w:p w:rsidR="00922A13" w:rsidRDefault="00922A13" w:rsidP="00AA39E2">
      <w:pPr>
        <w:pStyle w:val="1"/>
        <w:numPr>
          <w:ilvl w:val="0"/>
          <w:numId w:val="26"/>
        </w:numPr>
        <w:ind w:left="360" w:firstLineChars="0" w:hanging="360"/>
        <w:rPr>
          <w:rFonts w:ascii="宋体"/>
          <w:b/>
        </w:rPr>
      </w:pPr>
      <w:r>
        <w:rPr>
          <w:rFonts w:ascii="宋体" w:hAnsi="宋体"/>
          <w:b/>
        </w:rPr>
        <w:t>DOM</w:t>
      </w:r>
      <w:r>
        <w:rPr>
          <w:rFonts w:ascii="宋体" w:hAnsi="宋体" w:hint="eastAsia"/>
          <w:b/>
        </w:rPr>
        <w:t>中节点有多少种类型？元素节点和文本节点的区别，它们有浏览器兼容性问题吗？</w:t>
      </w:r>
    </w:p>
    <w:p w:rsidR="00922A13" w:rsidRDefault="00922A13" w:rsidP="00AA39E2">
      <w:pPr>
        <w:pStyle w:val="1"/>
        <w:ind w:left="360" w:firstLineChars="0" w:firstLine="0"/>
        <w:rPr>
          <w:rFonts w:ascii="宋体"/>
        </w:rPr>
      </w:pPr>
      <w:r>
        <w:rPr>
          <w:rFonts w:ascii="宋体" w:hAnsi="宋体" w:hint="eastAsia"/>
        </w:rPr>
        <w:t>答：</w:t>
      </w:r>
    </w:p>
    <w:p w:rsidR="00922A13" w:rsidRDefault="00922A13" w:rsidP="0096686C">
      <w:pPr>
        <w:pStyle w:val="1"/>
        <w:numPr>
          <w:ilvl w:val="0"/>
          <w:numId w:val="28"/>
        </w:numPr>
        <w:ind w:leftChars="271" w:left="31680" w:firstLineChars="0"/>
        <w:rPr>
          <w:rFonts w:ascii="宋体"/>
        </w:rPr>
      </w:pPr>
      <w:r>
        <w:rPr>
          <w:rFonts w:ascii="宋体" w:hAnsi="宋体" w:hint="eastAsia"/>
        </w:rPr>
        <w:t>共有</w:t>
      </w:r>
      <w:r>
        <w:rPr>
          <w:rFonts w:ascii="宋体" w:hAnsi="宋体"/>
        </w:rPr>
        <w:t>13</w:t>
      </w:r>
      <w:r>
        <w:rPr>
          <w:rFonts w:ascii="宋体" w:hAnsi="宋体" w:hint="eastAsia"/>
        </w:rPr>
        <w:t>种类型，常见的类型如下：</w:t>
      </w:r>
    </w:p>
    <w:p w:rsidR="00922A13" w:rsidRDefault="00922A13" w:rsidP="00AA39E2">
      <w:pPr>
        <w:pStyle w:val="2"/>
        <w:numPr>
          <w:ilvl w:val="0"/>
          <w:numId w:val="29"/>
        </w:numPr>
        <w:tabs>
          <w:tab w:val="left" w:pos="2525"/>
        </w:tabs>
        <w:ind w:left="2525" w:firstLineChars="0"/>
        <w:rPr>
          <w:szCs w:val="21"/>
        </w:rPr>
      </w:pPr>
      <w:r>
        <w:rPr>
          <w:szCs w:val="21"/>
        </w:rPr>
        <w:t>element</w:t>
      </w:r>
      <w:r>
        <w:rPr>
          <w:rFonts w:hint="eastAsia"/>
          <w:szCs w:val="21"/>
        </w:rPr>
        <w:t>的节点类型是</w:t>
      </w:r>
      <w:r>
        <w:rPr>
          <w:szCs w:val="21"/>
        </w:rPr>
        <w:t>1</w:t>
      </w:r>
    </w:p>
    <w:p w:rsidR="00922A13" w:rsidRDefault="00922A13" w:rsidP="00AA39E2">
      <w:pPr>
        <w:pStyle w:val="2"/>
        <w:numPr>
          <w:ilvl w:val="0"/>
          <w:numId w:val="29"/>
        </w:numPr>
        <w:tabs>
          <w:tab w:val="left" w:pos="2525"/>
        </w:tabs>
        <w:ind w:left="2525" w:firstLineChars="0"/>
        <w:rPr>
          <w:szCs w:val="21"/>
        </w:rPr>
      </w:pPr>
      <w:r>
        <w:rPr>
          <w:szCs w:val="21"/>
        </w:rPr>
        <w:t>textNode</w:t>
      </w:r>
      <w:r>
        <w:rPr>
          <w:rFonts w:hint="eastAsia"/>
          <w:szCs w:val="21"/>
        </w:rPr>
        <w:t>节点类型是</w:t>
      </w:r>
      <w:r>
        <w:rPr>
          <w:szCs w:val="21"/>
        </w:rPr>
        <w:t>3</w:t>
      </w:r>
    </w:p>
    <w:p w:rsidR="00922A13" w:rsidRDefault="00922A13" w:rsidP="00AA39E2">
      <w:pPr>
        <w:pStyle w:val="2"/>
        <w:numPr>
          <w:ilvl w:val="0"/>
          <w:numId w:val="29"/>
        </w:numPr>
        <w:tabs>
          <w:tab w:val="left" w:pos="2525"/>
        </w:tabs>
        <w:ind w:left="2525" w:firstLineChars="0"/>
        <w:rPr>
          <w:szCs w:val="21"/>
        </w:rPr>
      </w:pPr>
      <w:r>
        <w:rPr>
          <w:szCs w:val="21"/>
        </w:rPr>
        <w:t>comment</w:t>
      </w:r>
      <w:r>
        <w:rPr>
          <w:rFonts w:hint="eastAsia"/>
          <w:szCs w:val="21"/>
        </w:rPr>
        <w:t>节点类型是</w:t>
      </w:r>
      <w:r>
        <w:rPr>
          <w:szCs w:val="21"/>
        </w:rPr>
        <w:t>8</w:t>
      </w:r>
    </w:p>
    <w:p w:rsidR="00922A13" w:rsidRDefault="00922A13" w:rsidP="00AA39E2">
      <w:pPr>
        <w:pStyle w:val="2"/>
        <w:numPr>
          <w:ilvl w:val="0"/>
          <w:numId w:val="29"/>
        </w:numPr>
        <w:tabs>
          <w:tab w:val="left" w:pos="2525"/>
        </w:tabs>
        <w:ind w:left="2525" w:firstLineChars="0"/>
        <w:rPr>
          <w:szCs w:val="21"/>
        </w:rPr>
      </w:pPr>
      <w:r>
        <w:rPr>
          <w:szCs w:val="21"/>
        </w:rPr>
        <w:t>document</w:t>
      </w:r>
      <w:r>
        <w:rPr>
          <w:rFonts w:hint="eastAsia"/>
          <w:szCs w:val="21"/>
        </w:rPr>
        <w:t>节点类型是</w:t>
      </w:r>
      <w:r>
        <w:rPr>
          <w:szCs w:val="21"/>
        </w:rPr>
        <w:t>9</w:t>
      </w:r>
    </w:p>
    <w:p w:rsidR="00922A13" w:rsidRDefault="00922A13" w:rsidP="00AA39E2">
      <w:pPr>
        <w:pStyle w:val="1"/>
        <w:numPr>
          <w:ilvl w:val="0"/>
          <w:numId w:val="28"/>
        </w:numPr>
        <w:ind w:firstLineChars="0"/>
        <w:rPr>
          <w:rFonts w:ascii="宋体"/>
        </w:rPr>
      </w:pPr>
      <w:r>
        <w:rPr>
          <w:szCs w:val="21"/>
        </w:rPr>
        <w:t xml:space="preserve"> </w:t>
      </w:r>
      <w:r>
        <w:rPr>
          <w:rFonts w:hint="eastAsia"/>
          <w:szCs w:val="21"/>
        </w:rPr>
        <w:t>元素节点就是</w:t>
      </w:r>
      <w:r>
        <w:rPr>
          <w:szCs w:val="21"/>
        </w:rPr>
        <w:t>html</w:t>
      </w:r>
      <w:r>
        <w:rPr>
          <w:rFonts w:hint="eastAsia"/>
          <w:szCs w:val="21"/>
        </w:rPr>
        <w:t>标签，文本节点是逻辑上的节点，只有元素节点才能添加文本节点，文本节点不能有子元素。主要是</w:t>
      </w:r>
      <w:r>
        <w:rPr>
          <w:szCs w:val="21"/>
        </w:rPr>
        <w:t>IE8</w:t>
      </w:r>
      <w:r>
        <w:rPr>
          <w:rFonts w:hint="eastAsia"/>
          <w:szCs w:val="21"/>
        </w:rPr>
        <w:t>中把回车、换行当做文本节点。</w:t>
      </w:r>
    </w:p>
    <w:p w:rsidR="00922A13" w:rsidRDefault="00922A13" w:rsidP="00AA39E2">
      <w:pPr>
        <w:pStyle w:val="1"/>
        <w:numPr>
          <w:ilvl w:val="0"/>
          <w:numId w:val="26"/>
        </w:numPr>
        <w:ind w:left="360" w:firstLineChars="0" w:hanging="360"/>
        <w:rPr>
          <w:rFonts w:ascii="宋体"/>
          <w:b/>
        </w:rPr>
      </w:pPr>
      <w:r>
        <w:rPr>
          <w:rFonts w:ascii="宋体" w:hAnsi="宋体"/>
          <w:b/>
        </w:rPr>
        <w:t>childNodes</w:t>
      </w:r>
      <w:r>
        <w:rPr>
          <w:rFonts w:ascii="宋体" w:hAnsi="宋体" w:hint="eastAsia"/>
          <w:b/>
        </w:rPr>
        <w:t>和</w:t>
      </w:r>
      <w:r>
        <w:rPr>
          <w:rFonts w:ascii="宋体" w:hAnsi="宋体"/>
          <w:b/>
        </w:rPr>
        <w:t>children</w:t>
      </w:r>
      <w:r>
        <w:rPr>
          <w:rFonts w:ascii="宋体" w:hAnsi="宋体" w:hint="eastAsia"/>
          <w:b/>
        </w:rPr>
        <w:t>的区别</w:t>
      </w:r>
    </w:p>
    <w:p w:rsidR="00922A13" w:rsidRDefault="00922A13" w:rsidP="00AA39E2">
      <w:pPr>
        <w:pStyle w:val="1"/>
        <w:ind w:left="360" w:firstLineChars="0" w:firstLine="0"/>
        <w:rPr>
          <w:szCs w:val="21"/>
        </w:rPr>
      </w:pPr>
      <w:r>
        <w:rPr>
          <w:rFonts w:hint="eastAsia"/>
          <w:szCs w:val="21"/>
        </w:rPr>
        <w:t>答：</w:t>
      </w:r>
      <w:r>
        <w:rPr>
          <w:szCs w:val="21"/>
        </w:rPr>
        <w:t>childNodes</w:t>
      </w:r>
      <w:r>
        <w:rPr>
          <w:rFonts w:hint="eastAsia"/>
          <w:szCs w:val="21"/>
        </w:rPr>
        <w:t>在标准浏览器中获取所有类型的子节点，</w:t>
      </w:r>
      <w:r>
        <w:rPr>
          <w:szCs w:val="21"/>
        </w:rPr>
        <w:t>children</w:t>
      </w:r>
      <w:r>
        <w:rPr>
          <w:rFonts w:hint="eastAsia"/>
          <w:szCs w:val="21"/>
        </w:rPr>
        <w:t>在标准浏览器中获取的是元素节点，但是在</w:t>
      </w:r>
      <w:r>
        <w:rPr>
          <w:szCs w:val="21"/>
        </w:rPr>
        <w:t>IE6</w:t>
      </w:r>
      <w:r>
        <w:rPr>
          <w:rFonts w:hint="eastAsia"/>
          <w:szCs w:val="21"/>
        </w:rPr>
        <w:t>、</w:t>
      </w:r>
      <w:r>
        <w:rPr>
          <w:szCs w:val="21"/>
        </w:rPr>
        <w:t>7</w:t>
      </w:r>
      <w:r>
        <w:rPr>
          <w:rFonts w:hint="eastAsia"/>
          <w:szCs w:val="21"/>
        </w:rPr>
        <w:t>、</w:t>
      </w:r>
      <w:r>
        <w:rPr>
          <w:szCs w:val="21"/>
        </w:rPr>
        <w:t>8</w:t>
      </w:r>
      <w:r>
        <w:rPr>
          <w:rFonts w:hint="eastAsia"/>
          <w:szCs w:val="21"/>
        </w:rPr>
        <w:t>中</w:t>
      </w:r>
      <w:r>
        <w:rPr>
          <w:szCs w:val="21"/>
        </w:rPr>
        <w:t>childNodes</w:t>
      </w:r>
      <w:r>
        <w:rPr>
          <w:rFonts w:hint="eastAsia"/>
          <w:szCs w:val="21"/>
        </w:rPr>
        <w:t>和</w:t>
      </w:r>
      <w:r>
        <w:rPr>
          <w:szCs w:val="21"/>
        </w:rPr>
        <w:t>children</w:t>
      </w:r>
      <w:r>
        <w:rPr>
          <w:rFonts w:hint="eastAsia"/>
          <w:szCs w:val="21"/>
        </w:rPr>
        <w:t>能够获取到元素节点和注释节点。</w:t>
      </w:r>
    </w:p>
    <w:p w:rsidR="00922A13" w:rsidRDefault="00922A13" w:rsidP="00AA39E2">
      <w:pPr>
        <w:pStyle w:val="1"/>
        <w:numPr>
          <w:ilvl w:val="0"/>
          <w:numId w:val="26"/>
        </w:numPr>
        <w:ind w:left="360" w:firstLineChars="0" w:hanging="360"/>
        <w:rPr>
          <w:rFonts w:ascii="宋体"/>
          <w:b/>
        </w:rPr>
      </w:pPr>
      <w:r>
        <w:rPr>
          <w:rFonts w:ascii="宋体" w:hAnsi="宋体"/>
          <w:b/>
        </w:rPr>
        <w:t>js</w:t>
      </w:r>
      <w:r>
        <w:rPr>
          <w:rFonts w:ascii="宋体" w:hAnsi="宋体" w:hint="eastAsia"/>
          <w:b/>
        </w:rPr>
        <w:t>中的</w:t>
      </w:r>
      <w:r>
        <w:rPr>
          <w:rFonts w:ascii="宋体" w:hAnsi="宋体"/>
          <w:b/>
        </w:rPr>
        <w:t>document.documentElement</w:t>
      </w:r>
      <w:r>
        <w:rPr>
          <w:rFonts w:ascii="宋体" w:hAnsi="宋体" w:hint="eastAsia"/>
          <w:b/>
        </w:rPr>
        <w:t>和</w:t>
      </w:r>
      <w:r>
        <w:rPr>
          <w:rFonts w:ascii="宋体" w:hAnsi="宋体"/>
          <w:b/>
        </w:rPr>
        <w:t>document.body</w:t>
      </w:r>
      <w:r>
        <w:rPr>
          <w:rFonts w:ascii="宋体" w:hAnsi="宋体" w:hint="eastAsia"/>
          <w:b/>
        </w:rPr>
        <w:t>的区别</w:t>
      </w:r>
    </w:p>
    <w:p w:rsidR="00922A13" w:rsidRDefault="00922A13" w:rsidP="00AA39E2">
      <w:pPr>
        <w:pStyle w:val="10"/>
        <w:spacing w:before="0" w:beforeAutospacing="0" w:after="161" w:afterAutospacing="0" w:line="193" w:lineRule="atLeast"/>
        <w:rPr>
          <w:rFonts w:ascii="Calibri" w:hAnsi="Calibri" w:cs="Times New Roman"/>
          <w:kern w:val="2"/>
          <w:sz w:val="21"/>
          <w:szCs w:val="21"/>
        </w:rPr>
      </w:pPr>
      <w:r>
        <w:rPr>
          <w:rFonts w:ascii="Calibri" w:hAnsi="Calibri" w:cs="Times New Roman" w:hint="eastAsia"/>
          <w:kern w:val="2"/>
          <w:sz w:val="21"/>
          <w:szCs w:val="21"/>
        </w:rPr>
        <w:t>答：</w:t>
      </w:r>
    </w:p>
    <w:p w:rsidR="00922A13" w:rsidRDefault="00922A13" w:rsidP="00AA39E2">
      <w:pPr>
        <w:pStyle w:val="10"/>
        <w:numPr>
          <w:ilvl w:val="0"/>
          <w:numId w:val="30"/>
        </w:numPr>
        <w:spacing w:before="0" w:beforeAutospacing="0" w:after="161" w:afterAutospacing="0" w:line="193" w:lineRule="atLeast"/>
        <w:rPr>
          <w:rFonts w:ascii="Calibri" w:hAnsi="Calibri" w:cs="Times New Roman"/>
          <w:kern w:val="2"/>
          <w:sz w:val="21"/>
          <w:szCs w:val="21"/>
        </w:rPr>
      </w:pPr>
      <w:r>
        <w:rPr>
          <w:rFonts w:ascii="Calibri" w:hAnsi="Calibri" w:cs="Times New Roman"/>
          <w:kern w:val="2"/>
          <w:sz w:val="21"/>
          <w:szCs w:val="21"/>
        </w:rPr>
        <w:t>document.body</w:t>
      </w:r>
      <w:r>
        <w:rPr>
          <w:rFonts w:ascii="Calibri" w:hAnsi="Calibri" w:cs="Times New Roman" w:hint="eastAsia"/>
          <w:kern w:val="2"/>
          <w:sz w:val="21"/>
          <w:szCs w:val="21"/>
        </w:rPr>
        <w:t>是</w:t>
      </w:r>
      <w:r>
        <w:rPr>
          <w:rFonts w:ascii="Calibri" w:hAnsi="Calibri" w:cs="Times New Roman"/>
          <w:kern w:val="2"/>
          <w:sz w:val="21"/>
          <w:szCs w:val="21"/>
        </w:rPr>
        <w:t>DOM</w:t>
      </w:r>
      <w:r>
        <w:rPr>
          <w:rFonts w:ascii="Calibri" w:hAnsi="Calibri" w:cs="Times New Roman" w:hint="eastAsia"/>
          <w:kern w:val="2"/>
          <w:sz w:val="21"/>
          <w:szCs w:val="21"/>
        </w:rPr>
        <w:t>对象里的</w:t>
      </w:r>
      <w:r>
        <w:rPr>
          <w:rFonts w:ascii="Calibri" w:hAnsi="Calibri" w:cs="Times New Roman"/>
          <w:kern w:val="2"/>
          <w:sz w:val="21"/>
          <w:szCs w:val="21"/>
        </w:rPr>
        <w:t>body</w:t>
      </w:r>
      <w:r>
        <w:rPr>
          <w:rFonts w:ascii="Calibri" w:hAnsi="Calibri" w:cs="Times New Roman" w:hint="eastAsia"/>
          <w:kern w:val="2"/>
          <w:sz w:val="21"/>
          <w:szCs w:val="21"/>
        </w:rPr>
        <w:t>子节点，即</w:t>
      </w:r>
      <w:r>
        <w:rPr>
          <w:rFonts w:ascii="Calibri" w:hAnsi="Calibri" w:cs="Times New Roman"/>
          <w:kern w:val="2"/>
          <w:sz w:val="21"/>
          <w:szCs w:val="21"/>
        </w:rPr>
        <w:t xml:space="preserve"> &lt;body&gt; </w:t>
      </w:r>
      <w:r>
        <w:rPr>
          <w:rFonts w:ascii="Calibri" w:hAnsi="Calibri" w:cs="Times New Roman" w:hint="eastAsia"/>
          <w:kern w:val="2"/>
          <w:sz w:val="21"/>
          <w:szCs w:val="21"/>
        </w:rPr>
        <w:t>标签；</w:t>
      </w:r>
    </w:p>
    <w:p w:rsidR="00922A13" w:rsidRDefault="00922A13" w:rsidP="00AA39E2">
      <w:pPr>
        <w:pStyle w:val="10"/>
        <w:numPr>
          <w:ilvl w:val="0"/>
          <w:numId w:val="30"/>
        </w:numPr>
        <w:spacing w:before="0" w:beforeAutospacing="0" w:after="161" w:afterAutospacing="0" w:line="193" w:lineRule="atLeast"/>
        <w:rPr>
          <w:rFonts w:ascii="Calibri" w:hAnsi="Calibri" w:cs="Times New Roman"/>
          <w:kern w:val="2"/>
          <w:sz w:val="21"/>
          <w:szCs w:val="21"/>
        </w:rPr>
      </w:pPr>
      <w:r>
        <w:rPr>
          <w:rFonts w:ascii="Calibri" w:hAnsi="Calibri" w:cs="Times New Roman"/>
          <w:kern w:val="2"/>
          <w:sz w:val="21"/>
          <w:szCs w:val="21"/>
        </w:rPr>
        <w:t xml:space="preserve">document.documentElement </w:t>
      </w:r>
      <w:r>
        <w:rPr>
          <w:rFonts w:ascii="Calibri" w:hAnsi="Calibri" w:cs="Times New Roman" w:hint="eastAsia"/>
          <w:kern w:val="2"/>
          <w:sz w:val="21"/>
          <w:szCs w:val="21"/>
        </w:rPr>
        <w:t>是整个节点树的根节点</w:t>
      </w:r>
      <w:r>
        <w:rPr>
          <w:rFonts w:ascii="Calibri" w:hAnsi="Calibri" w:cs="Times New Roman"/>
          <w:kern w:val="2"/>
          <w:sz w:val="21"/>
          <w:szCs w:val="21"/>
        </w:rPr>
        <w:t>root</w:t>
      </w:r>
      <w:r>
        <w:rPr>
          <w:rFonts w:ascii="Calibri" w:hAnsi="Calibri" w:cs="Times New Roman" w:hint="eastAsia"/>
          <w:kern w:val="2"/>
          <w:sz w:val="21"/>
          <w:szCs w:val="21"/>
        </w:rPr>
        <w:t>，即</w:t>
      </w:r>
      <w:r>
        <w:rPr>
          <w:rFonts w:ascii="Calibri" w:hAnsi="Calibri" w:cs="Times New Roman"/>
          <w:kern w:val="2"/>
          <w:sz w:val="21"/>
          <w:szCs w:val="21"/>
        </w:rPr>
        <w:t xml:space="preserve">&lt;html&gt; </w:t>
      </w:r>
      <w:r>
        <w:rPr>
          <w:rFonts w:ascii="Calibri" w:hAnsi="Calibri" w:cs="Times New Roman" w:hint="eastAsia"/>
          <w:kern w:val="2"/>
          <w:sz w:val="21"/>
          <w:szCs w:val="21"/>
        </w:rPr>
        <w:t>标签；</w:t>
      </w:r>
    </w:p>
    <w:p w:rsidR="00922A13" w:rsidRDefault="00922A13" w:rsidP="00AA39E2">
      <w:pPr>
        <w:pStyle w:val="1"/>
        <w:ind w:firstLineChars="0" w:firstLine="0"/>
        <w:rPr>
          <w:szCs w:val="21"/>
        </w:rPr>
      </w:pPr>
    </w:p>
    <w:p w:rsidR="00922A13" w:rsidRDefault="00922A13" w:rsidP="00AA39E2">
      <w:pPr>
        <w:pStyle w:val="1"/>
        <w:numPr>
          <w:ilvl w:val="0"/>
          <w:numId w:val="26"/>
        </w:numPr>
        <w:ind w:left="360" w:firstLineChars="0" w:hanging="360"/>
        <w:rPr>
          <w:rFonts w:ascii="宋体"/>
          <w:b/>
        </w:rPr>
      </w:pPr>
      <w:r>
        <w:rPr>
          <w:rFonts w:ascii="宋体" w:hAnsi="宋体"/>
          <w:b/>
        </w:rPr>
        <w:t>documentFragment</w:t>
      </w:r>
      <w:r>
        <w:rPr>
          <w:rFonts w:ascii="宋体" w:hAnsi="宋体" w:hint="eastAsia"/>
          <w:b/>
        </w:rPr>
        <w:t>是什么，它有什么用途，它对浏览器的性能有什么影响？</w:t>
      </w:r>
    </w:p>
    <w:p w:rsidR="00922A13" w:rsidRDefault="00922A13" w:rsidP="00AA39E2">
      <w:pPr>
        <w:pStyle w:val="1"/>
        <w:ind w:left="360" w:firstLineChars="0" w:firstLine="0"/>
        <w:rPr>
          <w:szCs w:val="21"/>
        </w:rPr>
      </w:pPr>
      <w:r>
        <w:rPr>
          <w:rFonts w:hint="eastAsia"/>
          <w:szCs w:val="21"/>
        </w:rPr>
        <w:t>答：是文档碎片，为了节约使用</w:t>
      </w:r>
      <w:r>
        <w:rPr>
          <w:szCs w:val="21"/>
        </w:rPr>
        <w:t>DOM</w:t>
      </w:r>
      <w:r>
        <w:rPr>
          <w:rFonts w:hint="eastAsia"/>
          <w:szCs w:val="21"/>
        </w:rPr>
        <w:t>，每次</w:t>
      </w:r>
      <w:r>
        <w:rPr>
          <w:szCs w:val="21"/>
        </w:rPr>
        <w:t>JavaScript</w:t>
      </w:r>
      <w:r>
        <w:rPr>
          <w:rFonts w:hint="eastAsia"/>
          <w:szCs w:val="21"/>
        </w:rPr>
        <w:t>对</w:t>
      </w:r>
      <w:r>
        <w:rPr>
          <w:szCs w:val="21"/>
        </w:rPr>
        <w:t>DOM</w:t>
      </w:r>
      <w:r>
        <w:rPr>
          <w:rFonts w:hint="eastAsia"/>
          <w:szCs w:val="21"/>
        </w:rPr>
        <w:t>的操作都会改变页面的变现，并重新刷新整个页面，从而消耗了大量的时间。可以创建一个文档碎片，把所有的新节点附加其上，然后把文档碎片的内容一次性添加到</w:t>
      </w:r>
      <w:r>
        <w:rPr>
          <w:szCs w:val="21"/>
        </w:rPr>
        <w:t>document</w:t>
      </w:r>
      <w:r>
        <w:rPr>
          <w:rFonts w:hint="eastAsia"/>
          <w:szCs w:val="21"/>
        </w:rPr>
        <w:t>中，在处理大数量时此方法很高效，代码如下：</w:t>
      </w:r>
    </w:p>
    <w:p w:rsidR="00922A13" w:rsidRDefault="00922A13" w:rsidP="00AA39E2">
      <w:pPr>
        <w:pStyle w:val="1"/>
        <w:ind w:left="360" w:firstLineChars="0" w:firstLine="0"/>
        <w:jc w:val="center"/>
        <w:rPr>
          <w:szCs w:val="21"/>
        </w:rPr>
      </w:pPr>
      <w:r w:rsidRPr="003A0E28">
        <w:rPr>
          <w:szCs w:val="21"/>
        </w:rPr>
        <w:pict>
          <v:shape id="_x0000_i1071" type="#_x0000_t75" style="width:404.25pt;height:117.75pt;mso-position-horizontal-relative:page;mso-position-vertical-relative:page">
            <v:imagedata r:id="rId69" o:title=""/>
          </v:shape>
        </w:pict>
      </w:r>
    </w:p>
    <w:p w:rsidR="00922A13" w:rsidRDefault="00922A13" w:rsidP="00AA39E2">
      <w:pPr>
        <w:pStyle w:val="1"/>
        <w:ind w:left="360" w:firstLineChars="0" w:firstLine="0"/>
        <w:rPr>
          <w:szCs w:val="21"/>
        </w:rPr>
      </w:pPr>
    </w:p>
    <w:p w:rsidR="00922A13" w:rsidRDefault="00922A13" w:rsidP="00AA39E2">
      <w:pPr>
        <w:pStyle w:val="1"/>
        <w:numPr>
          <w:ilvl w:val="0"/>
          <w:numId w:val="26"/>
        </w:numPr>
        <w:ind w:left="360" w:firstLineChars="0" w:hanging="360"/>
        <w:rPr>
          <w:rFonts w:ascii="宋体"/>
          <w:b/>
        </w:rPr>
      </w:pPr>
      <w:r>
        <w:rPr>
          <w:rFonts w:ascii="宋体" w:hAnsi="宋体" w:hint="eastAsia"/>
          <w:b/>
        </w:rPr>
        <w:t>说出常用的数学方法？</w:t>
      </w:r>
    </w:p>
    <w:p w:rsidR="00922A13" w:rsidRDefault="00922A13" w:rsidP="00AA39E2">
      <w:pPr>
        <w:pStyle w:val="1"/>
        <w:ind w:left="360" w:firstLineChars="0" w:firstLine="0"/>
        <w:rPr>
          <w:rFonts w:ascii="宋体"/>
          <w:b/>
        </w:rPr>
      </w:pPr>
      <w:r>
        <w:rPr>
          <w:rFonts w:ascii="宋体" w:hAnsi="宋体" w:hint="eastAsia"/>
          <w:b/>
        </w:rPr>
        <w:t>答：</w:t>
      </w:r>
    </w:p>
    <w:p w:rsidR="00922A13" w:rsidRDefault="00922A13" w:rsidP="00AA39E2">
      <w:pPr>
        <w:pStyle w:val="2"/>
        <w:numPr>
          <w:ilvl w:val="0"/>
          <w:numId w:val="31"/>
        </w:numPr>
        <w:ind w:firstLineChars="0"/>
        <w:rPr>
          <w:i/>
          <w:iCs/>
          <w:sz w:val="18"/>
          <w:szCs w:val="18"/>
          <w:u w:val="single"/>
        </w:rPr>
      </w:pPr>
      <w:r>
        <w:rPr>
          <w:szCs w:val="21"/>
        </w:rPr>
        <w:t>Math.abs(-55);</w:t>
      </w:r>
      <w:r>
        <w:rPr>
          <w:i/>
          <w:iCs/>
          <w:sz w:val="18"/>
          <w:szCs w:val="18"/>
          <w:u w:val="single"/>
        </w:rPr>
        <w:t>//</w:t>
      </w:r>
      <w:r>
        <w:rPr>
          <w:rFonts w:hint="eastAsia"/>
          <w:i/>
          <w:iCs/>
          <w:sz w:val="18"/>
          <w:szCs w:val="18"/>
          <w:u w:val="single"/>
        </w:rPr>
        <w:t>绝对值，返回结果为</w:t>
      </w:r>
      <w:r>
        <w:rPr>
          <w:i/>
          <w:iCs/>
          <w:sz w:val="18"/>
          <w:szCs w:val="18"/>
          <w:u w:val="single"/>
        </w:rPr>
        <w:t>55</w:t>
      </w:r>
    </w:p>
    <w:p w:rsidR="00922A13" w:rsidRDefault="00922A13" w:rsidP="00AA39E2">
      <w:pPr>
        <w:pStyle w:val="2"/>
        <w:numPr>
          <w:ilvl w:val="0"/>
          <w:numId w:val="31"/>
        </w:numPr>
        <w:ind w:firstLineChars="0"/>
        <w:rPr>
          <w:szCs w:val="21"/>
        </w:rPr>
      </w:pPr>
      <w:r>
        <w:rPr>
          <w:szCs w:val="21"/>
        </w:rPr>
        <w:t>Math.ceil(2.1);</w:t>
      </w:r>
      <w:r>
        <w:rPr>
          <w:i/>
          <w:iCs/>
          <w:sz w:val="18"/>
          <w:szCs w:val="18"/>
          <w:u w:val="single"/>
        </w:rPr>
        <w:t>//</w:t>
      </w:r>
      <w:r>
        <w:rPr>
          <w:rFonts w:hint="eastAsia"/>
          <w:i/>
          <w:iCs/>
          <w:sz w:val="18"/>
          <w:szCs w:val="18"/>
          <w:u w:val="single"/>
        </w:rPr>
        <w:t>向上取整</w:t>
      </w:r>
      <w:r>
        <w:rPr>
          <w:i/>
          <w:iCs/>
          <w:sz w:val="18"/>
          <w:szCs w:val="18"/>
          <w:u w:val="single"/>
        </w:rPr>
        <w:t xml:space="preserve"> 3</w:t>
      </w:r>
    </w:p>
    <w:p w:rsidR="00922A13" w:rsidRDefault="00922A13" w:rsidP="00AA39E2">
      <w:pPr>
        <w:pStyle w:val="2"/>
        <w:numPr>
          <w:ilvl w:val="0"/>
          <w:numId w:val="31"/>
        </w:numPr>
        <w:ind w:firstLineChars="0"/>
        <w:rPr>
          <w:i/>
          <w:iCs/>
          <w:sz w:val="18"/>
          <w:szCs w:val="18"/>
          <w:u w:val="single"/>
        </w:rPr>
      </w:pPr>
      <w:r>
        <w:rPr>
          <w:szCs w:val="21"/>
        </w:rPr>
        <w:t>Math.round(2.3)</w:t>
      </w:r>
      <w:r>
        <w:rPr>
          <w:i/>
          <w:iCs/>
          <w:sz w:val="18"/>
          <w:szCs w:val="18"/>
          <w:u w:val="single"/>
        </w:rPr>
        <w:t>//</w:t>
      </w:r>
      <w:r>
        <w:rPr>
          <w:rFonts w:hint="eastAsia"/>
          <w:i/>
          <w:iCs/>
          <w:sz w:val="18"/>
          <w:szCs w:val="18"/>
          <w:u w:val="single"/>
        </w:rPr>
        <w:t>四舍五入结果为</w:t>
      </w:r>
      <w:r>
        <w:rPr>
          <w:i/>
          <w:iCs/>
          <w:sz w:val="18"/>
          <w:szCs w:val="18"/>
          <w:u w:val="single"/>
        </w:rPr>
        <w:t>2</w:t>
      </w:r>
    </w:p>
    <w:p w:rsidR="00922A13" w:rsidRDefault="00922A13" w:rsidP="00AA39E2">
      <w:pPr>
        <w:pStyle w:val="2"/>
        <w:numPr>
          <w:ilvl w:val="0"/>
          <w:numId w:val="31"/>
        </w:numPr>
        <w:ind w:firstLineChars="0"/>
        <w:rPr>
          <w:i/>
          <w:iCs/>
          <w:sz w:val="18"/>
          <w:szCs w:val="18"/>
          <w:u w:val="single"/>
        </w:rPr>
      </w:pPr>
      <w:r>
        <w:rPr>
          <w:szCs w:val="21"/>
        </w:rPr>
        <w:t>Math.round(2.6)</w:t>
      </w:r>
      <w:r>
        <w:rPr>
          <w:i/>
          <w:iCs/>
          <w:sz w:val="18"/>
          <w:szCs w:val="18"/>
          <w:u w:val="single"/>
        </w:rPr>
        <w:t>//</w:t>
      </w:r>
      <w:r>
        <w:rPr>
          <w:rFonts w:hint="eastAsia"/>
          <w:i/>
          <w:iCs/>
          <w:sz w:val="18"/>
          <w:szCs w:val="18"/>
          <w:u w:val="single"/>
        </w:rPr>
        <w:t>四舍五入结果为</w:t>
      </w:r>
      <w:r>
        <w:rPr>
          <w:i/>
          <w:iCs/>
          <w:sz w:val="18"/>
          <w:szCs w:val="18"/>
          <w:u w:val="single"/>
        </w:rPr>
        <w:t>3</w:t>
      </w:r>
    </w:p>
    <w:p w:rsidR="00922A13" w:rsidRDefault="00922A13" w:rsidP="00AA39E2">
      <w:pPr>
        <w:pStyle w:val="2"/>
        <w:numPr>
          <w:ilvl w:val="0"/>
          <w:numId w:val="31"/>
        </w:numPr>
        <w:ind w:firstLineChars="0"/>
        <w:rPr>
          <w:i/>
          <w:iCs/>
          <w:sz w:val="18"/>
          <w:szCs w:val="18"/>
          <w:u w:val="single"/>
        </w:rPr>
      </w:pPr>
      <w:r>
        <w:rPr>
          <w:szCs w:val="21"/>
        </w:rPr>
        <w:t>Math.floor(2.9);</w:t>
      </w:r>
      <w:r>
        <w:rPr>
          <w:i/>
          <w:iCs/>
          <w:sz w:val="18"/>
          <w:szCs w:val="18"/>
          <w:u w:val="single"/>
        </w:rPr>
        <w:t xml:space="preserve">// </w:t>
      </w:r>
      <w:r>
        <w:rPr>
          <w:rFonts w:hint="eastAsia"/>
          <w:i/>
          <w:iCs/>
          <w:sz w:val="18"/>
          <w:szCs w:val="18"/>
          <w:u w:val="single"/>
        </w:rPr>
        <w:t>向下取整</w:t>
      </w:r>
      <w:r>
        <w:rPr>
          <w:i/>
          <w:iCs/>
          <w:sz w:val="18"/>
          <w:szCs w:val="18"/>
          <w:u w:val="single"/>
        </w:rPr>
        <w:t xml:space="preserve"> 2</w:t>
      </w:r>
    </w:p>
    <w:p w:rsidR="00922A13" w:rsidRDefault="00922A13" w:rsidP="00AA39E2">
      <w:pPr>
        <w:pStyle w:val="2"/>
        <w:numPr>
          <w:ilvl w:val="0"/>
          <w:numId w:val="31"/>
        </w:numPr>
        <w:ind w:firstLineChars="0"/>
        <w:rPr>
          <w:i/>
          <w:iCs/>
          <w:sz w:val="18"/>
          <w:szCs w:val="18"/>
          <w:u w:val="single"/>
        </w:rPr>
      </w:pPr>
      <w:r>
        <w:rPr>
          <w:szCs w:val="21"/>
        </w:rPr>
        <w:t>Math.floor(-2.9);</w:t>
      </w:r>
      <w:r>
        <w:rPr>
          <w:i/>
          <w:iCs/>
          <w:sz w:val="18"/>
          <w:szCs w:val="18"/>
          <w:u w:val="single"/>
        </w:rPr>
        <w:t xml:space="preserve">// </w:t>
      </w:r>
      <w:r>
        <w:rPr>
          <w:rFonts w:hint="eastAsia"/>
          <w:i/>
          <w:iCs/>
          <w:sz w:val="18"/>
          <w:szCs w:val="18"/>
          <w:u w:val="single"/>
        </w:rPr>
        <w:t>向下取整</w:t>
      </w:r>
      <w:r>
        <w:rPr>
          <w:i/>
          <w:iCs/>
          <w:sz w:val="18"/>
          <w:szCs w:val="18"/>
          <w:u w:val="single"/>
        </w:rPr>
        <w:t xml:space="preserve"> -3</w:t>
      </w:r>
    </w:p>
    <w:p w:rsidR="00922A13" w:rsidRDefault="00922A13" w:rsidP="00AA39E2">
      <w:pPr>
        <w:pStyle w:val="2"/>
        <w:numPr>
          <w:ilvl w:val="0"/>
          <w:numId w:val="31"/>
        </w:numPr>
        <w:ind w:firstLineChars="0"/>
        <w:rPr>
          <w:i/>
          <w:iCs/>
          <w:sz w:val="18"/>
          <w:szCs w:val="18"/>
          <w:u w:val="single"/>
        </w:rPr>
      </w:pPr>
      <w:r>
        <w:rPr>
          <w:szCs w:val="21"/>
        </w:rPr>
        <w:t>Math.sqrt(3);</w:t>
      </w:r>
      <w:r>
        <w:rPr>
          <w:i/>
          <w:iCs/>
          <w:sz w:val="18"/>
          <w:szCs w:val="18"/>
          <w:u w:val="single"/>
        </w:rPr>
        <w:t>//</w:t>
      </w:r>
      <w:r>
        <w:rPr>
          <w:rFonts w:hint="eastAsia"/>
          <w:i/>
          <w:iCs/>
          <w:sz w:val="18"/>
          <w:szCs w:val="18"/>
          <w:u w:val="single"/>
        </w:rPr>
        <w:t>开平方</w:t>
      </w:r>
      <w:r>
        <w:rPr>
          <w:i/>
          <w:iCs/>
          <w:sz w:val="18"/>
          <w:szCs w:val="18"/>
          <w:u w:val="single"/>
        </w:rPr>
        <w:t xml:space="preserve"> 1.732........</w:t>
      </w:r>
    </w:p>
    <w:p w:rsidR="00922A13" w:rsidRDefault="00922A13" w:rsidP="00AA39E2">
      <w:pPr>
        <w:pStyle w:val="2"/>
        <w:numPr>
          <w:ilvl w:val="0"/>
          <w:numId w:val="31"/>
        </w:numPr>
        <w:ind w:firstLineChars="0"/>
        <w:rPr>
          <w:i/>
          <w:iCs/>
          <w:sz w:val="18"/>
          <w:szCs w:val="18"/>
          <w:u w:val="single"/>
        </w:rPr>
      </w:pPr>
      <w:r>
        <w:rPr>
          <w:szCs w:val="21"/>
        </w:rPr>
        <w:t>Math.pow(2,2);</w:t>
      </w:r>
      <w:r>
        <w:rPr>
          <w:i/>
          <w:iCs/>
          <w:sz w:val="18"/>
          <w:szCs w:val="18"/>
          <w:u w:val="single"/>
        </w:rPr>
        <w:t>//2</w:t>
      </w:r>
      <w:r>
        <w:rPr>
          <w:rFonts w:hint="eastAsia"/>
          <w:i/>
          <w:iCs/>
          <w:sz w:val="18"/>
          <w:szCs w:val="18"/>
          <w:u w:val="single"/>
        </w:rPr>
        <w:t>的</w:t>
      </w:r>
      <w:r>
        <w:rPr>
          <w:i/>
          <w:iCs/>
          <w:sz w:val="18"/>
          <w:szCs w:val="18"/>
          <w:u w:val="single"/>
        </w:rPr>
        <w:t>2</w:t>
      </w:r>
      <w:r>
        <w:rPr>
          <w:rFonts w:hint="eastAsia"/>
          <w:i/>
          <w:iCs/>
          <w:sz w:val="18"/>
          <w:szCs w:val="18"/>
          <w:u w:val="single"/>
        </w:rPr>
        <w:t>次方</w:t>
      </w:r>
      <w:r>
        <w:rPr>
          <w:i/>
          <w:iCs/>
          <w:sz w:val="18"/>
          <w:szCs w:val="18"/>
          <w:u w:val="single"/>
        </w:rPr>
        <w:t xml:space="preserve"> </w:t>
      </w:r>
      <w:r>
        <w:rPr>
          <w:rFonts w:hint="eastAsia"/>
          <w:i/>
          <w:iCs/>
          <w:sz w:val="18"/>
          <w:szCs w:val="18"/>
          <w:u w:val="single"/>
        </w:rPr>
        <w:t>为</w:t>
      </w:r>
      <w:r>
        <w:rPr>
          <w:i/>
          <w:iCs/>
          <w:sz w:val="18"/>
          <w:szCs w:val="18"/>
          <w:u w:val="single"/>
        </w:rPr>
        <w:t>4</w:t>
      </w:r>
    </w:p>
    <w:p w:rsidR="00922A13" w:rsidRDefault="00922A13" w:rsidP="00AA39E2">
      <w:pPr>
        <w:pStyle w:val="2"/>
        <w:numPr>
          <w:ilvl w:val="0"/>
          <w:numId w:val="31"/>
        </w:numPr>
        <w:ind w:firstLineChars="0"/>
        <w:rPr>
          <w:i/>
          <w:iCs/>
          <w:sz w:val="18"/>
          <w:szCs w:val="18"/>
          <w:u w:val="single"/>
        </w:rPr>
      </w:pPr>
      <w:r>
        <w:rPr>
          <w:szCs w:val="21"/>
        </w:rPr>
        <w:t>Math.random();</w:t>
      </w:r>
      <w:r>
        <w:rPr>
          <w:i/>
          <w:iCs/>
          <w:sz w:val="18"/>
          <w:szCs w:val="18"/>
          <w:u w:val="single"/>
        </w:rPr>
        <w:t>//</w:t>
      </w:r>
      <w:r>
        <w:rPr>
          <w:rFonts w:hint="eastAsia"/>
          <w:i/>
          <w:iCs/>
          <w:sz w:val="18"/>
          <w:szCs w:val="18"/>
          <w:u w:val="single"/>
        </w:rPr>
        <w:t>随机数，是个</w:t>
      </w:r>
      <w:r>
        <w:rPr>
          <w:i/>
          <w:iCs/>
          <w:sz w:val="18"/>
          <w:szCs w:val="18"/>
          <w:u w:val="single"/>
        </w:rPr>
        <w:t>0~1</w:t>
      </w:r>
      <w:r>
        <w:rPr>
          <w:rFonts w:hint="eastAsia"/>
          <w:i/>
          <w:iCs/>
          <w:sz w:val="18"/>
          <w:szCs w:val="18"/>
          <w:u w:val="single"/>
        </w:rPr>
        <w:t>之间的数，取</w:t>
      </w:r>
      <w:r>
        <w:rPr>
          <w:i/>
          <w:iCs/>
          <w:sz w:val="18"/>
          <w:szCs w:val="18"/>
          <w:u w:val="single"/>
        </w:rPr>
        <w:t>1-100</w:t>
      </w:r>
      <w:r>
        <w:rPr>
          <w:rFonts w:hint="eastAsia"/>
          <w:i/>
          <w:iCs/>
          <w:sz w:val="18"/>
          <w:szCs w:val="18"/>
          <w:u w:val="single"/>
        </w:rPr>
        <w:t>之间的随机正数：</w:t>
      </w:r>
      <w:r>
        <w:rPr>
          <w:i/>
          <w:iCs/>
          <w:sz w:val="18"/>
          <w:szCs w:val="18"/>
          <w:u w:val="single"/>
        </w:rPr>
        <w:t xml:space="preserve">    n=Math.random()*100;//n&gt;0 n&lt;100</w:t>
      </w:r>
    </w:p>
    <w:p w:rsidR="00922A13" w:rsidRDefault="00922A13" w:rsidP="00AA39E2">
      <w:pPr>
        <w:pStyle w:val="2"/>
        <w:numPr>
          <w:ilvl w:val="0"/>
          <w:numId w:val="31"/>
        </w:numPr>
        <w:ind w:firstLineChars="0"/>
        <w:rPr>
          <w:szCs w:val="21"/>
        </w:rPr>
      </w:pPr>
      <w:r>
        <w:rPr>
          <w:szCs w:val="21"/>
        </w:rPr>
        <w:t>Math.sin(number);</w:t>
      </w:r>
    </w:p>
    <w:p w:rsidR="00922A13" w:rsidRDefault="00922A13" w:rsidP="00AA39E2">
      <w:pPr>
        <w:pStyle w:val="2"/>
        <w:numPr>
          <w:ilvl w:val="0"/>
          <w:numId w:val="31"/>
        </w:numPr>
        <w:ind w:firstLineChars="0"/>
        <w:rPr>
          <w:szCs w:val="21"/>
        </w:rPr>
      </w:pPr>
      <w:r>
        <w:rPr>
          <w:szCs w:val="21"/>
        </w:rPr>
        <w:t>Math.cos(number);</w:t>
      </w:r>
    </w:p>
    <w:p w:rsidR="00922A13" w:rsidRDefault="00922A13" w:rsidP="00AA39E2">
      <w:pPr>
        <w:pStyle w:val="2"/>
        <w:numPr>
          <w:ilvl w:val="0"/>
          <w:numId w:val="31"/>
        </w:numPr>
        <w:ind w:firstLineChars="0"/>
        <w:rPr>
          <w:szCs w:val="21"/>
        </w:rPr>
      </w:pPr>
      <w:r>
        <w:rPr>
          <w:szCs w:val="21"/>
        </w:rPr>
        <w:t>Math.max(x,y,z);</w:t>
      </w:r>
      <w:r>
        <w:rPr>
          <w:i/>
          <w:iCs/>
          <w:sz w:val="18"/>
          <w:szCs w:val="18"/>
          <w:u w:val="single"/>
        </w:rPr>
        <w:t>//</w:t>
      </w:r>
      <w:r>
        <w:rPr>
          <w:rFonts w:hint="eastAsia"/>
          <w:i/>
          <w:iCs/>
          <w:sz w:val="18"/>
          <w:szCs w:val="18"/>
          <w:u w:val="single"/>
        </w:rPr>
        <w:t>获取最大值，可以有</w:t>
      </w:r>
      <w:r>
        <w:rPr>
          <w:i/>
          <w:iCs/>
          <w:sz w:val="18"/>
          <w:szCs w:val="18"/>
          <w:u w:val="single"/>
        </w:rPr>
        <w:t>n</w:t>
      </w:r>
      <w:r>
        <w:rPr>
          <w:rFonts w:hint="eastAsia"/>
          <w:i/>
          <w:iCs/>
          <w:sz w:val="18"/>
          <w:szCs w:val="18"/>
          <w:u w:val="single"/>
        </w:rPr>
        <w:t>个参数</w:t>
      </w:r>
      <w:r>
        <w:rPr>
          <w:i/>
          <w:iCs/>
          <w:sz w:val="18"/>
          <w:szCs w:val="18"/>
          <w:u w:val="single"/>
        </w:rPr>
        <w:t xml:space="preserve"> </w:t>
      </w:r>
      <w:r>
        <w:rPr>
          <w:rFonts w:hint="eastAsia"/>
          <w:i/>
          <w:iCs/>
          <w:sz w:val="18"/>
          <w:szCs w:val="18"/>
          <w:u w:val="single"/>
        </w:rPr>
        <w:t>不一定是</w:t>
      </w:r>
      <w:r>
        <w:rPr>
          <w:i/>
          <w:iCs/>
          <w:sz w:val="18"/>
          <w:szCs w:val="18"/>
          <w:u w:val="single"/>
        </w:rPr>
        <w:t>2</w:t>
      </w:r>
      <w:r>
        <w:rPr>
          <w:rFonts w:hint="eastAsia"/>
          <w:i/>
          <w:iCs/>
          <w:sz w:val="18"/>
          <w:szCs w:val="18"/>
          <w:u w:val="single"/>
        </w:rPr>
        <w:t>个</w:t>
      </w:r>
    </w:p>
    <w:p w:rsidR="00922A13" w:rsidRDefault="00922A13" w:rsidP="00AA39E2">
      <w:pPr>
        <w:pStyle w:val="2"/>
        <w:numPr>
          <w:ilvl w:val="0"/>
          <w:numId w:val="31"/>
        </w:numPr>
        <w:ind w:firstLineChars="0"/>
        <w:rPr>
          <w:i/>
          <w:iCs/>
          <w:sz w:val="18"/>
          <w:szCs w:val="18"/>
          <w:u w:val="single"/>
        </w:rPr>
      </w:pPr>
      <w:r>
        <w:rPr>
          <w:szCs w:val="21"/>
        </w:rPr>
        <w:t>Math.min(x,y,z,w);</w:t>
      </w:r>
      <w:r>
        <w:rPr>
          <w:i/>
          <w:iCs/>
          <w:sz w:val="18"/>
          <w:szCs w:val="18"/>
          <w:u w:val="single"/>
        </w:rPr>
        <w:t>//</w:t>
      </w:r>
      <w:r>
        <w:rPr>
          <w:rFonts w:hint="eastAsia"/>
          <w:i/>
          <w:iCs/>
          <w:sz w:val="18"/>
          <w:szCs w:val="18"/>
          <w:u w:val="single"/>
        </w:rPr>
        <w:t>获取最小值</w:t>
      </w:r>
    </w:p>
    <w:p w:rsidR="00922A13" w:rsidRDefault="00922A13" w:rsidP="00AA39E2">
      <w:pPr>
        <w:pStyle w:val="1"/>
        <w:ind w:left="360" w:firstLineChars="0" w:firstLine="0"/>
        <w:rPr>
          <w:rFonts w:ascii="宋体"/>
          <w:b/>
        </w:rPr>
      </w:pPr>
    </w:p>
    <w:p w:rsidR="00922A13" w:rsidRDefault="00922A13" w:rsidP="00AA39E2">
      <w:pPr>
        <w:pStyle w:val="1"/>
        <w:numPr>
          <w:ilvl w:val="0"/>
          <w:numId w:val="26"/>
        </w:numPr>
        <w:ind w:left="360" w:firstLineChars="0" w:hanging="360"/>
        <w:rPr>
          <w:rFonts w:ascii="宋体"/>
          <w:b/>
        </w:rPr>
      </w:pPr>
      <w:r>
        <w:rPr>
          <w:rFonts w:ascii="宋体" w:hAnsi="宋体" w:hint="eastAsia"/>
          <w:b/>
        </w:rPr>
        <w:t>编写一个：取得指定范围的随机数的方法</w:t>
      </w:r>
    </w:p>
    <w:p w:rsidR="00922A13" w:rsidRDefault="00922A13" w:rsidP="00AA39E2">
      <w:pPr>
        <w:pStyle w:val="1"/>
        <w:ind w:left="360" w:firstLineChars="0" w:firstLine="0"/>
        <w:jc w:val="center"/>
        <w:rPr>
          <w:rFonts w:ascii="宋体"/>
          <w:b/>
        </w:rPr>
      </w:pPr>
      <w:r w:rsidRPr="003A0E28">
        <w:rPr>
          <w:rFonts w:ascii="宋体"/>
          <w:b/>
        </w:rPr>
        <w:pict>
          <v:shape id="_x0000_i1072" type="#_x0000_t75" style="width:351.75pt;height:60.75pt;mso-position-horizontal-relative:page;mso-position-vertical-relative:page">
            <v:imagedata r:id="rId70" o:title=""/>
          </v:shape>
        </w:pict>
      </w:r>
    </w:p>
    <w:p w:rsidR="00922A13" w:rsidRDefault="00922A13" w:rsidP="00AA39E2">
      <w:pPr>
        <w:pStyle w:val="1"/>
        <w:numPr>
          <w:ilvl w:val="0"/>
          <w:numId w:val="26"/>
        </w:numPr>
        <w:ind w:left="360" w:firstLineChars="0" w:hanging="360"/>
        <w:rPr>
          <w:rFonts w:ascii="宋体"/>
          <w:b/>
        </w:rPr>
      </w:pPr>
      <w:r>
        <w:rPr>
          <w:rFonts w:ascii="宋体" w:hAnsi="宋体" w:hint="eastAsia"/>
          <w:b/>
        </w:rPr>
        <w:t>常用的时间方法有那些？</w:t>
      </w:r>
    </w:p>
    <w:p w:rsidR="00922A13" w:rsidRDefault="00922A13" w:rsidP="00AA39E2">
      <w:pPr>
        <w:pStyle w:val="1"/>
        <w:numPr>
          <w:ilvl w:val="2"/>
          <w:numId w:val="32"/>
        </w:numPr>
        <w:ind w:firstLineChars="0"/>
        <w:rPr>
          <w:szCs w:val="21"/>
        </w:rPr>
      </w:pPr>
      <w:r>
        <w:rPr>
          <w:szCs w:val="21"/>
        </w:rPr>
        <w:t>var time=new Date();</w:t>
      </w:r>
      <w:r>
        <w:rPr>
          <w:i/>
          <w:iCs/>
          <w:sz w:val="18"/>
          <w:szCs w:val="18"/>
          <w:u w:val="single"/>
        </w:rPr>
        <w:t>//</w:t>
      </w:r>
      <w:r>
        <w:rPr>
          <w:rFonts w:hint="eastAsia"/>
          <w:i/>
          <w:iCs/>
          <w:sz w:val="18"/>
          <w:szCs w:val="18"/>
          <w:u w:val="single"/>
        </w:rPr>
        <w:t>可有参数也可以无</w:t>
      </w:r>
      <w:r>
        <w:rPr>
          <w:i/>
          <w:iCs/>
          <w:sz w:val="18"/>
          <w:szCs w:val="18"/>
          <w:u w:val="single"/>
        </w:rPr>
        <w:t>,</w:t>
      </w:r>
      <w:r>
        <w:rPr>
          <w:rFonts w:hint="eastAsia"/>
          <w:i/>
          <w:iCs/>
          <w:sz w:val="18"/>
          <w:szCs w:val="18"/>
          <w:u w:val="single"/>
        </w:rPr>
        <w:t>时间戳（无参数表示代码运行的时间点）</w:t>
      </w:r>
    </w:p>
    <w:p w:rsidR="00922A13" w:rsidRDefault="00922A13" w:rsidP="00AA39E2">
      <w:pPr>
        <w:pStyle w:val="1"/>
        <w:ind w:firstLineChars="0" w:firstLine="0"/>
        <w:jc w:val="center"/>
        <w:rPr>
          <w:szCs w:val="21"/>
        </w:rPr>
      </w:pPr>
      <w:r w:rsidRPr="003A0E28">
        <w:rPr>
          <w:szCs w:val="21"/>
        </w:rPr>
        <w:pict>
          <v:shape id="_x0000_i1073" type="#_x0000_t75" style="width:360.75pt;height:40.5pt;mso-position-horizontal-relative:page;mso-position-vertical-relative:page">
            <v:imagedata r:id="rId71" o:title=""/>
          </v:shape>
        </w:pict>
      </w:r>
    </w:p>
    <w:p w:rsidR="00922A13" w:rsidRDefault="00922A13" w:rsidP="00AA39E2">
      <w:pPr>
        <w:pStyle w:val="1"/>
        <w:numPr>
          <w:ilvl w:val="2"/>
          <w:numId w:val="32"/>
        </w:numPr>
        <w:ind w:firstLineChars="0"/>
        <w:rPr>
          <w:i/>
          <w:iCs/>
          <w:sz w:val="18"/>
          <w:szCs w:val="18"/>
          <w:u w:val="single"/>
        </w:rPr>
      </w:pPr>
      <w:r>
        <w:rPr>
          <w:szCs w:val="21"/>
        </w:rPr>
        <w:t>var y=time.getFullYear();</w:t>
      </w:r>
      <w:r>
        <w:rPr>
          <w:i/>
          <w:iCs/>
          <w:sz w:val="18"/>
          <w:szCs w:val="18"/>
          <w:u w:val="single"/>
        </w:rPr>
        <w:t>//</w:t>
      </w:r>
      <w:r>
        <w:rPr>
          <w:rFonts w:hint="eastAsia"/>
          <w:i/>
          <w:iCs/>
          <w:sz w:val="18"/>
          <w:szCs w:val="18"/>
          <w:u w:val="single"/>
        </w:rPr>
        <w:t>年</w:t>
      </w:r>
    </w:p>
    <w:p w:rsidR="00922A13" w:rsidRDefault="00922A13" w:rsidP="00AA39E2">
      <w:pPr>
        <w:pStyle w:val="1"/>
        <w:numPr>
          <w:ilvl w:val="2"/>
          <w:numId w:val="32"/>
        </w:numPr>
        <w:ind w:firstLineChars="0"/>
        <w:rPr>
          <w:i/>
          <w:iCs/>
          <w:sz w:val="18"/>
          <w:szCs w:val="18"/>
          <w:u w:val="single"/>
        </w:rPr>
      </w:pPr>
      <w:r>
        <w:rPr>
          <w:szCs w:val="21"/>
        </w:rPr>
        <w:t>var m=time.getMonth()+1;</w:t>
      </w:r>
      <w:r>
        <w:rPr>
          <w:i/>
          <w:iCs/>
          <w:sz w:val="18"/>
          <w:szCs w:val="18"/>
          <w:u w:val="single"/>
        </w:rPr>
        <w:t>//</w:t>
      </w:r>
      <w:r>
        <w:rPr>
          <w:rFonts w:hint="eastAsia"/>
          <w:i/>
          <w:iCs/>
          <w:sz w:val="18"/>
          <w:szCs w:val="18"/>
          <w:u w:val="single"/>
        </w:rPr>
        <w:t>月</w:t>
      </w:r>
      <w:r>
        <w:rPr>
          <w:i/>
          <w:iCs/>
          <w:sz w:val="18"/>
          <w:szCs w:val="18"/>
          <w:u w:val="single"/>
        </w:rPr>
        <w:t>,</w:t>
      </w:r>
      <w:r>
        <w:rPr>
          <w:rFonts w:hint="eastAsia"/>
          <w:i/>
          <w:iCs/>
          <w:sz w:val="18"/>
          <w:szCs w:val="18"/>
          <w:u w:val="single"/>
        </w:rPr>
        <w:t>表示</w:t>
      </w:r>
      <w:r>
        <w:rPr>
          <w:i/>
          <w:iCs/>
          <w:sz w:val="18"/>
          <w:szCs w:val="18"/>
          <w:u w:val="single"/>
        </w:rPr>
        <w:t xml:space="preserve"> </w:t>
      </w:r>
      <w:r>
        <w:rPr>
          <w:rFonts w:hint="eastAsia"/>
          <w:i/>
          <w:iCs/>
          <w:sz w:val="18"/>
          <w:szCs w:val="18"/>
          <w:u w:val="single"/>
        </w:rPr>
        <w:t>从</w:t>
      </w:r>
      <w:r>
        <w:rPr>
          <w:i/>
          <w:iCs/>
          <w:sz w:val="18"/>
          <w:szCs w:val="18"/>
          <w:u w:val="single"/>
        </w:rPr>
        <w:t>0</w:t>
      </w:r>
      <w:r>
        <w:rPr>
          <w:rFonts w:hint="eastAsia"/>
          <w:i/>
          <w:iCs/>
          <w:sz w:val="18"/>
          <w:szCs w:val="18"/>
          <w:u w:val="single"/>
        </w:rPr>
        <w:t>开始，一月是</w:t>
      </w:r>
      <w:r>
        <w:rPr>
          <w:i/>
          <w:iCs/>
          <w:sz w:val="18"/>
          <w:szCs w:val="18"/>
          <w:u w:val="single"/>
        </w:rPr>
        <w:t>0</w:t>
      </w:r>
      <w:r>
        <w:rPr>
          <w:rFonts w:hint="eastAsia"/>
          <w:i/>
          <w:iCs/>
          <w:sz w:val="18"/>
          <w:szCs w:val="18"/>
          <w:u w:val="single"/>
        </w:rPr>
        <w:t>、二月是</w:t>
      </w:r>
      <w:r>
        <w:rPr>
          <w:i/>
          <w:iCs/>
          <w:sz w:val="18"/>
          <w:szCs w:val="18"/>
          <w:u w:val="single"/>
        </w:rPr>
        <w:t>1</w:t>
      </w:r>
    </w:p>
    <w:p w:rsidR="00922A13" w:rsidRDefault="00922A13" w:rsidP="00AA39E2">
      <w:pPr>
        <w:pStyle w:val="1"/>
        <w:numPr>
          <w:ilvl w:val="2"/>
          <w:numId w:val="32"/>
        </w:numPr>
        <w:ind w:firstLineChars="0"/>
        <w:rPr>
          <w:i/>
          <w:iCs/>
          <w:sz w:val="18"/>
          <w:szCs w:val="18"/>
          <w:u w:val="single"/>
        </w:rPr>
      </w:pPr>
      <w:r>
        <w:rPr>
          <w:szCs w:val="21"/>
        </w:rPr>
        <w:t>var day=time.getDate();</w:t>
      </w:r>
      <w:r>
        <w:rPr>
          <w:i/>
          <w:iCs/>
          <w:sz w:val="18"/>
          <w:szCs w:val="18"/>
          <w:u w:val="single"/>
        </w:rPr>
        <w:t>//</w:t>
      </w:r>
      <w:r>
        <w:rPr>
          <w:rFonts w:hint="eastAsia"/>
          <w:i/>
          <w:iCs/>
          <w:sz w:val="18"/>
          <w:szCs w:val="18"/>
          <w:u w:val="single"/>
        </w:rPr>
        <w:t>日</w:t>
      </w:r>
    </w:p>
    <w:p w:rsidR="00922A13" w:rsidRDefault="00922A13" w:rsidP="00AA39E2">
      <w:pPr>
        <w:pStyle w:val="1"/>
        <w:numPr>
          <w:ilvl w:val="2"/>
          <w:numId w:val="32"/>
        </w:numPr>
        <w:ind w:firstLineChars="0"/>
        <w:rPr>
          <w:i/>
          <w:iCs/>
          <w:sz w:val="18"/>
          <w:szCs w:val="18"/>
          <w:u w:val="single"/>
        </w:rPr>
      </w:pPr>
      <w:r>
        <w:rPr>
          <w:szCs w:val="21"/>
        </w:rPr>
        <w:t>var week=time.getDay();</w:t>
      </w:r>
      <w:r>
        <w:rPr>
          <w:i/>
          <w:iCs/>
          <w:sz w:val="18"/>
          <w:szCs w:val="18"/>
          <w:u w:val="single"/>
        </w:rPr>
        <w:t>//</w:t>
      </w:r>
      <w:r>
        <w:rPr>
          <w:rFonts w:hint="eastAsia"/>
          <w:i/>
          <w:iCs/>
          <w:sz w:val="18"/>
          <w:szCs w:val="18"/>
          <w:u w:val="single"/>
        </w:rPr>
        <w:t>星期</w:t>
      </w:r>
      <w:r>
        <w:rPr>
          <w:i/>
          <w:iCs/>
          <w:sz w:val="18"/>
          <w:szCs w:val="18"/>
          <w:u w:val="single"/>
        </w:rPr>
        <w:t xml:space="preserve"> </w:t>
      </w:r>
      <w:r>
        <w:rPr>
          <w:rFonts w:hint="eastAsia"/>
          <w:i/>
          <w:iCs/>
          <w:sz w:val="18"/>
          <w:szCs w:val="18"/>
          <w:u w:val="single"/>
        </w:rPr>
        <w:t>，从</w:t>
      </w:r>
      <w:r>
        <w:rPr>
          <w:i/>
          <w:iCs/>
          <w:sz w:val="18"/>
          <w:szCs w:val="18"/>
          <w:u w:val="single"/>
        </w:rPr>
        <w:t>0</w:t>
      </w:r>
      <w:r>
        <w:rPr>
          <w:rFonts w:hint="eastAsia"/>
          <w:i/>
          <w:iCs/>
          <w:sz w:val="18"/>
          <w:szCs w:val="18"/>
          <w:u w:val="single"/>
        </w:rPr>
        <w:t>开始，</w:t>
      </w:r>
      <w:r>
        <w:rPr>
          <w:i/>
          <w:iCs/>
          <w:sz w:val="18"/>
          <w:szCs w:val="18"/>
          <w:u w:val="single"/>
        </w:rPr>
        <w:t xml:space="preserve"> 0</w:t>
      </w:r>
      <w:r>
        <w:rPr>
          <w:rFonts w:hint="eastAsia"/>
          <w:i/>
          <w:iCs/>
          <w:sz w:val="18"/>
          <w:szCs w:val="18"/>
          <w:u w:val="single"/>
        </w:rPr>
        <w:t>是周日</w:t>
      </w:r>
    </w:p>
    <w:p w:rsidR="00922A13" w:rsidRDefault="00922A13" w:rsidP="00AA39E2">
      <w:pPr>
        <w:pStyle w:val="1"/>
        <w:numPr>
          <w:ilvl w:val="2"/>
          <w:numId w:val="32"/>
        </w:numPr>
        <w:ind w:firstLineChars="0"/>
        <w:rPr>
          <w:szCs w:val="21"/>
        </w:rPr>
      </w:pPr>
      <w:r>
        <w:rPr>
          <w:szCs w:val="21"/>
        </w:rPr>
        <w:t>var h=time.getHours();</w:t>
      </w:r>
    </w:p>
    <w:p w:rsidR="00922A13" w:rsidRDefault="00922A13" w:rsidP="00AA39E2">
      <w:pPr>
        <w:pStyle w:val="1"/>
        <w:numPr>
          <w:ilvl w:val="2"/>
          <w:numId w:val="32"/>
        </w:numPr>
        <w:ind w:firstLineChars="0"/>
        <w:rPr>
          <w:szCs w:val="21"/>
        </w:rPr>
      </w:pPr>
      <w:r>
        <w:rPr>
          <w:szCs w:val="21"/>
        </w:rPr>
        <w:t>var minu=time.getMinutes();</w:t>
      </w:r>
    </w:p>
    <w:p w:rsidR="00922A13" w:rsidRDefault="00922A13" w:rsidP="00AA39E2">
      <w:pPr>
        <w:pStyle w:val="1"/>
        <w:numPr>
          <w:ilvl w:val="2"/>
          <w:numId w:val="32"/>
        </w:numPr>
        <w:ind w:firstLineChars="0"/>
        <w:rPr>
          <w:i/>
          <w:iCs/>
          <w:sz w:val="18"/>
          <w:szCs w:val="18"/>
          <w:u w:val="single"/>
        </w:rPr>
      </w:pPr>
      <w:r>
        <w:rPr>
          <w:szCs w:val="21"/>
        </w:rPr>
        <w:t>var s=time.getSeconds();</w:t>
      </w:r>
      <w:r>
        <w:rPr>
          <w:i/>
          <w:iCs/>
          <w:sz w:val="18"/>
          <w:szCs w:val="18"/>
          <w:u w:val="single"/>
        </w:rPr>
        <w:t>//</w:t>
      </w:r>
      <w:r>
        <w:rPr>
          <w:rFonts w:hint="eastAsia"/>
          <w:i/>
          <w:iCs/>
          <w:sz w:val="18"/>
          <w:szCs w:val="18"/>
          <w:u w:val="single"/>
        </w:rPr>
        <w:t>秒</w:t>
      </w:r>
    </w:p>
    <w:p w:rsidR="00922A13" w:rsidRDefault="00922A13" w:rsidP="00AA39E2">
      <w:pPr>
        <w:pStyle w:val="1"/>
        <w:numPr>
          <w:ilvl w:val="2"/>
          <w:numId w:val="32"/>
        </w:numPr>
        <w:ind w:firstLineChars="0"/>
        <w:rPr>
          <w:i/>
          <w:iCs/>
          <w:sz w:val="18"/>
          <w:szCs w:val="18"/>
          <w:u w:val="single"/>
        </w:rPr>
      </w:pPr>
      <w:r>
        <w:rPr>
          <w:szCs w:val="21"/>
        </w:rPr>
        <w:t>var ms=time.getMilliseconds();</w:t>
      </w:r>
      <w:r>
        <w:rPr>
          <w:i/>
          <w:iCs/>
          <w:sz w:val="18"/>
          <w:szCs w:val="18"/>
          <w:u w:val="single"/>
        </w:rPr>
        <w:t>//</w:t>
      </w:r>
      <w:r>
        <w:rPr>
          <w:rFonts w:hint="eastAsia"/>
          <w:i/>
          <w:iCs/>
          <w:sz w:val="18"/>
          <w:szCs w:val="18"/>
          <w:u w:val="single"/>
        </w:rPr>
        <w:t>毫秒</w:t>
      </w:r>
    </w:p>
    <w:p w:rsidR="00922A13" w:rsidRDefault="00922A13" w:rsidP="00AA39E2">
      <w:pPr>
        <w:pStyle w:val="1"/>
        <w:numPr>
          <w:ilvl w:val="2"/>
          <w:numId w:val="32"/>
        </w:numPr>
        <w:ind w:firstLineChars="0"/>
        <w:rPr>
          <w:i/>
          <w:iCs/>
          <w:sz w:val="18"/>
          <w:szCs w:val="18"/>
          <w:u w:val="single"/>
        </w:rPr>
      </w:pPr>
      <w:r>
        <w:rPr>
          <w:szCs w:val="21"/>
        </w:rPr>
        <w:t>time.getTime()</w:t>
      </w:r>
      <w:r>
        <w:rPr>
          <w:i/>
          <w:iCs/>
          <w:sz w:val="18"/>
          <w:szCs w:val="18"/>
          <w:u w:val="single"/>
        </w:rPr>
        <w:t>//</w:t>
      </w:r>
      <w:r>
        <w:rPr>
          <w:rFonts w:hint="eastAsia"/>
          <w:i/>
          <w:iCs/>
          <w:sz w:val="18"/>
          <w:szCs w:val="18"/>
          <w:u w:val="single"/>
        </w:rPr>
        <w:t>当前到</w:t>
      </w:r>
      <w:r>
        <w:rPr>
          <w:i/>
          <w:iCs/>
          <w:sz w:val="18"/>
          <w:szCs w:val="18"/>
          <w:u w:val="single"/>
        </w:rPr>
        <w:t>1970</w:t>
      </w:r>
      <w:r>
        <w:rPr>
          <w:rFonts w:hint="eastAsia"/>
          <w:i/>
          <w:iCs/>
          <w:sz w:val="18"/>
          <w:szCs w:val="18"/>
          <w:u w:val="single"/>
        </w:rPr>
        <w:t>年</w:t>
      </w:r>
      <w:r>
        <w:rPr>
          <w:i/>
          <w:iCs/>
          <w:sz w:val="18"/>
          <w:szCs w:val="18"/>
          <w:u w:val="single"/>
        </w:rPr>
        <w:t>1</w:t>
      </w:r>
      <w:r>
        <w:rPr>
          <w:rFonts w:hint="eastAsia"/>
          <w:i/>
          <w:iCs/>
          <w:sz w:val="18"/>
          <w:szCs w:val="18"/>
          <w:u w:val="single"/>
        </w:rPr>
        <w:t>月</w:t>
      </w:r>
      <w:r>
        <w:rPr>
          <w:i/>
          <w:iCs/>
          <w:sz w:val="18"/>
          <w:szCs w:val="18"/>
          <w:u w:val="single"/>
        </w:rPr>
        <w:t>1</w:t>
      </w:r>
      <w:r>
        <w:rPr>
          <w:rFonts w:hint="eastAsia"/>
          <w:i/>
          <w:iCs/>
          <w:sz w:val="18"/>
          <w:szCs w:val="18"/>
          <w:u w:val="single"/>
        </w:rPr>
        <w:t>日的毫秒数</w:t>
      </w:r>
    </w:p>
    <w:p w:rsidR="00922A13" w:rsidRDefault="00922A13" w:rsidP="00AA39E2">
      <w:pPr>
        <w:pStyle w:val="1"/>
        <w:numPr>
          <w:ilvl w:val="0"/>
          <w:numId w:val="26"/>
        </w:numPr>
        <w:ind w:left="360" w:firstLineChars="0" w:hanging="360"/>
        <w:rPr>
          <w:rFonts w:ascii="宋体"/>
          <w:b/>
        </w:rPr>
      </w:pPr>
      <w:r>
        <w:rPr>
          <w:rFonts w:ascii="宋体" w:hAnsi="宋体" w:hint="eastAsia"/>
          <w:b/>
        </w:rPr>
        <w:t>时间类创建实例时带参数的方式有几种</w:t>
      </w:r>
    </w:p>
    <w:p w:rsidR="00922A13" w:rsidRDefault="00922A13" w:rsidP="0096686C">
      <w:pPr>
        <w:pStyle w:val="1"/>
        <w:ind w:leftChars="171" w:left="31680" w:firstLineChars="0" w:firstLine="0"/>
        <w:rPr>
          <w:rFonts w:ascii="宋体" w:hAnsi="宋体"/>
        </w:rPr>
      </w:pPr>
      <w:r>
        <w:rPr>
          <w:rFonts w:ascii="宋体" w:hAnsi="宋体" w:hint="eastAsia"/>
        </w:rPr>
        <w:t>答：</w:t>
      </w:r>
      <w:r>
        <w:rPr>
          <w:rFonts w:ascii="宋体" w:hAnsi="宋体"/>
        </w:rPr>
        <w:t>var d1 = new Date();</w:t>
      </w:r>
    </w:p>
    <w:p w:rsidR="00922A13" w:rsidRDefault="00922A13" w:rsidP="0096686C">
      <w:pPr>
        <w:pStyle w:val="1"/>
        <w:ind w:firstLineChars="400" w:firstLine="31680"/>
        <w:rPr>
          <w:rFonts w:ascii="宋体" w:hAnsi="宋体"/>
        </w:rPr>
      </w:pPr>
      <w:r>
        <w:rPr>
          <w:rFonts w:ascii="宋体" w:hAnsi="宋体"/>
        </w:rPr>
        <w:t>var d2 = new Date('2009-08-08 12:12:12');</w:t>
      </w:r>
    </w:p>
    <w:p w:rsidR="00922A13" w:rsidRDefault="00922A13" w:rsidP="0096686C">
      <w:pPr>
        <w:pStyle w:val="1"/>
        <w:ind w:firstLineChars="400" w:firstLine="31680"/>
        <w:rPr>
          <w:rFonts w:ascii="宋体" w:hAnsi="宋体"/>
        </w:rPr>
      </w:pPr>
      <w:r>
        <w:rPr>
          <w:rFonts w:ascii="宋体" w:hAnsi="宋体"/>
        </w:rPr>
        <w:t>var d3 = new Date('2009, 8, 8 4:4:4');</w:t>
      </w:r>
    </w:p>
    <w:p w:rsidR="00922A13" w:rsidRDefault="00922A13" w:rsidP="00AA39E2">
      <w:pPr>
        <w:pStyle w:val="1"/>
        <w:numPr>
          <w:ilvl w:val="0"/>
          <w:numId w:val="26"/>
        </w:numPr>
        <w:ind w:left="360" w:firstLineChars="0" w:hanging="360"/>
        <w:rPr>
          <w:rFonts w:ascii="宋体"/>
          <w:b/>
        </w:rPr>
      </w:pPr>
      <w:r>
        <w:rPr>
          <w:rFonts w:ascii="宋体" w:hAnsi="宋体" w:hint="eastAsia"/>
          <w:b/>
        </w:rPr>
        <w:t>说一说</w:t>
      </w:r>
      <w:r>
        <w:rPr>
          <w:rFonts w:ascii="宋体" w:hAnsi="宋体"/>
          <w:b/>
        </w:rPr>
        <w:t>Date</w:t>
      </w:r>
      <w:r>
        <w:rPr>
          <w:rFonts w:ascii="宋体" w:hAnsi="宋体" w:hint="eastAsia"/>
          <w:b/>
        </w:rPr>
        <w:t>类中的</w:t>
      </w:r>
      <w:r>
        <w:rPr>
          <w:rFonts w:ascii="宋体" w:hAnsi="宋体"/>
          <w:b/>
        </w:rPr>
        <w:t>getTime</w:t>
      </w:r>
      <w:r>
        <w:rPr>
          <w:rFonts w:ascii="宋体" w:hAnsi="宋体" w:hint="eastAsia"/>
          <w:b/>
        </w:rPr>
        <w:t>方法</w:t>
      </w:r>
    </w:p>
    <w:p w:rsidR="00922A13" w:rsidRDefault="00922A13" w:rsidP="00AA39E2">
      <w:pPr>
        <w:pStyle w:val="1"/>
        <w:ind w:left="360" w:firstLineChars="0" w:firstLine="0"/>
        <w:rPr>
          <w:rFonts w:ascii="宋体"/>
        </w:rPr>
      </w:pPr>
      <w:r>
        <w:rPr>
          <w:rFonts w:ascii="宋体" w:hAnsi="宋体" w:hint="eastAsia"/>
        </w:rPr>
        <w:t>答：</w:t>
      </w:r>
      <w:r>
        <w:rPr>
          <w:rFonts w:ascii="宋体" w:hAnsi="宋体"/>
        </w:rPr>
        <w:t xml:space="preserve">getTime() </w:t>
      </w:r>
      <w:r>
        <w:rPr>
          <w:rFonts w:ascii="宋体" w:hAnsi="宋体" w:hint="eastAsia"/>
        </w:rPr>
        <w:t>方法可返回当下（或某一时间点）距</w:t>
      </w:r>
      <w:r>
        <w:rPr>
          <w:rFonts w:ascii="宋体" w:hAnsi="宋体"/>
        </w:rPr>
        <w:t xml:space="preserve"> 1970 </w:t>
      </w:r>
      <w:r>
        <w:rPr>
          <w:rFonts w:ascii="宋体" w:hAnsi="宋体" w:hint="eastAsia"/>
        </w:rPr>
        <w:t>年</w:t>
      </w:r>
      <w:r>
        <w:rPr>
          <w:rFonts w:ascii="宋体" w:hAnsi="宋体"/>
        </w:rPr>
        <w:t xml:space="preserve"> 1 </w:t>
      </w:r>
      <w:r>
        <w:rPr>
          <w:rFonts w:ascii="宋体" w:hAnsi="宋体" w:hint="eastAsia"/>
        </w:rPr>
        <w:t>月</w:t>
      </w:r>
      <w:r>
        <w:rPr>
          <w:rFonts w:ascii="宋体" w:hAnsi="宋体"/>
        </w:rPr>
        <w:t xml:space="preserve"> 1 </w:t>
      </w:r>
      <w:r>
        <w:rPr>
          <w:rFonts w:ascii="宋体" w:hAnsi="宋体" w:hint="eastAsia"/>
        </w:rPr>
        <w:t>日之间的毫秒数。</w:t>
      </w:r>
    </w:p>
    <w:p w:rsidR="00922A13" w:rsidRDefault="00922A13" w:rsidP="00AA39E2">
      <w:pPr>
        <w:pStyle w:val="1"/>
        <w:numPr>
          <w:ilvl w:val="0"/>
          <w:numId w:val="26"/>
        </w:numPr>
        <w:ind w:left="360" w:firstLineChars="0" w:hanging="360"/>
        <w:rPr>
          <w:rFonts w:ascii="宋体"/>
          <w:b/>
        </w:rPr>
      </w:pPr>
      <w:r>
        <w:rPr>
          <w:rFonts w:ascii="宋体" w:hAnsi="宋体"/>
          <w:b/>
        </w:rPr>
        <w:t>this</w:t>
      </w:r>
      <w:r>
        <w:rPr>
          <w:rFonts w:ascii="宋体" w:hAnsi="宋体" w:hint="eastAsia"/>
          <w:b/>
        </w:rPr>
        <w:t>关键字是表示什么意思？</w:t>
      </w:r>
    </w:p>
    <w:p w:rsidR="00922A13" w:rsidRDefault="00922A13" w:rsidP="00AA39E2">
      <w:pPr>
        <w:pStyle w:val="1"/>
        <w:ind w:firstLineChars="0" w:firstLine="0"/>
        <w:rPr>
          <w:rFonts w:ascii="宋体"/>
          <w:bCs/>
        </w:rPr>
      </w:pPr>
      <w:r>
        <w:rPr>
          <w:rFonts w:ascii="宋体" w:hAnsi="宋体" w:hint="eastAsia"/>
          <w:bCs/>
        </w:rPr>
        <w:t>答：谁调用指向谁，详细见：《</w:t>
      </w:r>
      <w:r>
        <w:rPr>
          <w:rFonts w:ascii="宋体" w:hAnsi="宋体"/>
          <w:bCs/>
        </w:rPr>
        <w:t>this</w:t>
      </w:r>
      <w:r>
        <w:rPr>
          <w:rFonts w:ascii="宋体" w:hAnsi="宋体" w:hint="eastAsia"/>
          <w:bCs/>
        </w:rPr>
        <w:t>关键字》文档</w:t>
      </w:r>
    </w:p>
    <w:p w:rsidR="00922A13" w:rsidRDefault="00922A13" w:rsidP="00AA39E2">
      <w:pPr>
        <w:pStyle w:val="1"/>
        <w:numPr>
          <w:ilvl w:val="0"/>
          <w:numId w:val="26"/>
        </w:numPr>
        <w:ind w:left="360" w:firstLineChars="0" w:hanging="360"/>
        <w:rPr>
          <w:rFonts w:ascii="宋体"/>
          <w:b/>
        </w:rPr>
      </w:pPr>
      <w:r>
        <w:rPr>
          <w:rFonts w:ascii="宋体" w:hAnsi="宋体"/>
          <w:b/>
        </w:rPr>
        <w:t>innerText</w:t>
      </w:r>
      <w:r>
        <w:rPr>
          <w:rFonts w:ascii="宋体" w:hAnsi="宋体" w:hint="eastAsia"/>
          <w:b/>
        </w:rPr>
        <w:t>这个属性</w:t>
      </w:r>
      <w:r>
        <w:rPr>
          <w:rFonts w:ascii="宋体" w:hAnsi="宋体"/>
          <w:b/>
        </w:rPr>
        <w:t>firefox</w:t>
      </w:r>
      <w:r>
        <w:rPr>
          <w:rFonts w:ascii="宋体" w:hAnsi="宋体" w:hint="eastAsia"/>
          <w:b/>
        </w:rPr>
        <w:t>浏览是不支持的，</w:t>
      </w:r>
      <w:r>
        <w:rPr>
          <w:rFonts w:ascii="宋体" w:hAnsi="宋体"/>
          <w:b/>
        </w:rPr>
        <w:t>firefox</w:t>
      </w:r>
      <w:r>
        <w:rPr>
          <w:rFonts w:ascii="宋体" w:hAnsi="宋体" w:hint="eastAsia"/>
          <w:b/>
        </w:rPr>
        <w:t>用什么属性替代</w:t>
      </w:r>
      <w:r>
        <w:rPr>
          <w:rFonts w:ascii="宋体" w:hAnsi="宋体"/>
          <w:b/>
        </w:rPr>
        <w:t>innerText</w:t>
      </w:r>
      <w:r>
        <w:rPr>
          <w:rFonts w:ascii="宋体" w:hAnsi="宋体" w:hint="eastAsia"/>
          <w:b/>
        </w:rPr>
        <w:t>这个属性，请写一个没有浏览器兼容性的获取元素文本的方法。</w:t>
      </w:r>
    </w:p>
    <w:p w:rsidR="00922A13" w:rsidRDefault="00922A13" w:rsidP="00AA39E2">
      <w:pPr>
        <w:pStyle w:val="1"/>
        <w:ind w:left="360" w:firstLineChars="0" w:firstLine="0"/>
        <w:rPr>
          <w:rFonts w:ascii="宋体" w:hAnsi="宋体"/>
        </w:rPr>
      </w:pPr>
      <w:r>
        <w:rPr>
          <w:rFonts w:ascii="宋体" w:hAnsi="宋体" w:hint="eastAsia"/>
        </w:rPr>
        <w:t>答：</w:t>
      </w:r>
      <w:r>
        <w:rPr>
          <w:rFonts w:ascii="宋体" w:hAnsi="宋体"/>
        </w:rPr>
        <w:t>textContent</w:t>
      </w:r>
    </w:p>
    <w:p w:rsidR="00922A13" w:rsidRDefault="00922A13" w:rsidP="00AA39E2">
      <w:pPr>
        <w:pStyle w:val="1"/>
        <w:ind w:left="360" w:firstLineChars="0" w:firstLine="0"/>
        <w:jc w:val="center"/>
        <w:rPr>
          <w:rFonts w:ascii="宋体"/>
          <w:b/>
        </w:rPr>
      </w:pPr>
      <w:r w:rsidRPr="003A0E28">
        <w:rPr>
          <w:rFonts w:ascii="宋体"/>
          <w:b/>
        </w:rPr>
        <w:pict>
          <v:shape id="_x0000_i1074" type="#_x0000_t75" style="width:317.25pt;height:141pt;mso-position-horizontal-relative:page;mso-position-vertical-relative:page">
            <v:imagedata r:id="rId72" o:title=""/>
          </v:shape>
        </w:pict>
      </w:r>
    </w:p>
    <w:p w:rsidR="00922A13" w:rsidRDefault="00922A13" w:rsidP="00AA39E2">
      <w:pPr>
        <w:pStyle w:val="1"/>
        <w:ind w:left="360" w:firstLineChars="0" w:firstLine="0"/>
        <w:rPr>
          <w:rFonts w:ascii="宋体"/>
          <w:b/>
        </w:rPr>
      </w:pPr>
    </w:p>
    <w:p w:rsidR="00922A13" w:rsidRDefault="00922A13" w:rsidP="00AA39E2">
      <w:pPr>
        <w:pStyle w:val="1"/>
        <w:numPr>
          <w:ilvl w:val="0"/>
          <w:numId w:val="26"/>
        </w:numPr>
        <w:ind w:left="360" w:firstLineChars="0" w:hanging="360"/>
        <w:rPr>
          <w:rFonts w:ascii="宋体"/>
          <w:b/>
        </w:rPr>
      </w:pPr>
      <w:r>
        <w:rPr>
          <w:rFonts w:ascii="宋体" w:hAnsi="宋体" w:hint="eastAsia"/>
          <w:b/>
        </w:rPr>
        <w:t>如何获取网页元素的</w:t>
      </w:r>
      <w:r>
        <w:rPr>
          <w:rFonts w:ascii="宋体" w:hAnsi="宋体"/>
          <w:b/>
        </w:rPr>
        <w:t>css</w:t>
      </w:r>
      <w:r>
        <w:rPr>
          <w:rFonts w:ascii="宋体" w:hAnsi="宋体" w:hint="eastAsia"/>
          <w:b/>
        </w:rPr>
        <w:t>样式值？（要求浏览器兼容性问题）</w:t>
      </w:r>
    </w:p>
    <w:p w:rsidR="00922A13" w:rsidRDefault="00922A13" w:rsidP="00AA39E2">
      <w:pPr>
        <w:pStyle w:val="1"/>
        <w:ind w:left="360" w:firstLineChars="0" w:firstLine="0"/>
        <w:rPr>
          <w:rFonts w:ascii="宋体"/>
          <w:b/>
        </w:rPr>
      </w:pPr>
      <w:r>
        <w:rPr>
          <w:rFonts w:ascii="宋体" w:hAnsi="宋体" w:hint="eastAsia"/>
          <w:b/>
        </w:rPr>
        <w:t>答：</w:t>
      </w:r>
    </w:p>
    <w:p w:rsidR="00922A13" w:rsidRDefault="00922A13" w:rsidP="00AA39E2">
      <w:pPr>
        <w:pStyle w:val="1"/>
        <w:ind w:left="360" w:firstLineChars="0" w:firstLine="0"/>
        <w:rPr>
          <w:rFonts w:ascii="宋体"/>
          <w:bCs/>
        </w:rPr>
      </w:pPr>
      <w:r>
        <w:rPr>
          <w:rFonts w:ascii="宋体" w:hAnsi="宋体"/>
          <w:bCs/>
        </w:rPr>
        <w:t>if(window.getComputedStyle){</w:t>
      </w:r>
    </w:p>
    <w:p w:rsidR="00922A13" w:rsidRDefault="00922A13" w:rsidP="00AA39E2">
      <w:pPr>
        <w:pStyle w:val="1"/>
        <w:ind w:left="360" w:firstLineChars="0" w:firstLine="0"/>
        <w:rPr>
          <w:rFonts w:ascii="宋体"/>
          <w:bCs/>
          <w:i/>
          <w:iCs/>
          <w:sz w:val="18"/>
          <w:szCs w:val="18"/>
          <w:u w:val="single"/>
        </w:rPr>
      </w:pPr>
      <w:r>
        <w:rPr>
          <w:rFonts w:ascii="宋体"/>
          <w:bCs/>
        </w:rPr>
        <w:tab/>
      </w:r>
      <w:r>
        <w:rPr>
          <w:rFonts w:ascii="宋体"/>
          <w:bCs/>
        </w:rPr>
        <w:tab/>
      </w:r>
      <w:r>
        <w:rPr>
          <w:rFonts w:ascii="宋体" w:hAnsi="宋体"/>
          <w:bCs/>
        </w:rPr>
        <w:t>return window.getComputedStyle(ele,null);</w:t>
      </w:r>
      <w:r>
        <w:rPr>
          <w:rFonts w:ascii="宋体" w:hAnsi="宋体"/>
          <w:bCs/>
          <w:i/>
          <w:iCs/>
          <w:sz w:val="18"/>
          <w:szCs w:val="18"/>
          <w:u w:val="single"/>
        </w:rPr>
        <w:t>//</w:t>
      </w:r>
      <w:r>
        <w:rPr>
          <w:rFonts w:ascii="宋体" w:hAnsi="宋体" w:hint="eastAsia"/>
          <w:bCs/>
          <w:i/>
          <w:iCs/>
          <w:sz w:val="18"/>
          <w:szCs w:val="18"/>
          <w:u w:val="single"/>
        </w:rPr>
        <w:t>标准浏览器</w:t>
      </w:r>
    </w:p>
    <w:p w:rsidR="00922A13" w:rsidRDefault="00922A13" w:rsidP="00AA39E2">
      <w:pPr>
        <w:pStyle w:val="1"/>
        <w:ind w:left="360" w:firstLineChars="0" w:firstLine="0"/>
        <w:rPr>
          <w:rFonts w:ascii="宋体"/>
          <w:bCs/>
        </w:rPr>
      </w:pPr>
      <w:r>
        <w:rPr>
          <w:rFonts w:ascii="宋体"/>
          <w:bCs/>
        </w:rPr>
        <w:tab/>
      </w:r>
      <w:r>
        <w:rPr>
          <w:rFonts w:ascii="宋体"/>
          <w:bCs/>
        </w:rPr>
        <w:tab/>
        <w:t>}</w:t>
      </w:r>
      <w:r>
        <w:rPr>
          <w:rFonts w:ascii="宋体" w:hAnsi="宋体"/>
          <w:bCs/>
        </w:rPr>
        <w:t>else{</w:t>
      </w:r>
    </w:p>
    <w:p w:rsidR="00922A13" w:rsidRDefault="00922A13" w:rsidP="00AA39E2">
      <w:pPr>
        <w:pStyle w:val="1"/>
        <w:ind w:left="360" w:firstLineChars="0" w:firstLine="0"/>
        <w:rPr>
          <w:rFonts w:ascii="宋体"/>
          <w:bCs/>
        </w:rPr>
      </w:pPr>
      <w:r>
        <w:rPr>
          <w:rFonts w:ascii="宋体"/>
          <w:bCs/>
        </w:rPr>
        <w:tab/>
      </w:r>
      <w:r>
        <w:rPr>
          <w:rFonts w:ascii="宋体"/>
          <w:bCs/>
        </w:rPr>
        <w:tab/>
      </w:r>
      <w:r>
        <w:rPr>
          <w:rFonts w:ascii="宋体"/>
          <w:bCs/>
        </w:rPr>
        <w:tab/>
      </w:r>
      <w:r>
        <w:rPr>
          <w:rFonts w:ascii="宋体" w:hAnsi="宋体"/>
          <w:bCs/>
        </w:rPr>
        <w:t>ele.currentStyle;</w:t>
      </w:r>
      <w:r>
        <w:rPr>
          <w:rFonts w:ascii="宋体" w:hAnsi="宋体"/>
          <w:bCs/>
          <w:i/>
          <w:iCs/>
          <w:sz w:val="18"/>
          <w:szCs w:val="18"/>
          <w:u w:val="single"/>
        </w:rPr>
        <w:t>//currentStyle</w:t>
      </w:r>
      <w:r>
        <w:rPr>
          <w:rFonts w:ascii="宋体" w:hAnsi="宋体" w:hint="eastAsia"/>
          <w:bCs/>
          <w:i/>
          <w:iCs/>
          <w:sz w:val="18"/>
          <w:szCs w:val="18"/>
          <w:u w:val="single"/>
        </w:rPr>
        <w:t>是</w:t>
      </w:r>
      <w:r>
        <w:rPr>
          <w:rFonts w:ascii="宋体" w:hAnsi="宋体"/>
          <w:bCs/>
          <w:i/>
          <w:iCs/>
          <w:sz w:val="18"/>
          <w:szCs w:val="18"/>
          <w:u w:val="single"/>
        </w:rPr>
        <w:t>IE</w:t>
      </w:r>
      <w:r>
        <w:rPr>
          <w:rFonts w:ascii="宋体" w:hAnsi="宋体" w:hint="eastAsia"/>
          <w:bCs/>
          <w:i/>
          <w:iCs/>
          <w:sz w:val="18"/>
          <w:szCs w:val="18"/>
          <w:u w:val="single"/>
        </w:rPr>
        <w:t>的属性</w:t>
      </w:r>
    </w:p>
    <w:p w:rsidR="00922A13" w:rsidRDefault="00922A13" w:rsidP="00AA39E2">
      <w:pPr>
        <w:pStyle w:val="1"/>
        <w:ind w:left="360" w:firstLineChars="0" w:firstLine="0"/>
        <w:rPr>
          <w:rFonts w:ascii="宋体"/>
          <w:b/>
        </w:rPr>
      </w:pPr>
      <w:r>
        <w:rPr>
          <w:rFonts w:ascii="宋体"/>
          <w:bCs/>
        </w:rPr>
        <w:tab/>
      </w:r>
      <w:r>
        <w:rPr>
          <w:rFonts w:ascii="宋体"/>
          <w:bCs/>
        </w:rPr>
        <w:tab/>
      </w:r>
      <w:r>
        <w:rPr>
          <w:rFonts w:ascii="宋体"/>
          <w:bCs/>
        </w:rPr>
        <w:tab/>
        <w:t>}</w:t>
      </w:r>
    </w:p>
    <w:p w:rsidR="00922A13" w:rsidRDefault="00922A13" w:rsidP="00AA39E2">
      <w:pPr>
        <w:pStyle w:val="1"/>
        <w:numPr>
          <w:ilvl w:val="0"/>
          <w:numId w:val="26"/>
        </w:numPr>
        <w:ind w:left="360" w:firstLineChars="0" w:hanging="360"/>
        <w:rPr>
          <w:rFonts w:ascii="宋体" w:hAnsi="宋体"/>
          <w:b/>
        </w:rPr>
      </w:pPr>
      <w:r>
        <w:rPr>
          <w:rFonts w:ascii="宋体" w:hAnsi="宋体" w:hint="eastAsia"/>
          <w:b/>
        </w:rPr>
        <w:t>点击下面的</w:t>
      </w:r>
      <w:r>
        <w:rPr>
          <w:rFonts w:ascii="宋体" w:hAnsi="宋体"/>
          <w:b/>
        </w:rPr>
        <w:t>li</w:t>
      </w:r>
      <w:r>
        <w:rPr>
          <w:rFonts w:ascii="宋体" w:hAnsi="宋体" w:hint="eastAsia"/>
          <w:b/>
        </w:rPr>
        <w:t>，会弹出什么结果，为什么？如果能点击</w:t>
      </w:r>
      <w:r>
        <w:rPr>
          <w:rFonts w:ascii="宋体" w:hAnsi="宋体"/>
          <w:b/>
        </w:rPr>
        <w:t>li</w:t>
      </w:r>
      <w:r>
        <w:rPr>
          <w:rFonts w:ascii="宋体" w:hAnsi="宋体" w:hint="eastAsia"/>
          <w:b/>
        </w:rPr>
        <w:t>的时候，弹出对应的索引号。</w:t>
      </w:r>
      <w:r>
        <w:rPr>
          <w:rFonts w:ascii="宋体"/>
          <w:b/>
        </w:rPr>
        <w:br/>
      </w:r>
      <w:r>
        <w:rPr>
          <w:rFonts w:ascii="宋体" w:hAnsi="宋体"/>
          <w:b/>
        </w:rPr>
        <w:t>&lt;ul&gt;</w:t>
      </w:r>
    </w:p>
    <w:p w:rsidR="00922A13" w:rsidRDefault="00922A13" w:rsidP="00AA39E2">
      <w:pPr>
        <w:pStyle w:val="1"/>
        <w:ind w:left="360" w:firstLineChars="0" w:firstLine="0"/>
        <w:rPr>
          <w:rFonts w:ascii="宋体"/>
          <w:b/>
        </w:rPr>
      </w:pPr>
      <w:r>
        <w:rPr>
          <w:rFonts w:ascii="宋体" w:hAnsi="宋体"/>
          <w:b/>
        </w:rPr>
        <w:t>&lt;li&gt;</w:t>
      </w:r>
      <w:r>
        <w:rPr>
          <w:rFonts w:ascii="宋体" w:hAnsi="宋体" w:hint="eastAsia"/>
          <w:b/>
        </w:rPr>
        <w:t>列表一</w:t>
      </w:r>
      <w:r>
        <w:rPr>
          <w:rFonts w:ascii="宋体" w:hAnsi="宋体"/>
          <w:b/>
        </w:rPr>
        <w:t>&lt;/li&gt;</w:t>
      </w:r>
    </w:p>
    <w:p w:rsidR="00922A13" w:rsidRDefault="00922A13" w:rsidP="00AA39E2">
      <w:pPr>
        <w:pStyle w:val="1"/>
        <w:ind w:left="360" w:firstLineChars="0" w:firstLine="0"/>
        <w:rPr>
          <w:rFonts w:ascii="宋体"/>
          <w:b/>
        </w:rPr>
      </w:pPr>
      <w:r>
        <w:rPr>
          <w:rFonts w:ascii="宋体" w:hAnsi="宋体"/>
          <w:b/>
        </w:rPr>
        <w:t>&lt;li&gt;</w:t>
      </w:r>
      <w:r>
        <w:rPr>
          <w:rFonts w:ascii="宋体" w:hAnsi="宋体" w:hint="eastAsia"/>
          <w:b/>
        </w:rPr>
        <w:t>列表二</w:t>
      </w:r>
      <w:r>
        <w:rPr>
          <w:rFonts w:ascii="宋体" w:hAnsi="宋体"/>
          <w:b/>
        </w:rPr>
        <w:t>&lt;/li&gt;</w:t>
      </w:r>
    </w:p>
    <w:p w:rsidR="00922A13" w:rsidRDefault="00922A13" w:rsidP="00AA39E2">
      <w:pPr>
        <w:pStyle w:val="1"/>
        <w:ind w:left="360" w:firstLineChars="0" w:firstLine="0"/>
        <w:rPr>
          <w:rFonts w:ascii="宋体"/>
          <w:b/>
        </w:rPr>
      </w:pPr>
      <w:r>
        <w:rPr>
          <w:rFonts w:ascii="宋体" w:hAnsi="宋体"/>
          <w:b/>
        </w:rPr>
        <w:t>&lt;li&gt;</w:t>
      </w:r>
      <w:r>
        <w:rPr>
          <w:rFonts w:ascii="宋体" w:hAnsi="宋体" w:hint="eastAsia"/>
          <w:b/>
        </w:rPr>
        <w:t>列表三</w:t>
      </w:r>
      <w:r>
        <w:rPr>
          <w:rFonts w:ascii="宋体" w:hAnsi="宋体"/>
          <w:b/>
        </w:rPr>
        <w:t>&lt;/li&gt;</w:t>
      </w:r>
    </w:p>
    <w:p w:rsidR="00922A13" w:rsidRDefault="00922A13" w:rsidP="00AA39E2">
      <w:pPr>
        <w:pStyle w:val="1"/>
        <w:ind w:left="360" w:firstLineChars="0" w:firstLine="0"/>
        <w:rPr>
          <w:rFonts w:ascii="宋体" w:hAnsi="宋体"/>
          <w:b/>
        </w:rPr>
      </w:pPr>
      <w:r>
        <w:rPr>
          <w:rFonts w:ascii="宋体" w:hAnsi="宋体"/>
          <w:b/>
        </w:rPr>
        <w:t>&lt;/ul&gt;</w:t>
      </w:r>
    </w:p>
    <w:p w:rsidR="00922A13" w:rsidRDefault="00922A13" w:rsidP="00AA39E2">
      <w:pPr>
        <w:pStyle w:val="1"/>
        <w:ind w:left="360" w:firstLineChars="0" w:firstLine="0"/>
        <w:rPr>
          <w:rFonts w:ascii="宋体" w:hAnsi="宋体"/>
          <w:b/>
        </w:rPr>
      </w:pPr>
      <w:r>
        <w:rPr>
          <w:rFonts w:ascii="宋体" w:hAnsi="宋体"/>
          <w:b/>
        </w:rPr>
        <w:t>&lt;script&gt;</w:t>
      </w:r>
    </w:p>
    <w:p w:rsidR="00922A13" w:rsidRDefault="00922A13" w:rsidP="00AA39E2">
      <w:pPr>
        <w:pStyle w:val="1"/>
        <w:ind w:left="360" w:firstLineChars="0" w:firstLine="0"/>
        <w:rPr>
          <w:rFonts w:ascii="宋体" w:hAnsi="宋体"/>
          <w:b/>
        </w:rPr>
      </w:pPr>
      <w:r>
        <w:rPr>
          <w:rFonts w:ascii="宋体" w:hAnsi="宋体"/>
          <w:b/>
        </w:rPr>
        <w:t>var aLi=document.getElementsByTagName('li');</w:t>
      </w:r>
    </w:p>
    <w:p w:rsidR="00922A13" w:rsidRDefault="00922A13" w:rsidP="00AA39E2">
      <w:pPr>
        <w:pStyle w:val="1"/>
        <w:ind w:left="360" w:firstLineChars="0" w:firstLine="0"/>
        <w:rPr>
          <w:rFonts w:ascii="宋体" w:hAnsi="宋体"/>
          <w:b/>
        </w:rPr>
      </w:pPr>
      <w:r>
        <w:rPr>
          <w:rFonts w:ascii="宋体" w:hAnsi="宋体"/>
          <w:b/>
        </w:rPr>
        <w:t>for(var i=0; i&lt;aLi.length; i++)</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hAnsi="宋体"/>
          <w:b/>
        </w:rPr>
      </w:pPr>
      <w:r>
        <w:rPr>
          <w:rFonts w:ascii="宋体" w:hAnsi="宋体"/>
          <w:b/>
        </w:rPr>
        <w:t>aLi[i].onclick=function()</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hAnsi="宋体"/>
          <w:b/>
        </w:rPr>
      </w:pPr>
      <w:r>
        <w:rPr>
          <w:rFonts w:ascii="宋体" w:hAnsi="宋体"/>
          <w:b/>
        </w:rPr>
        <w:t>alert(i);</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hAnsi="宋体"/>
          <w:b/>
        </w:rPr>
      </w:pPr>
      <w:r>
        <w:rPr>
          <w:rFonts w:ascii="宋体" w:hAnsi="宋体"/>
          <w:b/>
        </w:rPr>
        <w:t>}</w:t>
      </w:r>
    </w:p>
    <w:p w:rsidR="00922A13" w:rsidRDefault="00922A13" w:rsidP="00AA39E2">
      <w:pPr>
        <w:pStyle w:val="1"/>
        <w:ind w:left="360" w:firstLineChars="0" w:firstLine="0"/>
        <w:rPr>
          <w:rFonts w:ascii="宋体" w:hAnsi="宋体"/>
          <w:b/>
        </w:rPr>
      </w:pPr>
      <w:r>
        <w:rPr>
          <w:rFonts w:ascii="宋体" w:hAnsi="宋体"/>
          <w:b/>
        </w:rPr>
        <w:t>&lt;/script&gt;</w:t>
      </w:r>
    </w:p>
    <w:p w:rsidR="00922A13" w:rsidRDefault="00922A13" w:rsidP="00AA39E2">
      <w:pPr>
        <w:pStyle w:val="1"/>
        <w:ind w:left="360" w:firstLineChars="0" w:firstLine="0"/>
        <w:rPr>
          <w:rFonts w:ascii="宋体"/>
          <w:bCs/>
        </w:rPr>
      </w:pPr>
      <w:r>
        <w:rPr>
          <w:rFonts w:ascii="宋体" w:hAnsi="宋体" w:hint="eastAsia"/>
          <w:bCs/>
        </w:rPr>
        <w:t>答：都会弹出</w:t>
      </w:r>
      <w:r>
        <w:rPr>
          <w:rFonts w:ascii="宋体" w:hAnsi="宋体"/>
          <w:bCs/>
        </w:rPr>
        <w:t>3</w:t>
      </w:r>
      <w:r>
        <w:rPr>
          <w:rFonts w:ascii="宋体" w:hAnsi="宋体" w:hint="eastAsia"/>
          <w:bCs/>
        </w:rPr>
        <w:t>，因为</w:t>
      </w:r>
      <w:r>
        <w:rPr>
          <w:rFonts w:ascii="宋体" w:hAnsi="宋体"/>
          <w:bCs/>
        </w:rPr>
        <w:t>for</w:t>
      </w:r>
      <w:r>
        <w:rPr>
          <w:rFonts w:ascii="宋体" w:hAnsi="宋体" w:hint="eastAsia"/>
          <w:bCs/>
        </w:rPr>
        <w:t>中的</w:t>
      </w:r>
      <w:r>
        <w:rPr>
          <w:rFonts w:ascii="宋体" w:hAnsi="宋体"/>
          <w:bCs/>
        </w:rPr>
        <w:t>i</w:t>
      </w:r>
      <w:r>
        <w:rPr>
          <w:rFonts w:ascii="宋体" w:hAnsi="宋体" w:hint="eastAsia"/>
          <w:bCs/>
        </w:rPr>
        <w:t>不是局部变量，是全局变量，</w:t>
      </w:r>
      <w:r>
        <w:rPr>
          <w:rFonts w:ascii="宋体" w:hAnsi="宋体"/>
          <w:bCs/>
        </w:rPr>
        <w:t>window</w:t>
      </w:r>
      <w:r>
        <w:rPr>
          <w:rFonts w:ascii="宋体" w:hAnsi="宋体" w:hint="eastAsia"/>
          <w:bCs/>
        </w:rPr>
        <w:t>的属性，是累加的结果。</w:t>
      </w:r>
    </w:p>
    <w:p w:rsidR="00922A13" w:rsidRDefault="00922A13" w:rsidP="00AA39E2">
      <w:pPr>
        <w:pStyle w:val="1"/>
        <w:ind w:firstLineChars="0" w:firstLine="0"/>
        <w:jc w:val="center"/>
        <w:rPr>
          <w:rFonts w:ascii="宋体"/>
          <w:bCs/>
        </w:rPr>
      </w:pPr>
      <w:r w:rsidRPr="003A0E28">
        <w:rPr>
          <w:rFonts w:ascii="宋体"/>
          <w:bCs/>
        </w:rPr>
        <w:pict>
          <v:shape id="_x0000_i1075" type="#_x0000_t75" style="width:307.5pt;height:61.5pt;mso-position-horizontal-relative:page;mso-position-vertical-relative:page">
            <v:imagedata r:id="rId73" o:title=""/>
          </v:shape>
        </w:pict>
      </w:r>
    </w:p>
    <w:p w:rsidR="00922A13" w:rsidRDefault="00922A13" w:rsidP="00AA39E2">
      <w:pPr>
        <w:pStyle w:val="1"/>
        <w:numPr>
          <w:ilvl w:val="0"/>
          <w:numId w:val="26"/>
        </w:numPr>
        <w:ind w:left="360" w:firstLineChars="0" w:hanging="360"/>
        <w:rPr>
          <w:rFonts w:ascii="宋体"/>
          <w:b/>
        </w:rPr>
      </w:pPr>
      <w:r>
        <w:rPr>
          <w:rFonts w:ascii="宋体" w:hAnsi="宋体" w:hint="eastAsia"/>
          <w:b/>
        </w:rPr>
        <w:t>怎么得到浏览器滚动条的位置？</w:t>
      </w:r>
    </w:p>
    <w:p w:rsidR="00922A13" w:rsidRDefault="00922A13" w:rsidP="00AA39E2">
      <w:pPr>
        <w:pStyle w:val="1"/>
        <w:ind w:left="360" w:firstLineChars="0" w:firstLine="0"/>
        <w:rPr>
          <w:rFonts w:ascii="宋体"/>
          <w:bCs/>
        </w:rPr>
      </w:pPr>
      <w:r>
        <w:rPr>
          <w:rFonts w:ascii="宋体" w:hAnsi="宋体" w:hint="eastAsia"/>
          <w:bCs/>
        </w:rPr>
        <w:t>答：</w:t>
      </w:r>
    </w:p>
    <w:p w:rsidR="00922A13" w:rsidRDefault="00922A13" w:rsidP="00AA39E2">
      <w:pPr>
        <w:pStyle w:val="1"/>
        <w:ind w:firstLineChars="0" w:firstLine="0"/>
        <w:jc w:val="center"/>
        <w:rPr>
          <w:rFonts w:ascii="宋体"/>
          <w:b/>
        </w:rPr>
      </w:pPr>
      <w:r w:rsidRPr="003A0E28">
        <w:rPr>
          <w:rFonts w:ascii="宋体"/>
          <w:b/>
        </w:rPr>
        <w:pict>
          <v:shape id="_x0000_i1076" type="#_x0000_t75" style="width:447.75pt;height:172.5pt;mso-position-horizontal-relative:page;mso-position-vertical-relative:page">
            <v:imagedata r:id="rId74" o:title=""/>
          </v:shape>
        </w:pict>
      </w:r>
    </w:p>
    <w:p w:rsidR="00922A13" w:rsidRDefault="00922A13" w:rsidP="00AA39E2">
      <w:pPr>
        <w:pStyle w:val="1"/>
        <w:numPr>
          <w:ilvl w:val="0"/>
          <w:numId w:val="26"/>
        </w:numPr>
        <w:ind w:left="360" w:firstLineChars="0" w:hanging="360"/>
        <w:rPr>
          <w:rFonts w:ascii="宋体"/>
          <w:b/>
        </w:rPr>
      </w:pPr>
      <w:r>
        <w:rPr>
          <w:rFonts w:ascii="宋体" w:hAnsi="宋体" w:hint="eastAsia"/>
          <w:b/>
        </w:rPr>
        <w:t>怎么得到浏览器的高和宽度</w:t>
      </w:r>
    </w:p>
    <w:p w:rsidR="00922A13" w:rsidRDefault="00922A13" w:rsidP="00AA39E2">
      <w:pPr>
        <w:pStyle w:val="1"/>
        <w:ind w:firstLineChars="0" w:firstLine="0"/>
        <w:rPr>
          <w:rFonts w:ascii="宋体"/>
          <w:bCs/>
        </w:rPr>
      </w:pPr>
      <w:r>
        <w:rPr>
          <w:rFonts w:ascii="宋体" w:hAnsi="宋体" w:hint="eastAsia"/>
          <w:bCs/>
        </w:rPr>
        <w:t>答：</w:t>
      </w:r>
    </w:p>
    <w:p w:rsidR="00922A13" w:rsidRDefault="00922A13" w:rsidP="00AA39E2">
      <w:pPr>
        <w:pStyle w:val="1"/>
        <w:ind w:firstLineChars="0" w:firstLine="0"/>
        <w:jc w:val="center"/>
        <w:rPr>
          <w:rFonts w:ascii="宋体"/>
          <w:b/>
        </w:rPr>
      </w:pPr>
      <w:r>
        <w:rPr>
          <w:rFonts w:ascii="新宋体" w:eastAsia="新宋体" w:hAnsi="新宋体"/>
          <w:sz w:val="24"/>
        </w:rPr>
        <w:t xml:space="preserve">   </w:t>
      </w:r>
      <w:r>
        <w:rPr>
          <w:rFonts w:ascii="宋体" w:hAnsi="宋体"/>
          <w:bCs/>
        </w:rPr>
        <w:t xml:space="preserve"> </w:t>
      </w:r>
      <w:r w:rsidRPr="003A0E28">
        <w:rPr>
          <w:rFonts w:ascii="宋体"/>
          <w:b/>
        </w:rPr>
        <w:pict>
          <v:shape id="_x0000_i1077" type="#_x0000_t75" style="width:444.75pt;height:84pt;mso-position-horizontal-relative:page;mso-position-vertical-relative:page">
            <v:imagedata r:id="rId75" o:title=""/>
          </v:shape>
        </w:pict>
      </w:r>
    </w:p>
    <w:p w:rsidR="00922A13" w:rsidRDefault="00922A13" w:rsidP="00AA39E2">
      <w:pPr>
        <w:pStyle w:val="1"/>
        <w:numPr>
          <w:ilvl w:val="0"/>
          <w:numId w:val="26"/>
        </w:numPr>
        <w:ind w:left="360" w:firstLineChars="0" w:hanging="360"/>
        <w:rPr>
          <w:rFonts w:ascii="宋体"/>
          <w:b/>
        </w:rPr>
      </w:pPr>
      <w:r>
        <w:rPr>
          <w:rFonts w:ascii="宋体" w:hAnsi="宋体"/>
          <w:b/>
        </w:rPr>
        <w:t>Js</w:t>
      </w:r>
      <w:r>
        <w:rPr>
          <w:rFonts w:ascii="宋体" w:hAnsi="宋体" w:hint="eastAsia"/>
          <w:b/>
        </w:rPr>
        <w:t>中，</w:t>
      </w:r>
      <w:r>
        <w:rPr>
          <w:rFonts w:ascii="宋体" w:hAnsi="宋体"/>
          <w:b/>
        </w:rPr>
        <w:t>clientHeight</w:t>
      </w:r>
      <w:r>
        <w:rPr>
          <w:rFonts w:ascii="宋体" w:hAnsi="宋体" w:hint="eastAsia"/>
          <w:b/>
        </w:rPr>
        <w:t>和</w:t>
      </w:r>
      <w:r>
        <w:rPr>
          <w:rFonts w:ascii="宋体" w:hAnsi="宋体"/>
          <w:b/>
        </w:rPr>
        <w:t>offsetHeight</w:t>
      </w:r>
      <w:r>
        <w:rPr>
          <w:rFonts w:ascii="宋体" w:hAnsi="宋体" w:hint="eastAsia"/>
          <w:b/>
        </w:rPr>
        <w:t>有什么区别？</w:t>
      </w:r>
    </w:p>
    <w:p w:rsidR="00922A13" w:rsidRDefault="00922A13" w:rsidP="00AA39E2">
      <w:pPr>
        <w:pStyle w:val="1"/>
        <w:ind w:left="360" w:firstLineChars="0" w:firstLine="0"/>
        <w:rPr>
          <w:rFonts w:ascii="宋体"/>
          <w:bCs/>
        </w:rPr>
      </w:pPr>
      <w:r>
        <w:rPr>
          <w:rFonts w:ascii="宋体" w:hAnsi="宋体" w:hint="eastAsia"/>
          <w:bCs/>
        </w:rPr>
        <w:t>答：</w:t>
      </w:r>
      <w:r>
        <w:rPr>
          <w:rFonts w:ascii="宋体" w:hAnsi="宋体"/>
          <w:bCs/>
        </w:rPr>
        <w:t>clientHeight</w:t>
      </w:r>
      <w:r>
        <w:rPr>
          <w:rFonts w:ascii="宋体" w:hAnsi="宋体" w:hint="eastAsia"/>
          <w:bCs/>
        </w:rPr>
        <w:t>不包括</w:t>
      </w:r>
      <w:r>
        <w:rPr>
          <w:rFonts w:ascii="宋体" w:hAnsi="宋体"/>
          <w:bCs/>
        </w:rPr>
        <w:t>boder</w:t>
      </w:r>
      <w:r>
        <w:rPr>
          <w:rFonts w:ascii="宋体" w:hAnsi="宋体" w:hint="eastAsia"/>
          <w:bCs/>
        </w:rPr>
        <w:t>的宽度，</w:t>
      </w:r>
      <w:r>
        <w:rPr>
          <w:rFonts w:ascii="宋体" w:hAnsi="宋体"/>
          <w:bCs/>
        </w:rPr>
        <w:t>offsetHeight</w:t>
      </w:r>
      <w:r>
        <w:rPr>
          <w:rFonts w:ascii="宋体" w:hAnsi="宋体" w:hint="eastAsia"/>
          <w:bCs/>
        </w:rPr>
        <w:t>包含。</w:t>
      </w:r>
    </w:p>
    <w:p w:rsidR="00922A13" w:rsidRDefault="00922A13" w:rsidP="00AA39E2">
      <w:pPr>
        <w:pStyle w:val="1"/>
        <w:numPr>
          <w:ilvl w:val="0"/>
          <w:numId w:val="26"/>
        </w:numPr>
        <w:ind w:left="360" w:firstLineChars="0" w:hanging="360"/>
        <w:rPr>
          <w:rFonts w:ascii="宋体"/>
          <w:b/>
        </w:rPr>
      </w:pPr>
      <w:r>
        <w:rPr>
          <w:rFonts w:ascii="宋体" w:hAnsi="宋体"/>
          <w:b/>
        </w:rPr>
        <w:t>Js</w:t>
      </w:r>
      <w:r>
        <w:rPr>
          <w:rFonts w:ascii="宋体" w:hAnsi="宋体" w:hint="eastAsia"/>
          <w:b/>
        </w:rPr>
        <w:t>中，</w:t>
      </w:r>
      <w:r>
        <w:rPr>
          <w:rFonts w:ascii="宋体" w:hAnsi="宋体"/>
          <w:b/>
        </w:rPr>
        <w:t>offsetLeft</w:t>
      </w:r>
      <w:r>
        <w:rPr>
          <w:rFonts w:ascii="宋体" w:hAnsi="宋体" w:hint="eastAsia"/>
          <w:b/>
        </w:rPr>
        <w:t>的值和由定位产生的</w:t>
      </w:r>
      <w:r>
        <w:rPr>
          <w:rFonts w:ascii="宋体" w:hAnsi="宋体"/>
          <w:b/>
        </w:rPr>
        <w:t>Left</w:t>
      </w:r>
      <w:r>
        <w:rPr>
          <w:rFonts w:ascii="宋体" w:hAnsi="宋体" w:hint="eastAsia"/>
          <w:b/>
        </w:rPr>
        <w:t>属性的值之间，有什么异同？</w:t>
      </w:r>
    </w:p>
    <w:p w:rsidR="00922A13" w:rsidRDefault="00922A13" w:rsidP="00AA39E2">
      <w:pPr>
        <w:shd w:val="solid" w:color="FFFFFF" w:fill="auto"/>
        <w:autoSpaceDN w:val="0"/>
        <w:spacing w:line="315" w:lineRule="atLeast"/>
        <w:rPr>
          <w:rFonts w:ascii="宋体"/>
          <w:b/>
        </w:rPr>
      </w:pPr>
      <w:r>
        <w:rPr>
          <w:rFonts w:ascii="宋体" w:hAnsi="宋体" w:hint="eastAsia"/>
          <w:bCs/>
        </w:rPr>
        <w:t>答：</w:t>
      </w:r>
      <w:r>
        <w:rPr>
          <w:rFonts w:ascii="Tahoma"/>
          <w:color w:val="454545"/>
        </w:rPr>
        <w:t xml:space="preserve"> </w:t>
      </w:r>
      <w:r>
        <w:rPr>
          <w:rFonts w:ascii="宋体" w:hAnsi="宋体" w:hint="eastAsia"/>
          <w:bCs/>
        </w:rPr>
        <w:t>如果父</w:t>
      </w:r>
      <w:r>
        <w:rPr>
          <w:rFonts w:ascii="宋体" w:hAnsi="宋体"/>
          <w:bCs/>
        </w:rPr>
        <w:t>div</w:t>
      </w:r>
      <w:r>
        <w:rPr>
          <w:rFonts w:ascii="宋体" w:hAnsi="宋体" w:hint="eastAsia"/>
          <w:bCs/>
        </w:rPr>
        <w:t>的</w:t>
      </w:r>
      <w:r>
        <w:rPr>
          <w:rFonts w:ascii="宋体" w:hAnsi="宋体"/>
          <w:bCs/>
        </w:rPr>
        <w:t>position</w:t>
      </w:r>
      <w:r>
        <w:rPr>
          <w:rFonts w:ascii="宋体" w:hAnsi="宋体" w:hint="eastAsia"/>
          <w:bCs/>
        </w:rPr>
        <w:t>定义为</w:t>
      </w:r>
      <w:r>
        <w:rPr>
          <w:rFonts w:ascii="宋体" w:hAnsi="宋体"/>
          <w:bCs/>
        </w:rPr>
        <w:t>relative,</w:t>
      </w:r>
      <w:r>
        <w:rPr>
          <w:rFonts w:ascii="宋体" w:hAnsi="宋体" w:hint="eastAsia"/>
          <w:bCs/>
        </w:rPr>
        <w:t>子</w:t>
      </w:r>
      <w:r>
        <w:rPr>
          <w:rFonts w:ascii="宋体" w:hAnsi="宋体"/>
          <w:bCs/>
        </w:rPr>
        <w:t>div</w:t>
      </w:r>
      <w:r>
        <w:rPr>
          <w:rFonts w:ascii="宋体" w:hAnsi="宋体" w:hint="eastAsia"/>
          <w:bCs/>
        </w:rPr>
        <w:t>的</w:t>
      </w:r>
      <w:r>
        <w:rPr>
          <w:rFonts w:ascii="宋体" w:hAnsi="宋体"/>
          <w:bCs/>
        </w:rPr>
        <w:t>position</w:t>
      </w:r>
      <w:r>
        <w:rPr>
          <w:rFonts w:ascii="宋体" w:hAnsi="宋体" w:hint="eastAsia"/>
          <w:bCs/>
        </w:rPr>
        <w:t>定义为</w:t>
      </w:r>
      <w:r>
        <w:rPr>
          <w:rFonts w:ascii="宋体" w:hAnsi="宋体"/>
          <w:bCs/>
        </w:rPr>
        <w:t>absolute</w:t>
      </w:r>
      <w:r>
        <w:rPr>
          <w:rFonts w:ascii="宋体" w:hAnsi="宋体" w:hint="eastAsia"/>
          <w:bCs/>
        </w:rPr>
        <w:t>，那么子</w:t>
      </w:r>
      <w:r>
        <w:rPr>
          <w:rFonts w:ascii="宋体" w:hAnsi="宋体"/>
          <w:bCs/>
        </w:rPr>
        <w:t>div</w:t>
      </w:r>
      <w:r>
        <w:rPr>
          <w:rFonts w:ascii="宋体" w:hAnsi="宋体" w:hint="eastAsia"/>
          <w:bCs/>
        </w:rPr>
        <w:t>的</w:t>
      </w:r>
      <w:r>
        <w:rPr>
          <w:rFonts w:ascii="宋体" w:hAnsi="宋体"/>
          <w:bCs/>
        </w:rPr>
        <w:t>style.left</w:t>
      </w:r>
      <w:r>
        <w:rPr>
          <w:rFonts w:ascii="宋体" w:hAnsi="宋体" w:hint="eastAsia"/>
          <w:bCs/>
        </w:rPr>
        <w:t>的值是相对于父</w:t>
      </w:r>
      <w:r>
        <w:rPr>
          <w:rFonts w:ascii="宋体" w:hAnsi="宋体"/>
          <w:bCs/>
        </w:rPr>
        <w:t>div</w:t>
      </w:r>
      <w:r>
        <w:rPr>
          <w:rFonts w:ascii="宋体" w:hAnsi="宋体" w:hint="eastAsia"/>
          <w:bCs/>
        </w:rPr>
        <w:t>的值，这同</w:t>
      </w:r>
      <w:r>
        <w:rPr>
          <w:rFonts w:ascii="宋体" w:hAnsi="宋体"/>
          <w:bCs/>
        </w:rPr>
        <w:t>offsetLeft</w:t>
      </w:r>
      <w:r>
        <w:rPr>
          <w:rFonts w:ascii="宋体" w:hAnsi="宋体" w:hint="eastAsia"/>
          <w:bCs/>
        </w:rPr>
        <w:t>是相同的，区别在于：</w:t>
      </w:r>
    </w:p>
    <w:p w:rsidR="00922A13" w:rsidRDefault="00922A13" w:rsidP="00AA39E2">
      <w:pPr>
        <w:numPr>
          <w:ilvl w:val="0"/>
          <w:numId w:val="33"/>
        </w:numPr>
        <w:shd w:val="solid" w:color="FFFFFF" w:fill="auto"/>
        <w:tabs>
          <w:tab w:val="left" w:pos="845"/>
        </w:tabs>
        <w:autoSpaceDN w:val="0"/>
        <w:spacing w:line="315" w:lineRule="atLeast"/>
        <w:ind w:left="845"/>
        <w:rPr>
          <w:rFonts w:ascii="宋体"/>
          <w:bCs/>
        </w:rPr>
      </w:pPr>
      <w:r>
        <w:rPr>
          <w:rFonts w:ascii="宋体" w:hAnsi="宋体"/>
          <w:bCs/>
        </w:rPr>
        <w:t xml:space="preserve">style.left </w:t>
      </w:r>
      <w:r>
        <w:rPr>
          <w:rFonts w:ascii="宋体" w:hAnsi="宋体" w:hint="eastAsia"/>
          <w:bCs/>
        </w:rPr>
        <w:t>返回的是字符串类型，</w:t>
      </w:r>
      <w:r>
        <w:rPr>
          <w:rFonts w:ascii="宋体" w:hAnsi="宋体"/>
          <w:bCs/>
        </w:rPr>
        <w:t>offsetLeft</w:t>
      </w:r>
      <w:r>
        <w:rPr>
          <w:rFonts w:ascii="宋体" w:hAnsi="宋体" w:hint="eastAsia"/>
          <w:bCs/>
        </w:rPr>
        <w:t>返回的是数值类型</w:t>
      </w:r>
    </w:p>
    <w:p w:rsidR="00922A13" w:rsidRDefault="00922A13" w:rsidP="00AA39E2">
      <w:pPr>
        <w:numPr>
          <w:ilvl w:val="0"/>
          <w:numId w:val="33"/>
        </w:numPr>
        <w:shd w:val="solid" w:color="FFFFFF" w:fill="auto"/>
        <w:tabs>
          <w:tab w:val="left" w:pos="845"/>
        </w:tabs>
        <w:autoSpaceDN w:val="0"/>
        <w:spacing w:line="315" w:lineRule="atLeast"/>
        <w:ind w:left="845"/>
        <w:rPr>
          <w:rFonts w:ascii="宋体"/>
          <w:bCs/>
        </w:rPr>
      </w:pPr>
      <w:r>
        <w:rPr>
          <w:rFonts w:ascii="宋体" w:hAnsi="宋体"/>
          <w:bCs/>
        </w:rPr>
        <w:t>style.left</w:t>
      </w:r>
      <w:r>
        <w:rPr>
          <w:rFonts w:ascii="宋体" w:hAnsi="宋体" w:hint="eastAsia"/>
          <w:bCs/>
        </w:rPr>
        <w:t>是读写的，</w:t>
      </w:r>
      <w:r>
        <w:rPr>
          <w:rFonts w:ascii="宋体" w:hAnsi="宋体"/>
          <w:bCs/>
        </w:rPr>
        <w:t>offsetLeft</w:t>
      </w:r>
      <w:r>
        <w:rPr>
          <w:rFonts w:ascii="宋体" w:hAnsi="宋体" w:hint="eastAsia"/>
          <w:bCs/>
        </w:rPr>
        <w:t>是只读的，所以要改变</w:t>
      </w:r>
      <w:r>
        <w:rPr>
          <w:rFonts w:ascii="宋体" w:hAnsi="宋体"/>
          <w:bCs/>
        </w:rPr>
        <w:t>div</w:t>
      </w:r>
      <w:r>
        <w:rPr>
          <w:rFonts w:ascii="宋体" w:hAnsi="宋体" w:hint="eastAsia"/>
          <w:bCs/>
        </w:rPr>
        <w:t>的位置，只能修改</w:t>
      </w:r>
      <w:r>
        <w:rPr>
          <w:rFonts w:ascii="宋体" w:hAnsi="宋体"/>
          <w:bCs/>
        </w:rPr>
        <w:t>style.left</w:t>
      </w:r>
      <w:r>
        <w:rPr>
          <w:rFonts w:ascii="宋体" w:hAnsi="宋体" w:hint="eastAsia"/>
          <w:bCs/>
        </w:rPr>
        <w:t>。</w:t>
      </w:r>
    </w:p>
    <w:p w:rsidR="00922A13" w:rsidRDefault="00922A13" w:rsidP="00AA39E2">
      <w:pPr>
        <w:numPr>
          <w:ilvl w:val="0"/>
          <w:numId w:val="33"/>
        </w:numPr>
        <w:shd w:val="solid" w:color="FFFFFF" w:fill="auto"/>
        <w:tabs>
          <w:tab w:val="left" w:pos="845"/>
        </w:tabs>
        <w:autoSpaceDN w:val="0"/>
        <w:spacing w:line="315" w:lineRule="atLeast"/>
        <w:ind w:left="845"/>
        <w:rPr>
          <w:rFonts w:ascii="宋体"/>
          <w:bCs/>
        </w:rPr>
      </w:pPr>
      <w:r>
        <w:rPr>
          <w:rFonts w:ascii="宋体" w:hAnsi="宋体"/>
          <w:bCs/>
        </w:rPr>
        <w:t>3. style.left</w:t>
      </w:r>
      <w:r>
        <w:rPr>
          <w:rFonts w:ascii="宋体" w:hAnsi="宋体" w:hint="eastAsia"/>
          <w:bCs/>
        </w:rPr>
        <w:t>的值需要事先定义，否则取到的值为空。必须是行内样式否则取不到</w:t>
      </w:r>
      <w:r>
        <w:rPr>
          <w:rFonts w:ascii="宋体" w:hAnsi="宋体"/>
          <w:bCs/>
        </w:rPr>
        <w:t>style.left</w:t>
      </w:r>
      <w:r>
        <w:rPr>
          <w:rFonts w:ascii="宋体" w:hAnsi="宋体" w:hint="eastAsia"/>
          <w:bCs/>
        </w:rPr>
        <w:t>的值。</w:t>
      </w:r>
      <w:r>
        <w:rPr>
          <w:rFonts w:ascii="宋体" w:hAnsi="宋体"/>
          <w:bCs/>
        </w:rPr>
        <w:t>offsetLeft</w:t>
      </w:r>
      <w:r>
        <w:rPr>
          <w:rFonts w:ascii="宋体" w:hAnsi="宋体" w:hint="eastAsia"/>
          <w:bCs/>
        </w:rPr>
        <w:t>则仍然能够取到。</w:t>
      </w:r>
    </w:p>
    <w:p w:rsidR="00922A13" w:rsidRDefault="00922A13" w:rsidP="00AA39E2">
      <w:pPr>
        <w:pStyle w:val="1"/>
        <w:ind w:left="360" w:firstLineChars="0" w:firstLine="0"/>
        <w:rPr>
          <w:rFonts w:ascii="宋体"/>
          <w:b/>
        </w:rPr>
      </w:pPr>
    </w:p>
    <w:p w:rsidR="00922A13" w:rsidRDefault="00922A13" w:rsidP="00AA39E2">
      <w:pPr>
        <w:pStyle w:val="1"/>
        <w:numPr>
          <w:ilvl w:val="0"/>
          <w:numId w:val="26"/>
        </w:numPr>
        <w:ind w:left="360" w:firstLineChars="0" w:hanging="360"/>
        <w:rPr>
          <w:rFonts w:ascii="宋体"/>
          <w:b/>
        </w:rPr>
      </w:pPr>
      <w:r>
        <w:rPr>
          <w:rFonts w:ascii="宋体" w:hAnsi="宋体" w:hint="eastAsia"/>
          <w:b/>
        </w:rPr>
        <w:t>请写一个获取元素相对于屏幕距离（注意，是相对于屏幕的，不是相对于定位参照物的）的方法：</w:t>
      </w:r>
      <w:r>
        <w:rPr>
          <w:rFonts w:ascii="宋体" w:hAnsi="宋体"/>
          <w:b/>
        </w:rPr>
        <w:t>getPos()</w:t>
      </w:r>
    </w:p>
    <w:p w:rsidR="00922A13" w:rsidRDefault="00922A13" w:rsidP="00AA39E2">
      <w:pPr>
        <w:pStyle w:val="1"/>
        <w:ind w:left="360" w:firstLineChars="0" w:firstLine="0"/>
        <w:rPr>
          <w:rFonts w:ascii="宋体"/>
          <w:b/>
        </w:rPr>
      </w:pPr>
      <w:r>
        <w:rPr>
          <w:rFonts w:ascii="宋体" w:hAnsi="宋体" w:hint="eastAsia"/>
          <w:b/>
        </w:rPr>
        <w:t>用法</w:t>
      </w:r>
      <w:r>
        <w:rPr>
          <w:rFonts w:ascii="宋体" w:hAnsi="宋体"/>
          <w:b/>
        </w:rPr>
        <w:t xml:space="preserve"> </w:t>
      </w:r>
      <w:r>
        <w:rPr>
          <w:rFonts w:ascii="宋体" w:hAnsi="宋体" w:hint="eastAsia"/>
          <w:b/>
        </w:rPr>
        <w:t>：</w:t>
      </w:r>
      <w:r>
        <w:rPr>
          <w:rFonts w:ascii="宋体" w:hAnsi="宋体"/>
          <w:b/>
        </w:rPr>
        <w:t>var L = getPos(obj).x; var R = getPos(obj).y;</w:t>
      </w:r>
    </w:p>
    <w:p w:rsidR="00922A13" w:rsidRDefault="00922A13" w:rsidP="00AA39E2">
      <w:pPr>
        <w:jc w:val="left"/>
        <w:rPr>
          <w:rFonts w:ascii="宋体"/>
          <w:bCs/>
        </w:rPr>
      </w:pPr>
      <w:r>
        <w:rPr>
          <w:rFonts w:ascii="宋体" w:hAnsi="宋体" w:hint="eastAsia"/>
          <w:bCs/>
        </w:rPr>
        <w:t>答：</w:t>
      </w:r>
    </w:p>
    <w:p w:rsidR="00922A13" w:rsidRDefault="00922A13" w:rsidP="00AA39E2">
      <w:pPr>
        <w:jc w:val="center"/>
        <w:rPr>
          <w:b/>
          <w:sz w:val="30"/>
          <w:szCs w:val="30"/>
        </w:rPr>
      </w:pPr>
      <w:r w:rsidRPr="003A0E28">
        <w:rPr>
          <w:b/>
          <w:sz w:val="30"/>
          <w:szCs w:val="30"/>
        </w:rPr>
        <w:pict>
          <v:shape id="_x0000_i1078" type="#_x0000_t75" style="width:415.5pt;height:184.5pt;mso-position-horizontal-relative:page;mso-position-vertical-relative:page">
            <v:imagedata r:id="rId76" o:title=""/>
          </v:shape>
        </w:pict>
      </w:r>
    </w:p>
    <w:p w:rsidR="00922A13" w:rsidRDefault="00922A13" w:rsidP="00AA39E2">
      <w:pPr>
        <w:pStyle w:val="1"/>
        <w:numPr>
          <w:ilvl w:val="0"/>
          <w:numId w:val="26"/>
        </w:numPr>
        <w:ind w:left="360" w:firstLineChars="0" w:hanging="360"/>
        <w:rPr>
          <w:rFonts w:ascii="宋体"/>
          <w:b/>
        </w:rPr>
      </w:pPr>
      <w:r>
        <w:rPr>
          <w:rFonts w:ascii="宋体" w:hAnsi="宋体"/>
          <w:b/>
        </w:rPr>
        <w:t>DOM2</w:t>
      </w:r>
      <w:r>
        <w:rPr>
          <w:rFonts w:ascii="宋体" w:hAnsi="宋体" w:hint="eastAsia"/>
          <w:b/>
        </w:rPr>
        <w:t>级绑定的优点及兼容性问题</w:t>
      </w:r>
    </w:p>
    <w:p w:rsidR="00922A13" w:rsidRDefault="00922A13" w:rsidP="00AA39E2">
      <w:pPr>
        <w:pStyle w:val="1"/>
        <w:ind w:left="360" w:firstLineChars="0" w:firstLine="0"/>
        <w:rPr>
          <w:rFonts w:ascii="宋体"/>
        </w:rPr>
      </w:pPr>
      <w:r>
        <w:rPr>
          <w:rFonts w:ascii="宋体" w:hAnsi="宋体" w:hint="eastAsia"/>
        </w:rPr>
        <w:t>答：文档元素属于</w:t>
      </w:r>
      <w:r>
        <w:rPr>
          <w:rFonts w:ascii="宋体" w:hAnsi="宋体"/>
        </w:rPr>
        <w:t>nodeList</w:t>
      </w:r>
      <w:r>
        <w:rPr>
          <w:rFonts w:ascii="宋体" w:hAnsi="宋体" w:hint="eastAsia"/>
        </w:rPr>
        <w:t>集合，该集合属于动态的，每当文档结构发生变化时，它们都会得到更新。因此，它们始终都保存最新、最准确的信息。</w:t>
      </w:r>
    </w:p>
    <w:p w:rsidR="00922A13" w:rsidRDefault="00922A13" w:rsidP="00AA39E2">
      <w:pPr>
        <w:pStyle w:val="1"/>
        <w:ind w:left="360" w:firstLineChars="0" w:firstLine="0"/>
        <w:rPr>
          <w:rFonts w:ascii="宋体"/>
        </w:rPr>
      </w:pPr>
      <w:r>
        <w:rPr>
          <w:rFonts w:ascii="宋体" w:hAnsi="宋体" w:hint="eastAsia"/>
        </w:rPr>
        <w:t>兼容性</w:t>
      </w:r>
      <w:r>
        <w:rPr>
          <w:rFonts w:ascii="宋体" w:hAnsi="宋体"/>
        </w:rPr>
        <w:t>(</w:t>
      </w:r>
      <w:r>
        <w:rPr>
          <w:rFonts w:ascii="宋体" w:hAnsi="宋体" w:hint="eastAsia"/>
        </w:rPr>
        <w:t>待大家补充</w:t>
      </w:r>
      <w:r>
        <w:rPr>
          <w:rFonts w:ascii="宋体" w:hAnsi="宋体"/>
        </w:rPr>
        <w:t>)</w:t>
      </w:r>
      <w:r>
        <w:rPr>
          <w:rFonts w:ascii="宋体" w:hAnsi="宋体" w:hint="eastAsia"/>
        </w:rPr>
        <w:t>：</w:t>
      </w:r>
    </w:p>
    <w:p w:rsidR="00922A13" w:rsidRDefault="00922A13" w:rsidP="00AA39E2">
      <w:pPr>
        <w:numPr>
          <w:ilvl w:val="0"/>
          <w:numId w:val="34"/>
        </w:numPr>
        <w:tabs>
          <w:tab w:val="left" w:pos="425"/>
        </w:tabs>
        <w:rPr>
          <w:rFonts w:ascii="宋体"/>
        </w:rPr>
      </w:pPr>
      <w:r>
        <w:rPr>
          <w:rFonts w:ascii="宋体" w:hAnsi="宋体" w:hint="eastAsia"/>
        </w:rPr>
        <w:t>所有</w:t>
      </w:r>
      <w:r>
        <w:rPr>
          <w:rFonts w:ascii="宋体" w:hAnsi="宋体"/>
        </w:rPr>
        <w:t>IE</w:t>
      </w:r>
      <w:r>
        <w:rPr>
          <w:rFonts w:ascii="宋体" w:hAnsi="宋体" w:hint="eastAsia"/>
        </w:rPr>
        <w:t>（</w:t>
      </w:r>
      <w:r>
        <w:rPr>
          <w:rFonts w:ascii="宋体" w:hAnsi="宋体"/>
        </w:rPr>
        <w:t>6</w:t>
      </w:r>
      <w:r>
        <w:rPr>
          <w:rFonts w:ascii="宋体" w:hAnsi="宋体" w:hint="eastAsia"/>
        </w:rPr>
        <w:t>、</w:t>
      </w:r>
      <w:r>
        <w:rPr>
          <w:rFonts w:ascii="宋体" w:hAnsi="宋体"/>
        </w:rPr>
        <w:t>7</w:t>
      </w:r>
      <w:r>
        <w:rPr>
          <w:rFonts w:ascii="宋体" w:hAnsi="宋体" w:hint="eastAsia"/>
        </w:rPr>
        <w:t>、</w:t>
      </w:r>
      <w:r>
        <w:rPr>
          <w:rFonts w:ascii="宋体" w:hAnsi="宋体"/>
        </w:rPr>
        <w:t>8</w:t>
      </w:r>
      <w:r>
        <w:rPr>
          <w:rFonts w:ascii="宋体" w:hAnsi="宋体" w:hint="eastAsia"/>
        </w:rPr>
        <w:t>、</w:t>
      </w:r>
      <w:r>
        <w:rPr>
          <w:rFonts w:ascii="宋体" w:hAnsi="宋体"/>
        </w:rPr>
        <w:t>9</w:t>
      </w:r>
      <w:r>
        <w:rPr>
          <w:rFonts w:ascii="宋体" w:hAnsi="宋体" w:hint="eastAsia"/>
        </w:rPr>
        <w:t>）中</w:t>
      </w:r>
      <w:r>
        <w:rPr>
          <w:rFonts w:ascii="宋体" w:hAnsi="宋体"/>
        </w:rPr>
        <w:t>getElementsByName</w:t>
      </w:r>
      <w:r>
        <w:rPr>
          <w:rFonts w:ascii="宋体" w:hAnsi="宋体" w:hint="eastAsia"/>
        </w:rPr>
        <w:t>不能获取到非表单元素（例如</w:t>
      </w:r>
      <w:r>
        <w:rPr>
          <w:rFonts w:ascii="宋体" w:hAnsi="宋体"/>
        </w:rPr>
        <w:t xml:space="preserve">&lt;li&gt;&lt;/li&gt; </w:t>
      </w:r>
      <w:r>
        <w:rPr>
          <w:rFonts w:ascii="宋体" w:hAnsi="宋体" w:hint="eastAsia"/>
        </w:rPr>
        <w:t>）以下是解决方法：</w:t>
      </w:r>
    </w:p>
    <w:p w:rsidR="00922A13" w:rsidRDefault="00922A13" w:rsidP="00AA39E2">
      <w:pPr>
        <w:rPr>
          <w:rFonts w:ascii="宋体"/>
        </w:rPr>
      </w:pPr>
      <w:r w:rsidRPr="003A0E28">
        <w:rPr>
          <w:rFonts w:ascii="宋体"/>
        </w:rPr>
        <w:pict>
          <v:shape id="_x0000_i1079" type="#_x0000_t75" style="width:412.5pt;height:102pt;mso-position-horizontal-relative:page;mso-position-vertical-relative:page">
            <v:imagedata r:id="rId77" o:title=""/>
          </v:shape>
        </w:pict>
      </w:r>
    </w:p>
    <w:p w:rsidR="00922A13" w:rsidRDefault="00922A13" w:rsidP="00AA39E2">
      <w:pPr>
        <w:numPr>
          <w:ilvl w:val="0"/>
          <w:numId w:val="34"/>
        </w:numPr>
        <w:tabs>
          <w:tab w:val="left" w:pos="425"/>
        </w:tabs>
        <w:rPr>
          <w:rFonts w:ascii="宋体"/>
        </w:rPr>
      </w:pPr>
      <w:r>
        <w:rPr>
          <w:rFonts w:ascii="宋体" w:hAnsi="宋体"/>
        </w:rPr>
        <w:t>getElementById('id');</w:t>
      </w:r>
      <w:r>
        <w:rPr>
          <w:rFonts w:ascii="宋体" w:hAnsi="宋体" w:hint="eastAsia"/>
        </w:rPr>
        <w:t>有兼容性问题</w:t>
      </w:r>
      <w:r>
        <w:rPr>
          <w:rFonts w:ascii="宋体" w:hAnsi="宋体"/>
        </w:rPr>
        <w:t xml:space="preserve"> IE6</w:t>
      </w:r>
      <w:r>
        <w:rPr>
          <w:rFonts w:ascii="宋体" w:hAnsi="宋体" w:hint="eastAsia"/>
        </w:rPr>
        <w:t>、</w:t>
      </w:r>
      <w:r>
        <w:rPr>
          <w:rFonts w:ascii="宋体" w:hAnsi="宋体"/>
        </w:rPr>
        <w:t>7</w:t>
      </w:r>
      <w:r>
        <w:rPr>
          <w:rFonts w:ascii="宋体" w:hAnsi="宋体" w:hint="eastAsia"/>
        </w:rPr>
        <w:t>版本对</w:t>
      </w:r>
      <w:r>
        <w:rPr>
          <w:rFonts w:ascii="宋体" w:hAnsi="宋体"/>
        </w:rPr>
        <w:t>ID</w:t>
      </w:r>
      <w:r>
        <w:rPr>
          <w:rFonts w:ascii="宋体" w:hAnsi="宋体" w:hint="eastAsia"/>
        </w:rPr>
        <w:t>不区分大小写</w:t>
      </w:r>
      <w:r>
        <w:rPr>
          <w:rFonts w:ascii="宋体" w:hAnsi="宋体"/>
        </w:rPr>
        <w:t xml:space="preserve"> </w:t>
      </w:r>
      <w:r>
        <w:rPr>
          <w:rFonts w:ascii="宋体" w:hAnsi="宋体" w:hint="eastAsia"/>
        </w:rPr>
        <w:t>而其他浏览器严格区分大小写。</w:t>
      </w:r>
    </w:p>
    <w:p w:rsidR="00922A13" w:rsidRDefault="00922A13" w:rsidP="00AA39E2">
      <w:pPr>
        <w:numPr>
          <w:ilvl w:val="0"/>
          <w:numId w:val="34"/>
        </w:numPr>
        <w:tabs>
          <w:tab w:val="left" w:pos="425"/>
        </w:tabs>
        <w:rPr>
          <w:rFonts w:ascii="宋体"/>
        </w:rPr>
      </w:pPr>
      <w:r>
        <w:rPr>
          <w:rFonts w:ascii="宋体" w:hAnsi="宋体"/>
        </w:rPr>
        <w:t>var oText=document.createTextNode('</w:t>
      </w:r>
      <w:r>
        <w:rPr>
          <w:rFonts w:ascii="宋体" w:hAnsi="宋体" w:hint="eastAsia"/>
        </w:rPr>
        <w:t>我用</w:t>
      </w:r>
      <w:r>
        <w:rPr>
          <w:rFonts w:ascii="宋体" w:hAnsi="宋体"/>
        </w:rPr>
        <w:t>DOM</w:t>
      </w:r>
      <w:r>
        <w:rPr>
          <w:rFonts w:ascii="宋体" w:hAnsi="宋体" w:hint="eastAsia"/>
        </w:rPr>
        <w:t>方法创建的第一个节点</w:t>
      </w:r>
      <w:r>
        <w:rPr>
          <w:rFonts w:ascii="宋体" w:hAnsi="宋体"/>
        </w:rPr>
        <w:t>');//IE</w:t>
      </w:r>
      <w:r>
        <w:rPr>
          <w:rFonts w:ascii="宋体" w:hAnsi="宋体" w:hint="eastAsia"/>
        </w:rPr>
        <w:t>中可以不写参数</w:t>
      </w:r>
      <w:r>
        <w:rPr>
          <w:rFonts w:ascii="宋体" w:hAnsi="宋体"/>
        </w:rPr>
        <w:t xml:space="preserve"> </w:t>
      </w:r>
      <w:r>
        <w:rPr>
          <w:rFonts w:ascii="宋体" w:hAnsi="宋体" w:hint="eastAsia"/>
        </w:rPr>
        <w:t>火狐中必须写。</w:t>
      </w:r>
    </w:p>
    <w:p w:rsidR="00922A13" w:rsidRDefault="00922A13" w:rsidP="00AA39E2">
      <w:pPr>
        <w:numPr>
          <w:ilvl w:val="0"/>
          <w:numId w:val="34"/>
        </w:numPr>
        <w:tabs>
          <w:tab w:val="left" w:pos="425"/>
        </w:tabs>
        <w:rPr>
          <w:rFonts w:ascii="宋体"/>
        </w:rPr>
      </w:pPr>
      <w:r>
        <w:rPr>
          <w:rFonts w:ascii="宋体" w:hAnsi="宋体"/>
        </w:rPr>
        <w:t>previousElementSibling;//</w:t>
      </w:r>
      <w:r>
        <w:rPr>
          <w:rFonts w:ascii="宋体" w:hAnsi="宋体" w:hint="eastAsia"/>
        </w:rPr>
        <w:t>只表示</w:t>
      </w:r>
      <w:r>
        <w:rPr>
          <w:rFonts w:ascii="宋体" w:hAnsi="宋体"/>
        </w:rPr>
        <w:t>oLi6</w:t>
      </w:r>
      <w:r>
        <w:rPr>
          <w:rFonts w:ascii="宋体" w:hAnsi="宋体" w:hint="eastAsia"/>
        </w:rPr>
        <w:t>的元素哥哥（就是它的上一个元素节点）老版浏览器都不支持如</w:t>
      </w:r>
      <w:r>
        <w:rPr>
          <w:rFonts w:ascii="宋体" w:hAnsi="宋体"/>
        </w:rPr>
        <w:t>IE6</w:t>
      </w:r>
      <w:r>
        <w:rPr>
          <w:rFonts w:ascii="宋体" w:hAnsi="宋体" w:hint="eastAsia"/>
        </w:rPr>
        <w:t>、</w:t>
      </w:r>
      <w:r>
        <w:rPr>
          <w:rFonts w:ascii="宋体" w:hAnsi="宋体"/>
        </w:rPr>
        <w:t>7</w:t>
      </w:r>
      <w:r>
        <w:rPr>
          <w:rFonts w:ascii="宋体" w:hAnsi="宋体" w:hint="eastAsia"/>
        </w:rPr>
        <w:t>、</w:t>
      </w:r>
      <w:r>
        <w:rPr>
          <w:rFonts w:ascii="宋体" w:hAnsi="宋体"/>
        </w:rPr>
        <w:t>8</w:t>
      </w:r>
      <w:r>
        <w:rPr>
          <w:rFonts w:ascii="宋体" w:hAnsi="宋体" w:hint="eastAsia"/>
        </w:rPr>
        <w:t>。</w:t>
      </w:r>
    </w:p>
    <w:p w:rsidR="00922A13" w:rsidRDefault="00922A13" w:rsidP="00AA39E2">
      <w:pPr>
        <w:numPr>
          <w:ilvl w:val="0"/>
          <w:numId w:val="34"/>
        </w:numPr>
        <w:tabs>
          <w:tab w:val="left" w:pos="425"/>
        </w:tabs>
        <w:rPr>
          <w:rFonts w:ascii="宋体"/>
        </w:rPr>
      </w:pPr>
      <w:r>
        <w:rPr>
          <w:rFonts w:ascii="宋体" w:hAnsi="宋体"/>
        </w:rPr>
        <w:t>firstElementChild//</w:t>
      </w:r>
      <w:r>
        <w:rPr>
          <w:rFonts w:ascii="宋体" w:hAnsi="宋体" w:hint="eastAsia"/>
        </w:rPr>
        <w:t>指它的第一个元素子节点，老版浏览器都不支持如</w:t>
      </w:r>
      <w:r>
        <w:rPr>
          <w:rFonts w:ascii="宋体" w:hAnsi="宋体"/>
        </w:rPr>
        <w:t>IE6</w:t>
      </w:r>
      <w:r>
        <w:rPr>
          <w:rFonts w:ascii="宋体" w:hAnsi="宋体" w:hint="eastAsia"/>
        </w:rPr>
        <w:t>、</w:t>
      </w:r>
      <w:r>
        <w:rPr>
          <w:rFonts w:ascii="宋体" w:hAnsi="宋体"/>
        </w:rPr>
        <w:t>7</w:t>
      </w:r>
      <w:r>
        <w:rPr>
          <w:rFonts w:ascii="宋体" w:hAnsi="宋体" w:hint="eastAsia"/>
        </w:rPr>
        <w:t>、</w:t>
      </w:r>
      <w:r>
        <w:rPr>
          <w:rFonts w:ascii="宋体" w:hAnsi="宋体"/>
        </w:rPr>
        <w:t>8</w:t>
      </w:r>
      <w:r>
        <w:rPr>
          <w:rFonts w:ascii="宋体" w:hAnsi="宋体" w:hint="eastAsia"/>
        </w:rPr>
        <w:t>。</w:t>
      </w:r>
    </w:p>
    <w:p w:rsidR="00922A13" w:rsidRDefault="00922A13" w:rsidP="00AA39E2">
      <w:pPr>
        <w:pStyle w:val="1"/>
        <w:ind w:left="360" w:firstLineChars="0" w:firstLine="0"/>
        <w:rPr>
          <w:rFonts w:ascii="宋体"/>
        </w:rPr>
      </w:pPr>
    </w:p>
    <w:p w:rsidR="00922A13" w:rsidRDefault="00922A13" w:rsidP="00AA39E2">
      <w:pPr>
        <w:pStyle w:val="1"/>
        <w:ind w:left="360" w:firstLineChars="0" w:firstLine="0"/>
        <w:rPr>
          <w:rFonts w:ascii="宋体"/>
          <w:i/>
          <w:iCs/>
          <w:sz w:val="18"/>
          <w:szCs w:val="18"/>
          <w:u w:val="single"/>
        </w:rPr>
      </w:pPr>
      <w:r>
        <w:rPr>
          <w:rFonts w:ascii="宋体" w:hAnsi="宋体" w:hint="eastAsia"/>
          <w:i/>
          <w:iCs/>
          <w:sz w:val="18"/>
          <w:szCs w:val="18"/>
          <w:u w:val="single"/>
        </w:rPr>
        <w:t>注意：</w:t>
      </w:r>
      <w:r>
        <w:rPr>
          <w:rFonts w:ascii="宋体" w:hAnsi="宋体"/>
          <w:i/>
          <w:iCs/>
          <w:sz w:val="18"/>
          <w:szCs w:val="18"/>
          <w:u w:val="single"/>
        </w:rPr>
        <w:t>DOM1</w:t>
      </w:r>
      <w:r>
        <w:rPr>
          <w:rFonts w:ascii="宋体" w:hAnsi="宋体" w:hint="eastAsia"/>
          <w:i/>
          <w:iCs/>
          <w:sz w:val="18"/>
          <w:szCs w:val="18"/>
          <w:u w:val="single"/>
        </w:rPr>
        <w:t>级的目标主要是映射文档的结构，如</w:t>
      </w:r>
      <w:r>
        <w:rPr>
          <w:rFonts w:ascii="宋体" w:hAnsi="宋体"/>
          <w:i/>
          <w:iCs/>
          <w:sz w:val="18"/>
          <w:szCs w:val="18"/>
          <w:u w:val="single"/>
        </w:rPr>
        <w:t>html</w:t>
      </w:r>
      <w:r>
        <w:rPr>
          <w:rFonts w:ascii="宋体" w:hAnsi="宋体" w:hint="eastAsia"/>
          <w:i/>
          <w:iCs/>
          <w:sz w:val="18"/>
          <w:szCs w:val="18"/>
          <w:u w:val="single"/>
        </w:rPr>
        <w:t>结构。</w:t>
      </w:r>
      <w:r>
        <w:rPr>
          <w:rFonts w:ascii="宋体" w:hAnsi="宋体"/>
          <w:i/>
          <w:iCs/>
          <w:sz w:val="18"/>
          <w:szCs w:val="18"/>
          <w:u w:val="single"/>
        </w:rPr>
        <w:t>DOM2</w:t>
      </w:r>
      <w:r>
        <w:rPr>
          <w:rFonts w:ascii="宋体" w:hAnsi="宋体" w:hint="eastAsia"/>
          <w:i/>
          <w:iCs/>
          <w:sz w:val="18"/>
          <w:szCs w:val="18"/>
          <w:u w:val="single"/>
        </w:rPr>
        <w:t>级在</w:t>
      </w:r>
      <w:r>
        <w:rPr>
          <w:rFonts w:ascii="宋体" w:hAnsi="宋体"/>
          <w:i/>
          <w:iCs/>
          <w:sz w:val="18"/>
          <w:szCs w:val="18"/>
          <w:u w:val="single"/>
        </w:rPr>
        <w:t>DOM1</w:t>
      </w:r>
      <w:r>
        <w:rPr>
          <w:rFonts w:ascii="宋体" w:hAnsi="宋体" w:hint="eastAsia"/>
          <w:i/>
          <w:iCs/>
          <w:sz w:val="18"/>
          <w:szCs w:val="18"/>
          <w:u w:val="single"/>
        </w:rPr>
        <w:t>基础上又扩充了鼠标和用户界面事件、范围、遍历（迭代</w:t>
      </w:r>
      <w:r>
        <w:rPr>
          <w:rFonts w:ascii="宋体" w:hAnsi="宋体"/>
          <w:i/>
          <w:iCs/>
          <w:sz w:val="18"/>
          <w:szCs w:val="18"/>
          <w:u w:val="single"/>
        </w:rPr>
        <w:t>DOM</w:t>
      </w:r>
      <w:r>
        <w:rPr>
          <w:rFonts w:ascii="宋体" w:hAnsi="宋体" w:hint="eastAsia"/>
          <w:i/>
          <w:iCs/>
          <w:sz w:val="18"/>
          <w:szCs w:val="18"/>
          <w:u w:val="single"/>
        </w:rPr>
        <w:t>文档的方法）等细分模块，而且通过对象接口增加了对</w:t>
      </w:r>
      <w:r>
        <w:rPr>
          <w:rFonts w:ascii="宋体" w:hAnsi="宋体"/>
          <w:i/>
          <w:iCs/>
          <w:sz w:val="18"/>
          <w:szCs w:val="18"/>
          <w:u w:val="single"/>
        </w:rPr>
        <w:t>CSS</w:t>
      </w:r>
      <w:r>
        <w:rPr>
          <w:rFonts w:ascii="宋体" w:hAnsi="宋体" w:hint="eastAsia"/>
          <w:i/>
          <w:iCs/>
          <w:sz w:val="18"/>
          <w:szCs w:val="18"/>
          <w:u w:val="single"/>
        </w:rPr>
        <w:t>的支持。</w:t>
      </w:r>
    </w:p>
    <w:p w:rsidR="00922A13" w:rsidRDefault="00922A13" w:rsidP="00AA39E2">
      <w:pPr>
        <w:pStyle w:val="Subtitle"/>
        <w:numPr>
          <w:ilvl w:val="0"/>
          <w:numId w:val="13"/>
        </w:numPr>
        <w:jc w:val="left"/>
      </w:pPr>
      <w:bookmarkStart w:id="31" w:name="_Toc402519157"/>
      <w:r>
        <w:rPr>
          <w:rFonts w:hint="eastAsia"/>
        </w:rPr>
        <w:t>综合面试题</w:t>
      </w:r>
      <w:bookmarkEnd w:id="31"/>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以下哪条语句会产生运行错误：（</w:t>
      </w:r>
      <w:r>
        <w:rPr>
          <w:b/>
          <w:szCs w:val="21"/>
        </w:rPr>
        <w:t>AD</w:t>
      </w:r>
      <w:r>
        <w:rPr>
          <w:rFonts w:ascii="宋体" w:hAnsi="宋体" w:hint="eastAsia"/>
          <w:b/>
          <w:szCs w:val="21"/>
        </w:rPr>
        <w:t>）</w:t>
      </w:r>
    </w:p>
    <w:p w:rsidR="00922A13" w:rsidRDefault="00922A13" w:rsidP="00AA39E2">
      <w:pPr>
        <w:numPr>
          <w:ilvl w:val="0"/>
          <w:numId w:val="36"/>
        </w:numPr>
        <w:tabs>
          <w:tab w:val="left" w:pos="845"/>
        </w:tabs>
        <w:ind w:left="845"/>
        <w:rPr>
          <w:szCs w:val="21"/>
        </w:rPr>
      </w:pPr>
      <w:r>
        <w:rPr>
          <w:szCs w:val="21"/>
        </w:rPr>
        <w:t>var obj = ();</w:t>
      </w:r>
    </w:p>
    <w:p w:rsidR="00922A13" w:rsidRDefault="00922A13" w:rsidP="00AA39E2">
      <w:pPr>
        <w:numPr>
          <w:ilvl w:val="0"/>
          <w:numId w:val="36"/>
        </w:numPr>
        <w:tabs>
          <w:tab w:val="left" w:pos="845"/>
        </w:tabs>
        <w:ind w:left="845"/>
        <w:rPr>
          <w:szCs w:val="21"/>
        </w:rPr>
      </w:pPr>
      <w:r>
        <w:rPr>
          <w:szCs w:val="21"/>
        </w:rPr>
        <w:t>var obj = [];</w:t>
      </w:r>
    </w:p>
    <w:p w:rsidR="00922A13" w:rsidRDefault="00922A13" w:rsidP="00AA39E2">
      <w:pPr>
        <w:numPr>
          <w:ilvl w:val="0"/>
          <w:numId w:val="36"/>
        </w:numPr>
        <w:tabs>
          <w:tab w:val="left" w:pos="845"/>
        </w:tabs>
        <w:ind w:left="845"/>
        <w:rPr>
          <w:szCs w:val="21"/>
        </w:rPr>
      </w:pPr>
      <w:r>
        <w:rPr>
          <w:szCs w:val="21"/>
        </w:rPr>
        <w:t>var obj = {};</w:t>
      </w:r>
    </w:p>
    <w:p w:rsidR="00922A13" w:rsidRDefault="00922A13" w:rsidP="00AA39E2">
      <w:pPr>
        <w:numPr>
          <w:ilvl w:val="0"/>
          <w:numId w:val="36"/>
        </w:numPr>
        <w:tabs>
          <w:tab w:val="left" w:pos="845"/>
        </w:tabs>
        <w:ind w:left="845"/>
        <w:rPr>
          <w:szCs w:val="21"/>
        </w:rPr>
      </w:pPr>
      <w:r>
        <w:rPr>
          <w:szCs w:val="21"/>
        </w:rPr>
        <w:t>var obj = //;</w:t>
      </w:r>
    </w:p>
    <w:p w:rsidR="00922A13" w:rsidRDefault="00922A13" w:rsidP="00AA39E2">
      <w:pPr>
        <w:numPr>
          <w:ilvl w:val="0"/>
          <w:numId w:val="36"/>
        </w:numPr>
        <w:tabs>
          <w:tab w:val="left" w:pos="845"/>
        </w:tabs>
        <w:ind w:left="845"/>
        <w:rPr>
          <w:szCs w:val="21"/>
        </w:rPr>
      </w:pPr>
      <w:r>
        <w:rPr>
          <w:szCs w:val="21"/>
        </w:rPr>
        <w:t>var obj = /3/;</w:t>
      </w:r>
    </w:p>
    <w:p w:rsidR="00922A13" w:rsidRDefault="00922A13" w:rsidP="00AA39E2">
      <w:pPr>
        <w:pStyle w:val="ListParagraph"/>
        <w:numPr>
          <w:ilvl w:val="0"/>
          <w:numId w:val="35"/>
        </w:numPr>
        <w:ind w:firstLineChars="0"/>
        <w:rPr>
          <w:rFonts w:ascii="宋体"/>
          <w:szCs w:val="21"/>
        </w:rPr>
      </w:pPr>
      <w:r>
        <w:rPr>
          <w:rFonts w:ascii="宋体" w:hAnsi="宋体" w:hint="eastAsia"/>
          <w:b/>
          <w:szCs w:val="21"/>
        </w:rPr>
        <w:t>以下哪个单词不属于</w:t>
      </w:r>
      <w:r>
        <w:rPr>
          <w:rFonts w:ascii="宋体" w:hAnsi="宋体"/>
          <w:b/>
          <w:szCs w:val="21"/>
        </w:rPr>
        <w:t xml:space="preserve"> </w:t>
      </w:r>
      <w:r>
        <w:rPr>
          <w:b/>
          <w:szCs w:val="21"/>
        </w:rPr>
        <w:t>javascript</w:t>
      </w:r>
      <w:r>
        <w:rPr>
          <w:rFonts w:ascii="宋体" w:hAnsi="宋体" w:hint="eastAsia"/>
          <w:b/>
          <w:szCs w:val="21"/>
        </w:rPr>
        <w:t>保留字：（</w:t>
      </w:r>
      <w:r>
        <w:rPr>
          <w:b/>
          <w:szCs w:val="21"/>
        </w:rPr>
        <w:t>B</w:t>
      </w:r>
      <w:r>
        <w:rPr>
          <w:rFonts w:ascii="宋体" w:hAnsi="宋体" w:hint="eastAsia"/>
          <w:b/>
          <w:szCs w:val="21"/>
        </w:rPr>
        <w:t>）</w:t>
      </w:r>
    </w:p>
    <w:p w:rsidR="00922A13" w:rsidRDefault="00922A13" w:rsidP="0096686C">
      <w:pPr>
        <w:ind w:leftChars="300" w:left="31680"/>
        <w:rPr>
          <w:i/>
          <w:iCs/>
          <w:sz w:val="18"/>
          <w:szCs w:val="18"/>
          <w:u w:val="single"/>
        </w:rPr>
      </w:pPr>
      <w:r>
        <w:rPr>
          <w:szCs w:val="21"/>
        </w:rPr>
        <w:t xml:space="preserve">A.with  </w:t>
      </w:r>
      <w:r>
        <w:rPr>
          <w:i/>
          <w:iCs/>
          <w:sz w:val="18"/>
          <w:szCs w:val="18"/>
          <w:u w:val="single"/>
        </w:rPr>
        <w:t>//</w:t>
      </w:r>
      <w:r>
        <w:rPr>
          <w:rFonts w:hint="eastAsia"/>
          <w:i/>
          <w:iCs/>
          <w:sz w:val="18"/>
          <w:szCs w:val="18"/>
          <w:u w:val="single"/>
        </w:rPr>
        <w:t>关键字</w:t>
      </w:r>
    </w:p>
    <w:p w:rsidR="00922A13" w:rsidRDefault="00922A13" w:rsidP="0096686C">
      <w:pPr>
        <w:ind w:leftChars="300" w:left="31680"/>
        <w:rPr>
          <w:szCs w:val="21"/>
        </w:rPr>
      </w:pPr>
      <w:r>
        <w:rPr>
          <w:szCs w:val="21"/>
        </w:rPr>
        <w:t>B.parent</w:t>
      </w:r>
    </w:p>
    <w:p w:rsidR="00922A13" w:rsidRDefault="00922A13" w:rsidP="0096686C">
      <w:pPr>
        <w:ind w:leftChars="300" w:left="31680"/>
        <w:rPr>
          <w:i/>
          <w:iCs/>
          <w:sz w:val="18"/>
          <w:szCs w:val="18"/>
          <w:u w:val="single"/>
        </w:rPr>
      </w:pPr>
      <w:r>
        <w:rPr>
          <w:szCs w:val="21"/>
        </w:rPr>
        <w:t xml:space="preserve">C.class </w:t>
      </w:r>
      <w:r>
        <w:rPr>
          <w:i/>
          <w:iCs/>
          <w:sz w:val="18"/>
          <w:szCs w:val="18"/>
          <w:u w:val="single"/>
        </w:rPr>
        <w:t>//</w:t>
      </w:r>
      <w:r>
        <w:rPr>
          <w:rFonts w:hint="eastAsia"/>
          <w:i/>
          <w:iCs/>
          <w:sz w:val="18"/>
          <w:szCs w:val="18"/>
          <w:u w:val="single"/>
        </w:rPr>
        <w:t>保留字</w:t>
      </w:r>
    </w:p>
    <w:p w:rsidR="00922A13" w:rsidRDefault="00922A13" w:rsidP="0096686C">
      <w:pPr>
        <w:ind w:leftChars="300" w:left="31680"/>
        <w:rPr>
          <w:i/>
          <w:iCs/>
          <w:sz w:val="18"/>
          <w:szCs w:val="18"/>
          <w:u w:val="single"/>
        </w:rPr>
      </w:pPr>
      <w:r>
        <w:rPr>
          <w:szCs w:val="21"/>
        </w:rPr>
        <w:t>D.void</w:t>
      </w:r>
      <w:r>
        <w:rPr>
          <w:i/>
          <w:iCs/>
          <w:sz w:val="18"/>
          <w:szCs w:val="18"/>
          <w:u w:val="single"/>
        </w:rPr>
        <w:t xml:space="preserve"> //</w:t>
      </w:r>
      <w:r>
        <w:rPr>
          <w:rFonts w:hint="eastAsia"/>
          <w:i/>
          <w:iCs/>
          <w:sz w:val="18"/>
          <w:szCs w:val="18"/>
          <w:u w:val="single"/>
        </w:rPr>
        <w:t>关键字</w:t>
      </w:r>
    </w:p>
    <w:p w:rsidR="00922A13" w:rsidRDefault="00922A13" w:rsidP="00AA39E2">
      <w:pPr>
        <w:pStyle w:val="ListParagraph"/>
        <w:numPr>
          <w:ilvl w:val="0"/>
          <w:numId w:val="35"/>
        </w:numPr>
        <w:ind w:firstLineChars="0"/>
        <w:rPr>
          <w:rFonts w:ascii="宋体"/>
          <w:szCs w:val="21"/>
        </w:rPr>
      </w:pPr>
      <w:r>
        <w:rPr>
          <w:rFonts w:ascii="宋体" w:hAnsi="宋体" w:hint="eastAsia"/>
          <w:b/>
          <w:szCs w:val="21"/>
        </w:rPr>
        <w:t>定义两个变量</w:t>
      </w:r>
      <w:r>
        <w:rPr>
          <w:b/>
          <w:szCs w:val="21"/>
        </w:rPr>
        <w:t>a</w:t>
      </w:r>
      <w:r>
        <w:rPr>
          <w:rFonts w:ascii="宋体" w:hAnsi="宋体" w:hint="eastAsia"/>
          <w:b/>
          <w:szCs w:val="21"/>
        </w:rPr>
        <w:t>和</w:t>
      </w:r>
      <w:r>
        <w:rPr>
          <w:b/>
          <w:szCs w:val="21"/>
        </w:rPr>
        <w:t>o</w:t>
      </w:r>
      <w:r>
        <w:rPr>
          <w:rFonts w:ascii="宋体" w:hAnsi="宋体" w:hint="eastAsia"/>
          <w:b/>
          <w:szCs w:val="21"/>
        </w:rPr>
        <w:t>，如下：</w:t>
      </w:r>
    </w:p>
    <w:p w:rsidR="00922A13" w:rsidRDefault="00922A13" w:rsidP="0096686C">
      <w:pPr>
        <w:ind w:leftChars="200" w:left="31680"/>
        <w:rPr>
          <w:szCs w:val="21"/>
        </w:rPr>
      </w:pPr>
      <w:r>
        <w:rPr>
          <w:rFonts w:ascii="宋体" w:hAnsi="宋体"/>
          <w:szCs w:val="21"/>
        </w:rPr>
        <w:t xml:space="preserve"> </w:t>
      </w:r>
      <w:r>
        <w:rPr>
          <w:szCs w:val="21"/>
        </w:rPr>
        <w:t>var a=['a','b','c','d'];</w:t>
      </w:r>
    </w:p>
    <w:p w:rsidR="00922A13" w:rsidRDefault="00922A13" w:rsidP="0096686C">
      <w:pPr>
        <w:ind w:leftChars="200" w:left="31680"/>
        <w:rPr>
          <w:szCs w:val="21"/>
        </w:rPr>
      </w:pPr>
      <w:r>
        <w:rPr>
          <w:szCs w:val="21"/>
        </w:rPr>
        <w:t xml:space="preserve"> var o=document.getElementsByTagName('*');</w:t>
      </w:r>
    </w:p>
    <w:p w:rsidR="00922A13" w:rsidRDefault="00922A13" w:rsidP="0096686C">
      <w:pPr>
        <w:ind w:leftChars="195" w:left="31680"/>
        <w:rPr>
          <w:rFonts w:ascii="宋体"/>
          <w:b/>
          <w:szCs w:val="21"/>
        </w:rPr>
      </w:pPr>
      <w:r>
        <w:rPr>
          <w:b/>
          <w:szCs w:val="21"/>
        </w:rPr>
        <w:t>a</w:t>
      </w:r>
      <w:r>
        <w:rPr>
          <w:rFonts w:ascii="宋体" w:hAnsi="宋体" w:hint="eastAsia"/>
          <w:b/>
          <w:szCs w:val="21"/>
        </w:rPr>
        <w:t>和</w:t>
      </w:r>
      <w:r>
        <w:rPr>
          <w:b/>
          <w:szCs w:val="21"/>
        </w:rPr>
        <w:t>o</w:t>
      </w:r>
      <w:r>
        <w:rPr>
          <w:rFonts w:ascii="宋体" w:hAnsi="宋体" w:hint="eastAsia"/>
          <w:b/>
          <w:szCs w:val="21"/>
        </w:rPr>
        <w:t>都可以用</w:t>
      </w:r>
      <w:r>
        <w:rPr>
          <w:b/>
          <w:szCs w:val="21"/>
        </w:rPr>
        <w:t>a[0]</w:t>
      </w:r>
      <w:r>
        <w:rPr>
          <w:rFonts w:hAnsi="宋体" w:hint="eastAsia"/>
          <w:b/>
          <w:szCs w:val="21"/>
        </w:rPr>
        <w:t>、</w:t>
      </w:r>
      <w:r>
        <w:rPr>
          <w:b/>
          <w:szCs w:val="21"/>
        </w:rPr>
        <w:t>o[0]</w:t>
      </w:r>
      <w:r>
        <w:rPr>
          <w:rFonts w:ascii="宋体" w:hAnsi="宋体" w:hint="eastAsia"/>
          <w:b/>
          <w:szCs w:val="21"/>
        </w:rPr>
        <w:t>的方式来读取，这两个变量都是数组吗？这两个变量各有什么特点</w:t>
      </w:r>
    </w:p>
    <w:p w:rsidR="00922A13" w:rsidRDefault="00922A13" w:rsidP="00AA39E2">
      <w:pPr>
        <w:rPr>
          <w:rFonts w:ascii="宋体"/>
          <w:szCs w:val="21"/>
        </w:rPr>
      </w:pPr>
      <w:r>
        <w:rPr>
          <w:rFonts w:ascii="宋体" w:hAnsi="宋体"/>
          <w:szCs w:val="21"/>
        </w:rPr>
        <w:t xml:space="preserve"> </w:t>
      </w:r>
      <w:r>
        <w:rPr>
          <w:rFonts w:ascii="宋体" w:hAnsi="宋体" w:hint="eastAsia"/>
          <w:szCs w:val="21"/>
        </w:rPr>
        <w:t>答：</w:t>
      </w:r>
      <w:r>
        <w:rPr>
          <w:szCs w:val="21"/>
        </w:rPr>
        <w:t>a</w:t>
      </w:r>
      <w:r>
        <w:rPr>
          <w:rFonts w:ascii="宋体" w:hAnsi="宋体" w:hint="eastAsia"/>
          <w:szCs w:val="21"/>
        </w:rPr>
        <w:t>是一个</w:t>
      </w:r>
      <w:r>
        <w:rPr>
          <w:szCs w:val="21"/>
        </w:rPr>
        <w:t>array</w:t>
      </w:r>
      <w:r>
        <w:rPr>
          <w:rFonts w:ascii="宋体" w:hAnsi="宋体" w:hint="eastAsia"/>
          <w:szCs w:val="21"/>
        </w:rPr>
        <w:t>数组，</w:t>
      </w:r>
      <w:r>
        <w:rPr>
          <w:szCs w:val="21"/>
        </w:rPr>
        <w:t>o</w:t>
      </w:r>
      <w:r>
        <w:rPr>
          <w:rFonts w:ascii="宋体" w:hAnsi="宋体" w:hint="eastAsia"/>
          <w:szCs w:val="21"/>
        </w:rPr>
        <w:t>是一个</w:t>
      </w:r>
      <w:r>
        <w:rPr>
          <w:szCs w:val="21"/>
        </w:rPr>
        <w:t>nodelist</w:t>
      </w:r>
      <w:r>
        <w:rPr>
          <w:rFonts w:ascii="宋体" w:hAnsi="宋体" w:hint="eastAsia"/>
          <w:szCs w:val="21"/>
        </w:rPr>
        <w:t>集合（对象集合不是数组）。</w:t>
      </w:r>
      <w:r>
        <w:rPr>
          <w:szCs w:val="21"/>
        </w:rPr>
        <w:t>o</w:t>
      </w:r>
      <w:r>
        <w:rPr>
          <w:rFonts w:ascii="宋体" w:hAnsi="宋体" w:hint="eastAsia"/>
          <w:szCs w:val="21"/>
        </w:rPr>
        <w:t>具有时效性，且不能使用</w:t>
      </w:r>
      <w:r>
        <w:rPr>
          <w:szCs w:val="21"/>
        </w:rPr>
        <w:t>push</w:t>
      </w:r>
      <w:r>
        <w:rPr>
          <w:rFonts w:hAnsi="宋体" w:hint="eastAsia"/>
          <w:szCs w:val="21"/>
        </w:rPr>
        <w:t>、</w:t>
      </w:r>
      <w:r>
        <w:rPr>
          <w:szCs w:val="21"/>
        </w:rPr>
        <w:t>pop</w:t>
      </w:r>
      <w:r>
        <w:rPr>
          <w:rFonts w:hAnsi="宋体" w:hint="eastAsia"/>
          <w:szCs w:val="21"/>
        </w:rPr>
        <w:t>、</w:t>
      </w:r>
      <w:r>
        <w:rPr>
          <w:szCs w:val="21"/>
        </w:rPr>
        <w:t>shift</w:t>
      </w:r>
      <w:r>
        <w:rPr>
          <w:rFonts w:ascii="宋体" w:hAnsi="宋体" w:hint="eastAsia"/>
          <w:szCs w:val="21"/>
        </w:rPr>
        <w:t>等数组的原生方法，如要使用则需要转化成普通的数组。</w:t>
      </w:r>
    </w:p>
    <w:p w:rsidR="00922A13" w:rsidRDefault="00922A13" w:rsidP="00AA39E2">
      <w:pPr>
        <w:jc w:val="center"/>
        <w:rPr>
          <w:rFonts w:ascii="宋体"/>
          <w:szCs w:val="21"/>
        </w:rPr>
      </w:pPr>
      <w:r w:rsidRPr="003A0E28">
        <w:rPr>
          <w:rFonts w:ascii="宋体"/>
          <w:szCs w:val="21"/>
        </w:rPr>
        <w:pict>
          <v:shape id="_x0000_i1080" type="#_x0000_t75" style="width:431.25pt;height:52.5pt;mso-position-horizontal-relative:page;mso-position-vertical-relative:page">
            <v:imagedata r:id="rId78" o:title=""/>
          </v:shape>
        </w:pic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有如下数组，请按要求写出代码：</w:t>
      </w:r>
    </w:p>
    <w:p w:rsidR="00922A13" w:rsidRDefault="00922A13" w:rsidP="00AA39E2">
      <w:pPr>
        <w:rPr>
          <w:b/>
          <w:szCs w:val="21"/>
        </w:rPr>
      </w:pPr>
      <w:r>
        <w:rPr>
          <w:rFonts w:ascii="宋体" w:hAnsi="宋体"/>
          <w:b/>
          <w:szCs w:val="21"/>
        </w:rPr>
        <w:t xml:space="preserve"> </w:t>
      </w:r>
      <w:r>
        <w:rPr>
          <w:b/>
          <w:szCs w:val="21"/>
        </w:rPr>
        <w:t xml:space="preserve">   var a=['a','b','c','d','f','g','h','i'];</w:t>
      </w:r>
    </w:p>
    <w:p w:rsidR="00922A13" w:rsidRDefault="00922A13" w:rsidP="00AA39E2">
      <w:pPr>
        <w:rPr>
          <w:rFonts w:ascii="宋体"/>
          <w:b/>
          <w:szCs w:val="21"/>
        </w:rPr>
      </w:pPr>
      <w:r>
        <w:rPr>
          <w:rFonts w:ascii="宋体" w:hAnsi="宋体"/>
          <w:b/>
          <w:szCs w:val="21"/>
        </w:rPr>
        <w:t xml:space="preserve">    </w:t>
      </w:r>
      <w:r>
        <w:rPr>
          <w:rFonts w:ascii="宋体" w:hAnsi="宋体" w:hint="eastAsia"/>
          <w:b/>
          <w:szCs w:val="21"/>
        </w:rPr>
        <w:t>要求：把这个数组中的从</w:t>
      </w:r>
      <w:r>
        <w:rPr>
          <w:b/>
          <w:szCs w:val="21"/>
        </w:rPr>
        <w:t>c</w:t>
      </w:r>
      <w:r>
        <w:rPr>
          <w:rFonts w:ascii="宋体" w:hAnsi="宋体" w:hint="eastAsia"/>
          <w:b/>
          <w:szCs w:val="21"/>
        </w:rPr>
        <w:t>到</w:t>
      </w:r>
      <w:r>
        <w:rPr>
          <w:b/>
          <w:szCs w:val="21"/>
        </w:rPr>
        <w:t>g</w:t>
      </w:r>
      <w:r>
        <w:rPr>
          <w:rFonts w:ascii="宋体" w:hAnsi="宋体" w:hint="eastAsia"/>
          <w:b/>
          <w:szCs w:val="21"/>
        </w:rPr>
        <w:t>用</w:t>
      </w:r>
      <w:r>
        <w:rPr>
          <w:b/>
          <w:szCs w:val="21"/>
        </w:rPr>
        <w:t>1</w:t>
      </w:r>
      <w:r>
        <w:rPr>
          <w:rFonts w:hAnsi="宋体" w:hint="eastAsia"/>
          <w:b/>
          <w:szCs w:val="21"/>
        </w:rPr>
        <w:t>，</w:t>
      </w:r>
      <w:r>
        <w:rPr>
          <w:b/>
          <w:szCs w:val="21"/>
        </w:rPr>
        <w:t>2</w:t>
      </w:r>
      <w:r>
        <w:rPr>
          <w:rFonts w:hAnsi="宋体" w:hint="eastAsia"/>
          <w:b/>
          <w:szCs w:val="21"/>
        </w:rPr>
        <w:t>，</w:t>
      </w:r>
      <w:r>
        <w:rPr>
          <w:b/>
          <w:szCs w:val="21"/>
        </w:rPr>
        <w:t>3</w:t>
      </w:r>
      <w:r>
        <w:rPr>
          <w:rFonts w:hAnsi="宋体" w:hint="eastAsia"/>
          <w:b/>
          <w:szCs w:val="21"/>
        </w:rPr>
        <w:t>，</w:t>
      </w:r>
      <w:r>
        <w:rPr>
          <w:b/>
          <w:szCs w:val="21"/>
        </w:rPr>
        <w:t>4</w:t>
      </w:r>
      <w:r>
        <w:rPr>
          <w:rFonts w:hAnsi="宋体" w:hint="eastAsia"/>
          <w:b/>
          <w:szCs w:val="21"/>
        </w:rPr>
        <w:t>，</w:t>
      </w:r>
      <w:r>
        <w:rPr>
          <w:b/>
          <w:szCs w:val="21"/>
        </w:rPr>
        <w:t>5</w:t>
      </w:r>
      <w:r>
        <w:rPr>
          <w:rFonts w:ascii="宋体" w:hAnsi="宋体" w:hint="eastAsia"/>
          <w:b/>
          <w:szCs w:val="21"/>
        </w:rPr>
        <w:t>来代替</w:t>
      </w:r>
    </w:p>
    <w:p w:rsidR="00922A13" w:rsidRDefault="00922A13" w:rsidP="00AA39E2">
      <w:pPr>
        <w:rPr>
          <w:szCs w:val="21"/>
        </w:rPr>
      </w:pPr>
      <w:r>
        <w:rPr>
          <w:rFonts w:ascii="宋体" w:hAnsi="宋体"/>
          <w:szCs w:val="21"/>
        </w:rPr>
        <w:t xml:space="preserve">  </w:t>
      </w:r>
      <w:r>
        <w:rPr>
          <w:rFonts w:ascii="宋体" w:hAnsi="宋体" w:hint="eastAsia"/>
          <w:szCs w:val="21"/>
        </w:rPr>
        <w:t>答：</w:t>
      </w:r>
      <w:r>
        <w:rPr>
          <w:szCs w:val="21"/>
        </w:rPr>
        <w:t>a.splice(2,4,[1,2,3,4,5])</w:t>
      </w:r>
    </w:p>
    <w:p w:rsidR="00922A13" w:rsidRDefault="00922A13" w:rsidP="00AA39E2">
      <w:pPr>
        <w:pStyle w:val="ListParagraph"/>
        <w:numPr>
          <w:ilvl w:val="0"/>
          <w:numId w:val="35"/>
        </w:numPr>
        <w:ind w:firstLineChars="0"/>
        <w:rPr>
          <w:rFonts w:ascii="宋体"/>
          <w:b/>
          <w:szCs w:val="21"/>
        </w:rPr>
      </w:pPr>
      <w:r>
        <w:rPr>
          <w:b/>
          <w:szCs w:val="21"/>
        </w:rPr>
        <w:t>obj</w:t>
      </w:r>
      <w:r>
        <w:rPr>
          <w:rFonts w:ascii="宋体" w:hAnsi="宋体" w:hint="eastAsia"/>
          <w:b/>
          <w:szCs w:val="21"/>
        </w:rPr>
        <w:t>对象有</w:t>
      </w:r>
      <w:r>
        <w:rPr>
          <w:b/>
          <w:szCs w:val="21"/>
        </w:rPr>
        <w:t>attr</w:t>
      </w:r>
      <w:r>
        <w:rPr>
          <w:rFonts w:ascii="宋体" w:hAnsi="宋体" w:hint="eastAsia"/>
          <w:b/>
          <w:szCs w:val="21"/>
        </w:rPr>
        <w:t>属性，那么获取</w:t>
      </w:r>
      <w:r>
        <w:rPr>
          <w:b/>
          <w:szCs w:val="21"/>
        </w:rPr>
        <w:t>att</w:t>
      </w:r>
      <w:r>
        <w:rPr>
          <w:rFonts w:ascii="宋体" w:hAnsi="宋体" w:hint="eastAsia"/>
          <w:b/>
          <w:szCs w:val="21"/>
        </w:rPr>
        <w:t>属性的值，以下哪些做法是可以的：（</w:t>
      </w:r>
      <w:r>
        <w:rPr>
          <w:b/>
          <w:szCs w:val="21"/>
        </w:rPr>
        <w:t>ACE</w:t>
      </w:r>
      <w:r>
        <w:rPr>
          <w:rFonts w:ascii="宋体" w:hAnsi="宋体" w:hint="eastAsia"/>
          <w:b/>
          <w:szCs w:val="21"/>
        </w:rPr>
        <w:t>）</w:t>
      </w:r>
    </w:p>
    <w:p w:rsidR="00922A13" w:rsidRDefault="00922A13" w:rsidP="0096686C">
      <w:pPr>
        <w:ind w:leftChars="200" w:left="31680"/>
        <w:rPr>
          <w:szCs w:val="21"/>
        </w:rPr>
      </w:pPr>
      <w:r>
        <w:rPr>
          <w:szCs w:val="21"/>
        </w:rPr>
        <w:t>A.obj.attr</w:t>
      </w:r>
    </w:p>
    <w:p w:rsidR="00922A13" w:rsidRDefault="00922A13" w:rsidP="0096686C">
      <w:pPr>
        <w:ind w:leftChars="200" w:left="31680"/>
        <w:rPr>
          <w:szCs w:val="21"/>
        </w:rPr>
      </w:pPr>
      <w:r>
        <w:rPr>
          <w:szCs w:val="21"/>
        </w:rPr>
        <w:t>B.obj("attr")</w:t>
      </w:r>
    </w:p>
    <w:p w:rsidR="00922A13" w:rsidRDefault="00922A13" w:rsidP="0096686C">
      <w:pPr>
        <w:ind w:leftChars="200" w:left="31680"/>
        <w:rPr>
          <w:szCs w:val="21"/>
        </w:rPr>
      </w:pPr>
      <w:r>
        <w:rPr>
          <w:szCs w:val="21"/>
        </w:rPr>
        <w:t>C.obj["attr"]</w:t>
      </w:r>
    </w:p>
    <w:p w:rsidR="00922A13" w:rsidRDefault="00922A13" w:rsidP="0096686C">
      <w:pPr>
        <w:ind w:leftChars="200" w:left="31680"/>
        <w:rPr>
          <w:szCs w:val="21"/>
        </w:rPr>
      </w:pPr>
      <w:r>
        <w:rPr>
          <w:szCs w:val="21"/>
        </w:rPr>
        <w:t>D.obj{"attr"}</w:t>
      </w:r>
    </w:p>
    <w:p w:rsidR="00922A13" w:rsidRDefault="00922A13" w:rsidP="0096686C">
      <w:pPr>
        <w:ind w:leftChars="200" w:left="31680"/>
        <w:rPr>
          <w:szCs w:val="21"/>
        </w:rPr>
      </w:pPr>
      <w:r>
        <w:rPr>
          <w:szCs w:val="21"/>
        </w:rPr>
        <w:t>E.obj["a"+"t"+"t"+"r"]</w:t>
      </w:r>
    </w:p>
    <w:p w:rsidR="00922A13" w:rsidRDefault="00922A13" w:rsidP="0096686C">
      <w:pPr>
        <w:ind w:leftChars="200" w:left="31680"/>
        <w:rPr>
          <w:szCs w:val="21"/>
        </w:rPr>
      </w:pPr>
      <w:r>
        <w:rPr>
          <w:szCs w:val="21"/>
        </w:rPr>
        <w:t>F. obj[attr]</w:t>
      </w:r>
    </w:p>
    <w:p w:rsidR="00922A13" w:rsidRDefault="00922A13" w:rsidP="00AA39E2">
      <w:pPr>
        <w:pStyle w:val="ListParagraph"/>
        <w:numPr>
          <w:ilvl w:val="0"/>
          <w:numId w:val="35"/>
        </w:numPr>
        <w:ind w:firstLineChars="0"/>
        <w:rPr>
          <w:rFonts w:ascii="宋体"/>
          <w:szCs w:val="21"/>
        </w:rPr>
      </w:pPr>
      <w:r>
        <w:rPr>
          <w:rFonts w:ascii="宋体" w:hAnsi="宋体" w:hint="eastAsia"/>
          <w:b/>
          <w:szCs w:val="21"/>
        </w:rPr>
        <w:t>请选择结果为真的表达式：（</w:t>
      </w:r>
      <w:r>
        <w:rPr>
          <w:b/>
          <w:szCs w:val="21"/>
        </w:rPr>
        <w:t>C,E,O,G,I,K,L,N</w:t>
      </w:r>
      <w:r>
        <w:rPr>
          <w:rFonts w:ascii="宋体" w:hAnsi="宋体" w:hint="eastAsia"/>
          <w:b/>
          <w:szCs w:val="21"/>
        </w:rPr>
        <w:t>）</w:t>
      </w:r>
    </w:p>
    <w:p w:rsidR="00922A13" w:rsidRDefault="00922A13" w:rsidP="0096686C">
      <w:pPr>
        <w:ind w:leftChars="300" w:left="31680"/>
        <w:rPr>
          <w:i/>
          <w:iCs/>
          <w:sz w:val="18"/>
          <w:szCs w:val="18"/>
          <w:u w:val="single"/>
        </w:rPr>
      </w:pPr>
      <w:r>
        <w:rPr>
          <w:szCs w:val="21"/>
        </w:rPr>
        <w:t>A.null instanceof Object</w:t>
      </w:r>
      <w:r>
        <w:rPr>
          <w:rFonts w:ascii="宋体"/>
          <w:szCs w:val="21"/>
        </w:rPr>
        <w:t>------</w:t>
      </w:r>
      <w:r>
        <w:rPr>
          <w:i/>
          <w:iCs/>
          <w:sz w:val="18"/>
          <w:szCs w:val="18"/>
          <w:u w:val="single"/>
        </w:rPr>
        <w:t>null</w:t>
      </w:r>
      <w:r>
        <w:rPr>
          <w:rFonts w:hint="eastAsia"/>
          <w:i/>
          <w:iCs/>
          <w:sz w:val="18"/>
          <w:szCs w:val="18"/>
          <w:u w:val="single"/>
        </w:rPr>
        <w:t>是</w:t>
      </w:r>
      <w:r>
        <w:rPr>
          <w:i/>
          <w:iCs/>
          <w:sz w:val="18"/>
          <w:szCs w:val="18"/>
          <w:u w:val="single"/>
        </w:rPr>
        <w:t>Object</w:t>
      </w:r>
      <w:r>
        <w:rPr>
          <w:rFonts w:hint="eastAsia"/>
          <w:i/>
          <w:iCs/>
          <w:sz w:val="18"/>
          <w:szCs w:val="18"/>
          <w:u w:val="single"/>
        </w:rPr>
        <w:t>类型，但不是</w:t>
      </w:r>
      <w:r>
        <w:rPr>
          <w:i/>
          <w:iCs/>
          <w:sz w:val="18"/>
          <w:szCs w:val="18"/>
          <w:u w:val="single"/>
        </w:rPr>
        <w:t>Object</w:t>
      </w:r>
      <w:r>
        <w:rPr>
          <w:rFonts w:hint="eastAsia"/>
          <w:i/>
          <w:iCs/>
          <w:sz w:val="18"/>
          <w:szCs w:val="18"/>
          <w:u w:val="single"/>
        </w:rPr>
        <w:t>的实例</w:t>
      </w:r>
    </w:p>
    <w:p w:rsidR="00922A13" w:rsidRDefault="00922A13" w:rsidP="0096686C">
      <w:pPr>
        <w:ind w:leftChars="300" w:left="31680"/>
        <w:rPr>
          <w:i/>
          <w:iCs/>
          <w:color w:val="FF0000"/>
          <w:sz w:val="18"/>
          <w:szCs w:val="18"/>
          <w:u w:val="single"/>
        </w:rPr>
      </w:pPr>
      <w:r>
        <w:rPr>
          <w:szCs w:val="21"/>
        </w:rPr>
        <w:t>B.null === undefined-----------</w:t>
      </w:r>
      <w:r>
        <w:rPr>
          <w:rFonts w:hint="eastAsia"/>
          <w:i/>
          <w:iCs/>
          <w:sz w:val="18"/>
          <w:szCs w:val="18"/>
          <w:u w:val="single"/>
        </w:rPr>
        <w:t>虽然</w:t>
      </w:r>
      <w:r>
        <w:rPr>
          <w:i/>
          <w:iCs/>
          <w:sz w:val="18"/>
          <w:szCs w:val="18"/>
          <w:u w:val="single"/>
        </w:rPr>
        <w:t>undefined</w:t>
      </w:r>
      <w:r>
        <w:rPr>
          <w:rFonts w:hint="eastAsia"/>
          <w:i/>
          <w:iCs/>
          <w:sz w:val="18"/>
          <w:szCs w:val="18"/>
          <w:u w:val="single"/>
        </w:rPr>
        <w:t>派生自</w:t>
      </w:r>
      <w:r>
        <w:rPr>
          <w:i/>
          <w:iCs/>
          <w:sz w:val="18"/>
          <w:szCs w:val="18"/>
          <w:u w:val="single"/>
        </w:rPr>
        <w:t>null</w:t>
      </w:r>
      <w:r>
        <w:rPr>
          <w:rFonts w:hint="eastAsia"/>
          <w:i/>
          <w:iCs/>
          <w:sz w:val="18"/>
          <w:szCs w:val="18"/>
          <w:u w:val="single"/>
        </w:rPr>
        <w:t>，但是</w:t>
      </w:r>
      <w:r>
        <w:rPr>
          <w:i/>
          <w:iCs/>
          <w:sz w:val="18"/>
          <w:szCs w:val="18"/>
          <w:u w:val="single"/>
        </w:rPr>
        <w:t>null</w:t>
      </w:r>
      <w:r>
        <w:rPr>
          <w:rFonts w:hint="eastAsia"/>
          <w:i/>
          <w:iCs/>
          <w:sz w:val="18"/>
          <w:szCs w:val="18"/>
          <w:u w:val="single"/>
        </w:rPr>
        <w:t>表示空指针但未用</w:t>
      </w:r>
      <w:r>
        <w:rPr>
          <w:i/>
          <w:iCs/>
          <w:sz w:val="18"/>
          <w:szCs w:val="18"/>
          <w:u w:val="single"/>
        </w:rPr>
        <w:t>,</w:t>
      </w:r>
      <w:r>
        <w:rPr>
          <w:rFonts w:hint="eastAsia"/>
          <w:i/>
          <w:iCs/>
          <w:sz w:val="18"/>
          <w:szCs w:val="18"/>
          <w:u w:val="single"/>
        </w:rPr>
        <w:t>有个占位符，</w:t>
      </w:r>
      <w:r>
        <w:rPr>
          <w:i/>
          <w:iCs/>
          <w:sz w:val="18"/>
          <w:szCs w:val="18"/>
          <w:u w:val="single"/>
        </w:rPr>
        <w:t>undefined</w:t>
      </w:r>
      <w:r>
        <w:rPr>
          <w:rFonts w:hint="eastAsia"/>
          <w:i/>
          <w:iCs/>
          <w:sz w:val="18"/>
          <w:szCs w:val="18"/>
          <w:u w:val="single"/>
        </w:rPr>
        <w:t>连指针都没有</w:t>
      </w:r>
      <w:r>
        <w:rPr>
          <w:i/>
          <w:iCs/>
          <w:sz w:val="18"/>
          <w:szCs w:val="18"/>
          <w:u w:val="single"/>
        </w:rPr>
        <w:t>,</w:t>
      </w:r>
      <w:r>
        <w:rPr>
          <w:rFonts w:hint="eastAsia"/>
          <w:i/>
          <w:iCs/>
          <w:sz w:val="18"/>
          <w:szCs w:val="18"/>
          <w:u w:val="single"/>
        </w:rPr>
        <w:t>也没有占位符</w:t>
      </w:r>
      <w:r>
        <w:rPr>
          <w:rFonts w:hint="eastAsia"/>
          <w:i/>
          <w:iCs/>
          <w:color w:val="FF0000"/>
          <w:sz w:val="18"/>
          <w:szCs w:val="18"/>
          <w:u w:val="single"/>
        </w:rPr>
        <w:t>不能为绝对等</w:t>
      </w:r>
    </w:p>
    <w:p w:rsidR="00922A13" w:rsidRDefault="00922A13" w:rsidP="0096686C">
      <w:pPr>
        <w:ind w:leftChars="300" w:left="31680"/>
        <w:rPr>
          <w:i/>
          <w:iCs/>
          <w:sz w:val="18"/>
          <w:szCs w:val="18"/>
          <w:u w:val="single"/>
        </w:rPr>
      </w:pPr>
      <w:r>
        <w:rPr>
          <w:color w:val="FF0000"/>
          <w:szCs w:val="21"/>
        </w:rPr>
        <w:t>C</w:t>
      </w:r>
      <w:r>
        <w:rPr>
          <w:szCs w:val="21"/>
        </w:rPr>
        <w:t>.null == undefined-----------</w:t>
      </w:r>
      <w:r>
        <w:rPr>
          <w:i/>
          <w:iCs/>
          <w:sz w:val="18"/>
          <w:szCs w:val="18"/>
          <w:u w:val="single"/>
        </w:rPr>
        <w:t>undefined</w:t>
      </w:r>
      <w:r>
        <w:rPr>
          <w:rFonts w:hint="eastAsia"/>
          <w:i/>
          <w:iCs/>
          <w:sz w:val="18"/>
          <w:szCs w:val="18"/>
          <w:u w:val="single"/>
        </w:rPr>
        <w:t>派生自</w:t>
      </w:r>
      <w:r>
        <w:rPr>
          <w:i/>
          <w:iCs/>
          <w:sz w:val="18"/>
          <w:szCs w:val="18"/>
          <w:u w:val="single"/>
        </w:rPr>
        <w:t>null,</w:t>
      </w:r>
      <w:r>
        <w:rPr>
          <w:rFonts w:hint="eastAsia"/>
          <w:i/>
          <w:iCs/>
          <w:sz w:val="18"/>
          <w:szCs w:val="18"/>
          <w:u w:val="single"/>
        </w:rPr>
        <w:t>相等判断为</w:t>
      </w:r>
      <w:r>
        <w:rPr>
          <w:i/>
          <w:iCs/>
          <w:sz w:val="18"/>
          <w:szCs w:val="18"/>
          <w:u w:val="single"/>
        </w:rPr>
        <w:t>true</w:t>
      </w:r>
    </w:p>
    <w:p w:rsidR="00922A13" w:rsidRDefault="00922A13" w:rsidP="0096686C">
      <w:pPr>
        <w:ind w:leftChars="300" w:left="31680"/>
        <w:rPr>
          <w:szCs w:val="21"/>
        </w:rPr>
      </w:pPr>
      <w:r>
        <w:rPr>
          <w:szCs w:val="21"/>
        </w:rPr>
        <w:t>D.NaN == NaN-----------</w:t>
      </w:r>
      <w:r>
        <w:rPr>
          <w:rFonts w:hint="eastAsia"/>
          <w:i/>
          <w:iCs/>
          <w:sz w:val="18"/>
          <w:szCs w:val="18"/>
          <w:u w:val="single"/>
        </w:rPr>
        <w:t>两个非数类型</w:t>
      </w:r>
      <w:r>
        <w:rPr>
          <w:i/>
          <w:iCs/>
          <w:sz w:val="18"/>
          <w:szCs w:val="18"/>
          <w:u w:val="single"/>
        </w:rPr>
        <w:t>NaN</w:t>
      </w:r>
      <w:r>
        <w:rPr>
          <w:rFonts w:hint="eastAsia"/>
          <w:i/>
          <w:iCs/>
          <w:sz w:val="18"/>
          <w:szCs w:val="18"/>
          <w:u w:val="single"/>
        </w:rPr>
        <w:t>比较永远为</w:t>
      </w:r>
      <w:r>
        <w:rPr>
          <w:i/>
          <w:iCs/>
          <w:sz w:val="18"/>
          <w:szCs w:val="18"/>
          <w:u w:val="single"/>
        </w:rPr>
        <w:t>false</w:t>
      </w:r>
    </w:p>
    <w:p w:rsidR="00922A13" w:rsidRDefault="00922A13" w:rsidP="0096686C">
      <w:pPr>
        <w:ind w:leftChars="300" w:left="31680"/>
        <w:rPr>
          <w:i/>
          <w:iCs/>
          <w:sz w:val="18"/>
          <w:szCs w:val="18"/>
          <w:u w:val="single"/>
        </w:rPr>
      </w:pPr>
      <w:r>
        <w:rPr>
          <w:color w:val="FF0000"/>
          <w:szCs w:val="21"/>
        </w:rPr>
        <w:t>E</w:t>
      </w:r>
      <w:r>
        <w:rPr>
          <w:szCs w:val="21"/>
        </w:rPr>
        <w:t>.false==0-----------</w:t>
      </w:r>
      <w:r>
        <w:rPr>
          <w:i/>
          <w:iCs/>
          <w:sz w:val="18"/>
          <w:szCs w:val="18"/>
          <w:u w:val="single"/>
        </w:rPr>
        <w:t>false</w:t>
      </w:r>
      <w:r>
        <w:rPr>
          <w:rFonts w:hint="eastAsia"/>
          <w:i/>
          <w:iCs/>
          <w:sz w:val="18"/>
          <w:szCs w:val="18"/>
          <w:u w:val="single"/>
        </w:rPr>
        <w:t>转为</w:t>
      </w:r>
      <w:r>
        <w:rPr>
          <w:i/>
          <w:iCs/>
          <w:sz w:val="18"/>
          <w:szCs w:val="18"/>
          <w:u w:val="single"/>
        </w:rPr>
        <w:t>number</w:t>
      </w:r>
      <w:r>
        <w:rPr>
          <w:rFonts w:hint="eastAsia"/>
          <w:i/>
          <w:iCs/>
          <w:sz w:val="18"/>
          <w:szCs w:val="18"/>
          <w:u w:val="single"/>
        </w:rPr>
        <w:t>类型为</w:t>
      </w:r>
      <w:r>
        <w:rPr>
          <w:i/>
          <w:iCs/>
          <w:sz w:val="18"/>
          <w:szCs w:val="18"/>
          <w:u w:val="single"/>
        </w:rPr>
        <w:t>0</w:t>
      </w:r>
    </w:p>
    <w:p w:rsidR="00922A13" w:rsidRDefault="00922A13" w:rsidP="0096686C">
      <w:pPr>
        <w:ind w:leftChars="300" w:left="31680"/>
        <w:rPr>
          <w:i/>
          <w:iCs/>
          <w:sz w:val="18"/>
          <w:szCs w:val="18"/>
          <w:u w:val="single"/>
        </w:rPr>
      </w:pPr>
      <w:r>
        <w:rPr>
          <w:szCs w:val="21"/>
        </w:rPr>
        <w:t>F.false==-1;-----------</w:t>
      </w:r>
      <w:r>
        <w:rPr>
          <w:rFonts w:hint="eastAsia"/>
          <w:i/>
          <w:iCs/>
          <w:sz w:val="18"/>
          <w:szCs w:val="18"/>
          <w:u w:val="single"/>
        </w:rPr>
        <w:t>同上</w:t>
      </w:r>
    </w:p>
    <w:p w:rsidR="00922A13" w:rsidRDefault="00922A13" w:rsidP="0096686C">
      <w:pPr>
        <w:ind w:leftChars="300" w:left="31680"/>
        <w:rPr>
          <w:i/>
          <w:iCs/>
          <w:sz w:val="18"/>
          <w:szCs w:val="18"/>
          <w:u w:val="single"/>
        </w:rPr>
      </w:pPr>
      <w:r>
        <w:rPr>
          <w:color w:val="FF0000"/>
          <w:szCs w:val="21"/>
        </w:rPr>
        <w:t>O</w:t>
      </w:r>
      <w:r>
        <w:rPr>
          <w:szCs w:val="21"/>
        </w:rPr>
        <w:t>. ''==0;-----------</w:t>
      </w:r>
      <w:r>
        <w:rPr>
          <w:rFonts w:hint="eastAsia"/>
          <w:i/>
          <w:iCs/>
          <w:sz w:val="18"/>
          <w:szCs w:val="18"/>
          <w:u w:val="single"/>
        </w:rPr>
        <w:t>空字符串转换</w:t>
      </w:r>
      <w:r>
        <w:rPr>
          <w:i/>
          <w:iCs/>
          <w:sz w:val="18"/>
          <w:szCs w:val="18"/>
          <w:u w:val="single"/>
        </w:rPr>
        <w:t>number</w:t>
      </w:r>
      <w:r>
        <w:rPr>
          <w:rFonts w:hint="eastAsia"/>
          <w:i/>
          <w:iCs/>
          <w:sz w:val="18"/>
          <w:szCs w:val="18"/>
          <w:u w:val="single"/>
        </w:rPr>
        <w:t>类型为</w:t>
      </w:r>
      <w:r>
        <w:rPr>
          <w:i/>
          <w:iCs/>
          <w:sz w:val="18"/>
          <w:szCs w:val="18"/>
          <w:u w:val="single"/>
        </w:rPr>
        <w:t>0</w:t>
      </w:r>
    </w:p>
    <w:p w:rsidR="00922A13" w:rsidRDefault="00922A13" w:rsidP="0096686C">
      <w:pPr>
        <w:ind w:leftChars="300" w:left="31680"/>
        <w:rPr>
          <w:i/>
          <w:iCs/>
          <w:sz w:val="18"/>
          <w:szCs w:val="18"/>
          <w:u w:val="single"/>
        </w:rPr>
      </w:pPr>
      <w:r>
        <w:rPr>
          <w:color w:val="FF0000"/>
          <w:szCs w:val="21"/>
        </w:rPr>
        <w:t>G</w:t>
      </w:r>
      <w:r>
        <w:rPr>
          <w:szCs w:val="21"/>
        </w:rPr>
        <w:t>.[]==0;-----------</w:t>
      </w:r>
      <w:r>
        <w:rPr>
          <w:rFonts w:hint="eastAsia"/>
          <w:i/>
          <w:iCs/>
          <w:sz w:val="18"/>
          <w:szCs w:val="18"/>
          <w:u w:val="single"/>
        </w:rPr>
        <w:t>数组为对象类型，隐式调用</w:t>
      </w:r>
      <w:r>
        <w:rPr>
          <w:i/>
          <w:iCs/>
          <w:sz w:val="18"/>
          <w:szCs w:val="18"/>
          <w:u w:val="single"/>
        </w:rPr>
        <w:t>toString()</w:t>
      </w:r>
      <w:r>
        <w:rPr>
          <w:rFonts w:hint="eastAsia"/>
          <w:i/>
          <w:iCs/>
          <w:sz w:val="18"/>
          <w:szCs w:val="18"/>
          <w:u w:val="single"/>
        </w:rPr>
        <w:t>方法为空，再转换为</w:t>
      </w:r>
      <w:r>
        <w:rPr>
          <w:i/>
          <w:iCs/>
          <w:sz w:val="18"/>
          <w:szCs w:val="18"/>
          <w:u w:val="single"/>
        </w:rPr>
        <w:t>number</w:t>
      </w:r>
      <w:r>
        <w:rPr>
          <w:rFonts w:hint="eastAsia"/>
          <w:i/>
          <w:iCs/>
          <w:sz w:val="18"/>
          <w:szCs w:val="18"/>
          <w:u w:val="single"/>
        </w:rPr>
        <w:t>类型为</w:t>
      </w:r>
      <w:r>
        <w:rPr>
          <w:i/>
          <w:iCs/>
          <w:sz w:val="18"/>
          <w:szCs w:val="18"/>
          <w:u w:val="single"/>
        </w:rPr>
        <w:t>0</w:t>
      </w:r>
    </w:p>
    <w:p w:rsidR="00922A13" w:rsidRDefault="00922A13" w:rsidP="0096686C">
      <w:pPr>
        <w:ind w:leftChars="300" w:left="31680"/>
        <w:rPr>
          <w:szCs w:val="21"/>
        </w:rPr>
      </w:pPr>
      <w:r>
        <w:rPr>
          <w:szCs w:val="21"/>
        </w:rPr>
        <w:t>H.[]==[]-----------</w:t>
      </w:r>
      <w:r>
        <w:rPr>
          <w:rFonts w:hint="eastAsia"/>
          <w:i/>
          <w:iCs/>
          <w:sz w:val="18"/>
          <w:szCs w:val="18"/>
          <w:u w:val="single"/>
        </w:rPr>
        <w:t>两个对象类型比较，内存中指向的堆不同。</w:t>
      </w:r>
    </w:p>
    <w:p w:rsidR="00922A13" w:rsidRDefault="00922A13" w:rsidP="0096686C">
      <w:pPr>
        <w:ind w:leftChars="300" w:left="31680"/>
        <w:rPr>
          <w:szCs w:val="21"/>
        </w:rPr>
      </w:pPr>
      <w:r>
        <w:rPr>
          <w:color w:val="FF0000"/>
          <w:szCs w:val="21"/>
        </w:rPr>
        <w:t>I</w:t>
      </w:r>
      <w:r>
        <w:rPr>
          <w:szCs w:val="21"/>
        </w:rPr>
        <w:t>.!![]-----------</w:t>
      </w:r>
      <w:r>
        <w:rPr>
          <w:rFonts w:hint="eastAsia"/>
          <w:i/>
          <w:iCs/>
          <w:sz w:val="18"/>
          <w:szCs w:val="18"/>
          <w:u w:val="single"/>
        </w:rPr>
        <w:t>数组为对象类型，对象类型转换为布尔类型都为</w:t>
      </w:r>
      <w:r>
        <w:rPr>
          <w:i/>
          <w:iCs/>
          <w:sz w:val="18"/>
          <w:szCs w:val="18"/>
          <w:u w:val="single"/>
        </w:rPr>
        <w:t>true</w:t>
      </w:r>
      <w:r>
        <w:rPr>
          <w:rFonts w:hint="eastAsia"/>
          <w:i/>
          <w:iCs/>
          <w:sz w:val="18"/>
          <w:szCs w:val="18"/>
          <w:u w:val="single"/>
        </w:rPr>
        <w:t>，取</w:t>
      </w:r>
      <w:r>
        <w:rPr>
          <w:i/>
          <w:iCs/>
          <w:sz w:val="18"/>
          <w:szCs w:val="18"/>
          <w:u w:val="single"/>
        </w:rPr>
        <w:t>2</w:t>
      </w:r>
      <w:r>
        <w:rPr>
          <w:rFonts w:hint="eastAsia"/>
          <w:i/>
          <w:iCs/>
          <w:sz w:val="18"/>
          <w:szCs w:val="18"/>
          <w:u w:val="single"/>
        </w:rPr>
        <w:t>次反仍为</w:t>
      </w:r>
      <w:r>
        <w:rPr>
          <w:i/>
          <w:iCs/>
          <w:sz w:val="18"/>
          <w:szCs w:val="18"/>
          <w:u w:val="single"/>
        </w:rPr>
        <w:t>true</w:t>
      </w:r>
    </w:p>
    <w:p w:rsidR="00922A13" w:rsidRDefault="00922A13" w:rsidP="0096686C">
      <w:pPr>
        <w:ind w:leftChars="300" w:left="31680"/>
        <w:rPr>
          <w:szCs w:val="21"/>
        </w:rPr>
      </w:pPr>
      <w:r>
        <w:rPr>
          <w:szCs w:val="21"/>
        </w:rPr>
        <w:t>J.false==null-----------</w:t>
      </w:r>
      <w:r>
        <w:rPr>
          <w:i/>
          <w:iCs/>
          <w:sz w:val="18"/>
          <w:szCs w:val="18"/>
          <w:u w:val="single"/>
        </w:rPr>
        <w:t>null</w:t>
      </w:r>
      <w:r>
        <w:rPr>
          <w:rFonts w:hint="eastAsia"/>
          <w:i/>
          <w:iCs/>
          <w:sz w:val="18"/>
          <w:szCs w:val="18"/>
          <w:u w:val="single"/>
        </w:rPr>
        <w:t>无</w:t>
      </w:r>
      <w:r>
        <w:rPr>
          <w:i/>
          <w:iCs/>
          <w:sz w:val="18"/>
          <w:szCs w:val="18"/>
          <w:u w:val="single"/>
        </w:rPr>
        <w:t>toString</w:t>
      </w:r>
      <w:r>
        <w:rPr>
          <w:rFonts w:hint="eastAsia"/>
          <w:i/>
          <w:iCs/>
          <w:sz w:val="18"/>
          <w:szCs w:val="18"/>
          <w:u w:val="single"/>
        </w:rPr>
        <w:t>方法，无法进行转换比较</w:t>
      </w:r>
    </w:p>
    <w:p w:rsidR="00922A13" w:rsidRDefault="00922A13" w:rsidP="0096686C">
      <w:pPr>
        <w:ind w:leftChars="300" w:left="31680"/>
        <w:rPr>
          <w:i/>
          <w:iCs/>
          <w:sz w:val="18"/>
          <w:szCs w:val="18"/>
          <w:u w:val="single"/>
        </w:rPr>
      </w:pPr>
      <w:r>
        <w:rPr>
          <w:color w:val="FF0000"/>
          <w:szCs w:val="21"/>
        </w:rPr>
        <w:t>K</w:t>
      </w:r>
      <w:r>
        <w:rPr>
          <w:szCs w:val="21"/>
        </w:rPr>
        <w:t>.false=="";-----------</w:t>
      </w:r>
      <w:r>
        <w:rPr>
          <w:rFonts w:hint="eastAsia"/>
          <w:i/>
          <w:iCs/>
          <w:sz w:val="18"/>
          <w:szCs w:val="18"/>
          <w:u w:val="single"/>
        </w:rPr>
        <w:t>双方都转换为</w:t>
      </w:r>
      <w:r>
        <w:rPr>
          <w:i/>
          <w:iCs/>
          <w:sz w:val="18"/>
          <w:szCs w:val="18"/>
          <w:u w:val="single"/>
        </w:rPr>
        <w:t>number</w:t>
      </w:r>
      <w:r>
        <w:rPr>
          <w:rFonts w:hint="eastAsia"/>
          <w:i/>
          <w:iCs/>
          <w:sz w:val="18"/>
          <w:szCs w:val="18"/>
          <w:u w:val="single"/>
        </w:rPr>
        <w:t>类型，都为</w:t>
      </w:r>
      <w:r>
        <w:rPr>
          <w:i/>
          <w:iCs/>
          <w:sz w:val="18"/>
          <w:szCs w:val="18"/>
          <w:u w:val="single"/>
        </w:rPr>
        <w:t>0</w:t>
      </w:r>
    </w:p>
    <w:p w:rsidR="00922A13" w:rsidRDefault="00922A13" w:rsidP="0096686C">
      <w:pPr>
        <w:ind w:leftChars="300" w:left="31680"/>
        <w:rPr>
          <w:i/>
          <w:iCs/>
          <w:sz w:val="18"/>
          <w:szCs w:val="18"/>
          <w:u w:val="single"/>
        </w:rPr>
      </w:pPr>
      <w:r>
        <w:rPr>
          <w:color w:val="FF0000"/>
          <w:szCs w:val="21"/>
        </w:rPr>
        <w:t>L</w:t>
      </w:r>
      <w:r>
        <w:rPr>
          <w:szCs w:val="21"/>
        </w:rPr>
        <w:t>.false=="  "-----------</w:t>
      </w:r>
      <w:r>
        <w:rPr>
          <w:rFonts w:hint="eastAsia"/>
          <w:i/>
          <w:iCs/>
          <w:sz w:val="18"/>
          <w:szCs w:val="18"/>
          <w:u w:val="single"/>
        </w:rPr>
        <w:t>同上</w:t>
      </w:r>
    </w:p>
    <w:p w:rsidR="00922A13" w:rsidRDefault="00922A13" w:rsidP="0096686C">
      <w:pPr>
        <w:ind w:leftChars="300" w:left="31680"/>
        <w:rPr>
          <w:i/>
          <w:iCs/>
          <w:sz w:val="18"/>
          <w:szCs w:val="18"/>
          <w:u w:val="single"/>
        </w:rPr>
      </w:pPr>
      <w:r>
        <w:rPr>
          <w:szCs w:val="21"/>
        </w:rPr>
        <w:t>M. 0.1+0.2==0.3-----------</w:t>
      </w:r>
      <w:r>
        <w:rPr>
          <w:i/>
          <w:iCs/>
          <w:sz w:val="18"/>
          <w:szCs w:val="18"/>
          <w:u w:val="single"/>
        </w:rPr>
        <w:t>JS</w:t>
      </w:r>
      <w:r>
        <w:rPr>
          <w:rFonts w:hint="eastAsia"/>
          <w:i/>
          <w:iCs/>
          <w:sz w:val="18"/>
          <w:szCs w:val="18"/>
          <w:u w:val="single"/>
        </w:rPr>
        <w:t>对浮点数的运算不精确</w:t>
      </w:r>
    </w:p>
    <w:p w:rsidR="00922A13" w:rsidRDefault="00922A13" w:rsidP="0096686C">
      <w:pPr>
        <w:ind w:leftChars="300" w:left="31680"/>
        <w:rPr>
          <w:i/>
          <w:iCs/>
          <w:sz w:val="18"/>
          <w:szCs w:val="18"/>
          <w:u w:val="single"/>
        </w:rPr>
      </w:pPr>
      <w:r>
        <w:rPr>
          <w:color w:val="FF0000"/>
          <w:szCs w:val="21"/>
        </w:rPr>
        <w:t>N</w:t>
      </w:r>
      <w:r>
        <w:rPr>
          <w:szCs w:val="21"/>
        </w:rPr>
        <w:t>. '5'==5</w:t>
      </w:r>
      <w:r>
        <w:rPr>
          <w:rFonts w:ascii="宋体" w:hAnsi="宋体"/>
          <w:szCs w:val="21"/>
        </w:rPr>
        <w:t>;</w:t>
      </w:r>
      <w:r>
        <w:rPr>
          <w:szCs w:val="21"/>
        </w:rPr>
        <w:t>-----------</w:t>
      </w:r>
      <w:r>
        <w:rPr>
          <w:rFonts w:hint="eastAsia"/>
          <w:i/>
          <w:iCs/>
          <w:sz w:val="18"/>
          <w:szCs w:val="18"/>
          <w:u w:val="single"/>
        </w:rPr>
        <w:t>字符串</w:t>
      </w:r>
      <w:r>
        <w:rPr>
          <w:i/>
          <w:iCs/>
          <w:sz w:val="18"/>
          <w:szCs w:val="18"/>
          <w:u w:val="single"/>
        </w:rPr>
        <w:t>’5’</w:t>
      </w:r>
      <w:r>
        <w:rPr>
          <w:rFonts w:hint="eastAsia"/>
          <w:i/>
          <w:iCs/>
          <w:sz w:val="18"/>
          <w:szCs w:val="18"/>
          <w:u w:val="single"/>
        </w:rPr>
        <w:t>转换为</w:t>
      </w:r>
      <w:r>
        <w:rPr>
          <w:i/>
          <w:iCs/>
          <w:sz w:val="18"/>
          <w:szCs w:val="18"/>
          <w:u w:val="single"/>
        </w:rPr>
        <w:t>number</w:t>
      </w:r>
      <w:r>
        <w:rPr>
          <w:rFonts w:hint="eastAsia"/>
          <w:i/>
          <w:iCs/>
          <w:sz w:val="18"/>
          <w:szCs w:val="18"/>
          <w:u w:val="single"/>
        </w:rPr>
        <w:t>类型</w: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有如下代码：</w:t>
      </w:r>
    </w:p>
    <w:p w:rsidR="00922A13" w:rsidRDefault="00922A13" w:rsidP="0096686C">
      <w:pPr>
        <w:ind w:leftChars="200" w:left="31680"/>
        <w:rPr>
          <w:b/>
          <w:szCs w:val="21"/>
        </w:rPr>
      </w:pPr>
      <w:r>
        <w:rPr>
          <w:b/>
          <w:szCs w:val="21"/>
        </w:rPr>
        <w:t>switch(n){</w:t>
      </w:r>
    </w:p>
    <w:p w:rsidR="00922A13" w:rsidRDefault="00922A13" w:rsidP="0096686C">
      <w:pPr>
        <w:ind w:leftChars="200" w:left="31680"/>
        <w:rPr>
          <w:b/>
          <w:szCs w:val="21"/>
        </w:rPr>
      </w:pPr>
      <w:r>
        <w:rPr>
          <w:b/>
          <w:szCs w:val="21"/>
        </w:rPr>
        <w:tab/>
        <w:t>case 1:-----case</w:t>
      </w:r>
      <w:r>
        <w:rPr>
          <w:rFonts w:hAnsi="宋体" w:hint="eastAsia"/>
          <w:b/>
          <w:szCs w:val="21"/>
        </w:rPr>
        <w:t>必须是绝对等！</w:t>
      </w:r>
    </w:p>
    <w:p w:rsidR="00922A13" w:rsidRDefault="00922A13" w:rsidP="0096686C">
      <w:pPr>
        <w:ind w:leftChars="200" w:left="31680"/>
        <w:rPr>
          <w:b/>
          <w:szCs w:val="21"/>
        </w:rPr>
      </w:pPr>
      <w:r>
        <w:rPr>
          <w:b/>
          <w:szCs w:val="21"/>
        </w:rPr>
        <w:tab/>
        <w:t>//code</w:t>
      </w:r>
    </w:p>
    <w:p w:rsidR="00922A13" w:rsidRDefault="00922A13" w:rsidP="0096686C">
      <w:pPr>
        <w:ind w:leftChars="200" w:left="31680"/>
        <w:rPr>
          <w:b/>
          <w:szCs w:val="21"/>
        </w:rPr>
      </w:pPr>
      <w:r>
        <w:rPr>
          <w:b/>
          <w:szCs w:val="21"/>
        </w:rPr>
        <w:tab/>
        <w:t>break;</w:t>
      </w:r>
      <w:r>
        <w:rPr>
          <w:b/>
          <w:szCs w:val="21"/>
        </w:rPr>
        <w:tab/>
      </w:r>
    </w:p>
    <w:p w:rsidR="00922A13" w:rsidRDefault="00922A13" w:rsidP="0096686C">
      <w:pPr>
        <w:ind w:leftChars="200" w:left="31680"/>
        <w:rPr>
          <w:b/>
          <w:szCs w:val="21"/>
        </w:rPr>
      </w:pPr>
      <w:r>
        <w:rPr>
          <w:b/>
          <w:szCs w:val="21"/>
        </w:rPr>
        <w:t>}</w:t>
      </w:r>
    </w:p>
    <w:p w:rsidR="00922A13" w:rsidRDefault="00922A13" w:rsidP="0096686C">
      <w:pPr>
        <w:ind w:leftChars="200" w:left="31680"/>
        <w:rPr>
          <w:b/>
          <w:szCs w:val="21"/>
        </w:rPr>
      </w:pPr>
      <w:r>
        <w:rPr>
          <w:b/>
          <w:szCs w:val="21"/>
        </w:rPr>
        <w:t>&lt;script type="text/ecmascript"&gt;</w:t>
      </w:r>
    </w:p>
    <w:p w:rsidR="00922A13" w:rsidRDefault="00922A13" w:rsidP="0096686C">
      <w:pPr>
        <w:ind w:leftChars="200" w:left="31680"/>
        <w:rPr>
          <w:b/>
          <w:szCs w:val="21"/>
        </w:rPr>
      </w:pPr>
      <w:r>
        <w:rPr>
          <w:b/>
          <w:szCs w:val="21"/>
        </w:rPr>
        <w:t>alert(0.1+0.2==0.3);</w:t>
      </w:r>
    </w:p>
    <w:p w:rsidR="00922A13" w:rsidRDefault="00922A13" w:rsidP="0096686C">
      <w:pPr>
        <w:ind w:leftChars="200" w:left="31680"/>
        <w:rPr>
          <w:b/>
          <w:szCs w:val="21"/>
        </w:rPr>
      </w:pPr>
      <w:r>
        <w:rPr>
          <w:b/>
          <w:szCs w:val="21"/>
        </w:rPr>
        <w:t>switch(n){</w:t>
      </w:r>
    </w:p>
    <w:p w:rsidR="00922A13" w:rsidRDefault="00922A13" w:rsidP="0096686C">
      <w:pPr>
        <w:ind w:leftChars="200" w:left="31680"/>
        <w:rPr>
          <w:b/>
          <w:szCs w:val="21"/>
        </w:rPr>
      </w:pPr>
      <w:r>
        <w:rPr>
          <w:b/>
          <w:szCs w:val="21"/>
        </w:rPr>
        <w:tab/>
        <w:t>case 1:</w:t>
      </w:r>
    </w:p>
    <w:p w:rsidR="00922A13" w:rsidRDefault="00922A13" w:rsidP="0096686C">
      <w:pPr>
        <w:ind w:leftChars="200" w:left="31680"/>
        <w:rPr>
          <w:b/>
          <w:szCs w:val="21"/>
        </w:rPr>
      </w:pPr>
      <w:r>
        <w:rPr>
          <w:b/>
          <w:szCs w:val="21"/>
        </w:rPr>
        <w:tab/>
        <w:t>//code</w:t>
      </w:r>
    </w:p>
    <w:p w:rsidR="00922A13" w:rsidRDefault="00922A13" w:rsidP="0096686C">
      <w:pPr>
        <w:ind w:leftChars="200" w:left="31680"/>
        <w:rPr>
          <w:b/>
          <w:szCs w:val="21"/>
        </w:rPr>
      </w:pPr>
      <w:r>
        <w:rPr>
          <w:b/>
          <w:szCs w:val="21"/>
        </w:rPr>
        <w:tab/>
        <w:t>break</w:t>
      </w:r>
      <w:r>
        <w:rPr>
          <w:b/>
          <w:szCs w:val="21"/>
        </w:rPr>
        <w:tab/>
      </w:r>
    </w:p>
    <w:p w:rsidR="00922A13" w:rsidRDefault="00922A13" w:rsidP="0096686C">
      <w:pPr>
        <w:ind w:leftChars="200" w:left="31680"/>
        <w:rPr>
          <w:b/>
          <w:szCs w:val="21"/>
        </w:rPr>
      </w:pPr>
      <w:r>
        <w:rPr>
          <w:b/>
          <w:szCs w:val="21"/>
        </w:rPr>
        <w:t>}</w:t>
      </w:r>
    </w:p>
    <w:p w:rsidR="00922A13" w:rsidRDefault="00922A13" w:rsidP="0096686C">
      <w:pPr>
        <w:ind w:leftChars="200" w:left="31680"/>
        <w:rPr>
          <w:b/>
          <w:szCs w:val="21"/>
        </w:rPr>
      </w:pPr>
      <w:r>
        <w:rPr>
          <w:b/>
          <w:szCs w:val="21"/>
        </w:rPr>
        <w:t>&lt;/script&gt;</w:t>
      </w:r>
    </w:p>
    <w:p w:rsidR="00922A13" w:rsidRDefault="00922A13" w:rsidP="00AA39E2">
      <w:pPr>
        <w:rPr>
          <w:b/>
          <w:szCs w:val="21"/>
        </w:rPr>
      </w:pPr>
      <w:r>
        <w:rPr>
          <w:rFonts w:hAnsi="宋体" w:hint="eastAsia"/>
          <w:b/>
          <w:szCs w:val="21"/>
        </w:rPr>
        <w:t>这段代码中的比较，和下面那个是一样的</w:t>
      </w:r>
      <w:r>
        <w:rPr>
          <w:b/>
          <w:szCs w:val="21"/>
        </w:rPr>
        <w:t>(C)</w:t>
      </w:r>
    </w:p>
    <w:p w:rsidR="00922A13" w:rsidRDefault="00922A13" w:rsidP="0096686C">
      <w:pPr>
        <w:ind w:leftChars="100" w:left="31680"/>
        <w:rPr>
          <w:szCs w:val="21"/>
        </w:rPr>
      </w:pPr>
      <w:r>
        <w:rPr>
          <w:szCs w:val="21"/>
        </w:rPr>
        <w:t>A.if(n=='1'){}</w:t>
      </w:r>
    </w:p>
    <w:p w:rsidR="00922A13" w:rsidRDefault="00922A13" w:rsidP="0096686C">
      <w:pPr>
        <w:ind w:leftChars="100" w:left="31680"/>
        <w:rPr>
          <w:szCs w:val="21"/>
        </w:rPr>
      </w:pPr>
      <w:r>
        <w:rPr>
          <w:szCs w:val="21"/>
        </w:rPr>
        <w:t>B.if(n==1){}</w:t>
      </w:r>
    </w:p>
    <w:p w:rsidR="00922A13" w:rsidRDefault="00922A13" w:rsidP="0096686C">
      <w:pPr>
        <w:ind w:leftChars="100" w:left="31680"/>
        <w:rPr>
          <w:szCs w:val="21"/>
        </w:rPr>
      </w:pPr>
      <w:r>
        <w:rPr>
          <w:szCs w:val="21"/>
        </w:rPr>
        <w:t>C.if(n===1){}</w:t>
      </w:r>
      <w:r>
        <w:rPr>
          <w:i/>
          <w:iCs/>
          <w:sz w:val="18"/>
          <w:szCs w:val="18"/>
          <w:u w:val="single"/>
        </w:rPr>
        <w:t>//switch</w:t>
      </w:r>
      <w:r>
        <w:rPr>
          <w:rFonts w:hint="eastAsia"/>
          <w:i/>
          <w:iCs/>
          <w:sz w:val="18"/>
          <w:szCs w:val="18"/>
          <w:u w:val="single"/>
        </w:rPr>
        <w:t>中的</w:t>
      </w:r>
      <w:r>
        <w:rPr>
          <w:i/>
          <w:iCs/>
          <w:sz w:val="18"/>
          <w:szCs w:val="18"/>
          <w:u w:val="single"/>
        </w:rPr>
        <w:t>case</w:t>
      </w:r>
      <w:r>
        <w:rPr>
          <w:rFonts w:hint="eastAsia"/>
          <w:i/>
          <w:iCs/>
          <w:sz w:val="18"/>
          <w:szCs w:val="18"/>
          <w:u w:val="single"/>
        </w:rPr>
        <w:t>是绝对等比较</w:t>
      </w:r>
    </w:p>
    <w:p w:rsidR="00922A13" w:rsidRDefault="00922A13" w:rsidP="00AA39E2">
      <w:pPr>
        <w:pStyle w:val="ListParagraph"/>
        <w:numPr>
          <w:ilvl w:val="0"/>
          <w:numId w:val="35"/>
        </w:numPr>
        <w:ind w:firstLineChars="0"/>
        <w:rPr>
          <w:rFonts w:ascii="宋体" w:hAnsi="宋体"/>
          <w:b/>
          <w:szCs w:val="21"/>
        </w:rPr>
      </w:pPr>
      <w:r>
        <w:rPr>
          <w:rFonts w:ascii="宋体" w:hAnsi="宋体"/>
          <w:b/>
          <w:szCs w:val="21"/>
        </w:rPr>
        <w:t>function Data(){</w:t>
      </w:r>
    </w:p>
    <w:p w:rsidR="00922A13" w:rsidRDefault="00922A13" w:rsidP="0096686C">
      <w:pPr>
        <w:ind w:leftChars="200" w:left="31680"/>
        <w:rPr>
          <w:rFonts w:ascii="宋体" w:hAnsi="宋体"/>
          <w:b/>
          <w:szCs w:val="21"/>
        </w:rPr>
      </w:pPr>
      <w:r>
        <w:rPr>
          <w:rFonts w:ascii="宋体" w:hAnsi="宋体"/>
          <w:b/>
          <w:szCs w:val="21"/>
        </w:rPr>
        <w:t xml:space="preserve">  var a = 0;</w:t>
      </w:r>
    </w:p>
    <w:p w:rsidR="00922A13" w:rsidRDefault="00922A13" w:rsidP="0096686C">
      <w:pPr>
        <w:ind w:leftChars="200" w:left="31680"/>
        <w:rPr>
          <w:rFonts w:ascii="宋体" w:hAnsi="宋体"/>
          <w:b/>
          <w:szCs w:val="21"/>
        </w:rPr>
      </w:pPr>
      <w:r>
        <w:rPr>
          <w:rFonts w:ascii="宋体" w:hAnsi="宋体"/>
          <w:b/>
          <w:szCs w:val="21"/>
        </w:rPr>
        <w:t xml:space="preserve">  b = 1;</w:t>
      </w:r>
    </w:p>
    <w:p w:rsidR="00922A13" w:rsidRDefault="00922A13" w:rsidP="0096686C">
      <w:pPr>
        <w:ind w:leftChars="200" w:left="31680"/>
        <w:rPr>
          <w:rFonts w:ascii="宋体" w:hAnsi="宋体"/>
          <w:b/>
          <w:szCs w:val="21"/>
        </w:rPr>
      </w:pPr>
      <w:r>
        <w:rPr>
          <w:rFonts w:ascii="宋体" w:hAnsi="宋体"/>
          <w:b/>
          <w:szCs w:val="21"/>
        </w:rPr>
        <w:t xml:space="preserve">  this.c = 2;</w:t>
      </w:r>
    </w:p>
    <w:p w:rsidR="00922A13" w:rsidRDefault="00922A13" w:rsidP="0096686C">
      <w:pPr>
        <w:ind w:leftChars="200" w:left="31680"/>
        <w:rPr>
          <w:rFonts w:ascii="宋体" w:hAnsi="宋体"/>
          <w:b/>
          <w:szCs w:val="21"/>
        </w:rPr>
      </w:pPr>
      <w:r>
        <w:rPr>
          <w:rFonts w:ascii="宋体" w:hAnsi="宋体"/>
          <w:b/>
          <w:szCs w:val="21"/>
        </w:rPr>
        <w:t>}</w:t>
      </w:r>
    </w:p>
    <w:p w:rsidR="00922A13" w:rsidRDefault="00922A13" w:rsidP="0096686C">
      <w:pPr>
        <w:ind w:leftChars="200" w:left="31680"/>
        <w:rPr>
          <w:rFonts w:ascii="宋体" w:hAnsi="宋体"/>
          <w:b/>
          <w:szCs w:val="21"/>
        </w:rPr>
      </w:pPr>
      <w:r>
        <w:rPr>
          <w:rFonts w:ascii="宋体" w:hAnsi="宋体"/>
          <w:b/>
          <w:szCs w:val="21"/>
        </w:rPr>
        <w:t>var data = new Data();</w:t>
      </w:r>
    </w:p>
    <w:p w:rsidR="00922A13" w:rsidRDefault="00922A13" w:rsidP="0096686C">
      <w:pPr>
        <w:ind w:leftChars="200" w:left="31680"/>
        <w:rPr>
          <w:rFonts w:ascii="宋体" w:hAnsi="宋体"/>
          <w:b/>
          <w:szCs w:val="21"/>
        </w:rPr>
      </w:pPr>
      <w:r>
        <w:rPr>
          <w:rFonts w:ascii="宋体" w:hAnsi="宋体"/>
          <w:b/>
          <w:szCs w:val="21"/>
        </w:rPr>
        <w:t>alert(data.a);</w:t>
      </w:r>
    </w:p>
    <w:p w:rsidR="00922A13" w:rsidRDefault="00922A13" w:rsidP="0096686C">
      <w:pPr>
        <w:ind w:leftChars="200" w:left="31680"/>
        <w:rPr>
          <w:rFonts w:ascii="宋体" w:hAnsi="宋体"/>
          <w:b/>
          <w:szCs w:val="21"/>
        </w:rPr>
      </w:pPr>
      <w:r>
        <w:rPr>
          <w:rFonts w:ascii="宋体" w:hAnsi="宋体"/>
          <w:b/>
          <w:szCs w:val="21"/>
        </w:rPr>
        <w:t>alert(data.b);</w:t>
      </w:r>
    </w:p>
    <w:p w:rsidR="00922A13" w:rsidRDefault="00922A13" w:rsidP="0096686C">
      <w:pPr>
        <w:ind w:leftChars="200" w:left="31680"/>
        <w:rPr>
          <w:rFonts w:ascii="宋体" w:hAnsi="宋体"/>
          <w:b/>
          <w:szCs w:val="21"/>
        </w:rPr>
      </w:pPr>
      <w:r>
        <w:rPr>
          <w:rFonts w:ascii="宋体" w:hAnsi="宋体"/>
          <w:b/>
          <w:szCs w:val="21"/>
        </w:rPr>
        <w:t>alert(data.c);</w:t>
      </w:r>
    </w:p>
    <w:p w:rsidR="00922A13" w:rsidRDefault="00922A13" w:rsidP="0096686C">
      <w:pPr>
        <w:ind w:firstLineChars="147" w:firstLine="31680"/>
        <w:rPr>
          <w:rFonts w:ascii="宋体"/>
          <w:b/>
          <w:szCs w:val="21"/>
        </w:rPr>
      </w:pPr>
      <w:r>
        <w:rPr>
          <w:rFonts w:ascii="宋体" w:hAnsi="宋体" w:hint="eastAsia"/>
          <w:b/>
          <w:szCs w:val="21"/>
        </w:rPr>
        <w:t>哪个能正确弹出数据</w:t>
      </w:r>
      <w:r>
        <w:rPr>
          <w:rFonts w:ascii="宋体"/>
          <w:b/>
          <w:szCs w:val="21"/>
        </w:rPr>
        <w:t>,</w:t>
      </w:r>
      <w:r>
        <w:rPr>
          <w:rFonts w:ascii="宋体" w:hAnsi="宋体" w:hint="eastAsia"/>
          <w:b/>
          <w:szCs w:val="21"/>
        </w:rPr>
        <w:t>为什么</w:t>
      </w:r>
      <w:r>
        <w:rPr>
          <w:rFonts w:ascii="宋体" w:hAnsi="宋体"/>
          <w:b/>
          <w:szCs w:val="21"/>
        </w:rPr>
        <w:t>?</w:t>
      </w:r>
    </w:p>
    <w:p w:rsidR="00922A13" w:rsidRDefault="00922A13" w:rsidP="00AA39E2">
      <w:pPr>
        <w:rPr>
          <w:rFonts w:ascii="宋体"/>
          <w:szCs w:val="21"/>
        </w:rPr>
      </w:pPr>
      <w:r>
        <w:rPr>
          <w:rFonts w:ascii="宋体" w:hAnsi="宋体" w:hint="eastAsia"/>
          <w:szCs w:val="21"/>
        </w:rPr>
        <w:t>答：第三个。第一个因为是私有变量，外界不能调用，第二个是因为</w:t>
      </w:r>
      <w:r>
        <w:rPr>
          <w:rFonts w:ascii="宋体" w:hAnsi="宋体"/>
          <w:szCs w:val="21"/>
        </w:rPr>
        <w:t>b</w:t>
      </w:r>
      <w:r>
        <w:rPr>
          <w:rFonts w:ascii="宋体" w:hAnsi="宋体" w:hint="eastAsia"/>
          <w:szCs w:val="21"/>
        </w:rPr>
        <w:t>属于</w:t>
      </w:r>
      <w:r>
        <w:rPr>
          <w:rFonts w:ascii="宋体" w:hAnsi="宋体"/>
          <w:szCs w:val="21"/>
        </w:rPr>
        <w:t>window</w:t>
      </w:r>
      <w:r>
        <w:rPr>
          <w:rFonts w:ascii="宋体" w:hAnsi="宋体" w:hint="eastAsia"/>
          <w:szCs w:val="21"/>
        </w:rPr>
        <w:t>下的全局变量。前两个都为</w:t>
      </w:r>
      <w:r>
        <w:rPr>
          <w:rFonts w:ascii="宋体" w:hAnsi="宋体"/>
          <w:szCs w:val="21"/>
        </w:rPr>
        <w:t>undefined</w:t>
      </w:r>
      <w:r>
        <w:rPr>
          <w:rFonts w:ascii="宋体" w:hAnsi="宋体" w:hint="eastAsia"/>
          <w:szCs w:val="21"/>
        </w:rPr>
        <w:t>。</w:t>
      </w:r>
    </w:p>
    <w:p w:rsidR="00922A13" w:rsidRDefault="00922A13" w:rsidP="00AA39E2">
      <w:pPr>
        <w:pStyle w:val="ListParagraph"/>
        <w:numPr>
          <w:ilvl w:val="0"/>
          <w:numId w:val="35"/>
        </w:numPr>
        <w:ind w:firstLineChars="0"/>
        <w:rPr>
          <w:rFonts w:ascii="宋体"/>
          <w:b/>
          <w:szCs w:val="21"/>
        </w:rPr>
      </w:pPr>
      <w:r>
        <w:rPr>
          <w:rFonts w:ascii="Verdana" w:hAnsi="Verdana"/>
          <w:sz w:val="18"/>
          <w:szCs w:val="18"/>
        </w:rPr>
        <w:t xml:space="preserve"> </w:t>
      </w:r>
      <w:r>
        <w:rPr>
          <w:rFonts w:ascii="宋体" w:hAnsi="宋体" w:hint="eastAsia"/>
          <w:b/>
          <w:szCs w:val="21"/>
        </w:rPr>
        <w:t>如何判断数据的类型</w:t>
      </w:r>
      <w:r>
        <w:rPr>
          <w:rFonts w:ascii="宋体" w:hAnsi="宋体"/>
          <w:b/>
          <w:szCs w:val="21"/>
        </w:rPr>
        <w:t>?</w:t>
      </w:r>
    </w:p>
    <w:p w:rsidR="00922A13" w:rsidRDefault="00922A13" w:rsidP="00AA39E2">
      <w:pPr>
        <w:pStyle w:val="ListParagraph"/>
        <w:ind w:left="420" w:firstLineChars="0" w:firstLine="0"/>
        <w:rPr>
          <w:rFonts w:ascii="宋体"/>
          <w:szCs w:val="21"/>
        </w:rPr>
      </w:pPr>
      <w:r>
        <w:rPr>
          <w:rFonts w:ascii="宋体" w:hAnsi="宋体" w:hint="eastAsia"/>
          <w:szCs w:val="21"/>
        </w:rPr>
        <w:t>答：</w:t>
      </w:r>
    </w:p>
    <w:p w:rsidR="00922A13" w:rsidRDefault="00922A13" w:rsidP="00AA39E2">
      <w:pPr>
        <w:pStyle w:val="2"/>
        <w:numPr>
          <w:ilvl w:val="0"/>
          <w:numId w:val="37"/>
        </w:numPr>
        <w:tabs>
          <w:tab w:val="left" w:pos="425"/>
        </w:tabs>
        <w:ind w:firstLineChars="0"/>
        <w:rPr>
          <w:rFonts w:ascii="宋体"/>
        </w:rPr>
      </w:pPr>
      <w:r>
        <w:rPr>
          <w:rFonts w:ascii="宋体" w:hAnsi="宋体" w:hint="eastAsia"/>
        </w:rPr>
        <w:t>基本数据类型</w:t>
      </w:r>
      <w:r>
        <w:rPr>
          <w:rFonts w:ascii="宋体" w:hAnsi="宋体"/>
        </w:rPr>
        <w:t>(string</w:t>
      </w:r>
      <w:r>
        <w:rPr>
          <w:rFonts w:ascii="宋体" w:hAnsi="宋体" w:hint="eastAsia"/>
        </w:rPr>
        <w:t>、</w:t>
      </w:r>
      <w:r>
        <w:rPr>
          <w:rFonts w:ascii="宋体" w:hAnsi="宋体"/>
        </w:rPr>
        <w:t>number</w:t>
      </w:r>
      <w:r>
        <w:rPr>
          <w:rFonts w:ascii="宋体" w:hAnsi="宋体" w:hint="eastAsia"/>
        </w:rPr>
        <w:t>、</w:t>
      </w:r>
      <w:r>
        <w:rPr>
          <w:rFonts w:ascii="宋体" w:hAnsi="宋体"/>
        </w:rPr>
        <w:t>boolean)</w:t>
      </w:r>
      <w:r>
        <w:rPr>
          <w:rFonts w:ascii="宋体" w:hAnsi="宋体" w:hint="eastAsia"/>
        </w:rPr>
        <w:t>用</w:t>
      </w:r>
      <w:r>
        <w:rPr>
          <w:rFonts w:ascii="宋体" w:hAnsi="宋体"/>
        </w:rPr>
        <w:t>typeof</w:t>
      </w:r>
      <w:r>
        <w:rPr>
          <w:rFonts w:ascii="宋体" w:hAnsi="宋体" w:hint="eastAsia"/>
        </w:rPr>
        <w:t>类获取，如：</w:t>
      </w:r>
    </w:p>
    <w:p w:rsidR="00922A13" w:rsidRDefault="00922A13" w:rsidP="00AA39E2">
      <w:pPr>
        <w:pStyle w:val="2"/>
        <w:ind w:firstLineChars="0" w:firstLine="0"/>
        <w:rPr>
          <w:rFonts w:ascii="宋体" w:hAnsi="宋体"/>
        </w:rPr>
      </w:pPr>
      <w:r>
        <w:rPr>
          <w:rFonts w:ascii="宋体" w:hAnsi="宋体"/>
        </w:rPr>
        <w:t>var num=9;</w:t>
      </w:r>
    </w:p>
    <w:p w:rsidR="00922A13" w:rsidRDefault="00922A13" w:rsidP="00AA39E2">
      <w:pPr>
        <w:pStyle w:val="2"/>
        <w:ind w:firstLineChars="0" w:firstLine="0"/>
        <w:rPr>
          <w:rFonts w:ascii="宋体" w:hAnsi="宋体"/>
        </w:rPr>
      </w:pPr>
      <w:r>
        <w:rPr>
          <w:rFonts w:ascii="宋体" w:hAnsi="宋体"/>
        </w:rPr>
        <w:t>alert(typeof num);</w:t>
      </w:r>
    </w:p>
    <w:p w:rsidR="00922A13" w:rsidRDefault="00922A13" w:rsidP="00AA39E2">
      <w:pPr>
        <w:pStyle w:val="2"/>
        <w:ind w:firstLineChars="0" w:firstLine="0"/>
        <w:rPr>
          <w:rFonts w:ascii="宋体"/>
        </w:rPr>
      </w:pPr>
      <w:r>
        <w:rPr>
          <w:rFonts w:ascii="宋体" w:hAnsi="宋体" w:hint="eastAsia"/>
        </w:rPr>
        <w:t>结果为</w:t>
      </w:r>
      <w:r>
        <w:rPr>
          <w:rFonts w:ascii="宋体" w:hAnsi="宋体"/>
        </w:rPr>
        <w:t>number</w:t>
      </w:r>
      <w:r>
        <w:rPr>
          <w:rFonts w:ascii="宋体" w:hAnsi="宋体" w:hint="eastAsia"/>
        </w:rPr>
        <w:t>类型</w:t>
      </w:r>
    </w:p>
    <w:p w:rsidR="00922A13" w:rsidRDefault="00922A13" w:rsidP="00AA39E2">
      <w:pPr>
        <w:pStyle w:val="2"/>
        <w:numPr>
          <w:ilvl w:val="0"/>
          <w:numId w:val="37"/>
        </w:numPr>
        <w:tabs>
          <w:tab w:val="left" w:pos="425"/>
        </w:tabs>
        <w:ind w:firstLineChars="0"/>
        <w:rPr>
          <w:rFonts w:ascii="宋体"/>
        </w:rPr>
      </w:pPr>
      <w:r>
        <w:rPr>
          <w:rFonts w:ascii="宋体" w:hAnsi="宋体" w:hint="eastAsia"/>
        </w:rPr>
        <w:t>复杂数据类型</w:t>
      </w:r>
      <w:r>
        <w:rPr>
          <w:rFonts w:ascii="宋体" w:hAnsi="宋体"/>
        </w:rPr>
        <w:t>object</w:t>
      </w:r>
      <w:r>
        <w:rPr>
          <w:rFonts w:ascii="宋体" w:hAnsi="宋体" w:hint="eastAsia"/>
        </w:rPr>
        <w:t>（是否是</w:t>
      </w:r>
      <w:r>
        <w:rPr>
          <w:rFonts w:ascii="宋体" w:hAnsi="宋体"/>
        </w:rPr>
        <w:t>Array</w:t>
      </w:r>
      <w:r>
        <w:rPr>
          <w:rFonts w:ascii="宋体" w:hAnsi="宋体" w:hint="eastAsia"/>
        </w:rPr>
        <w:t>、</w:t>
      </w:r>
      <w:r>
        <w:rPr>
          <w:rFonts w:ascii="宋体" w:hAnsi="宋体"/>
        </w:rPr>
        <w:t>Date</w:t>
      </w:r>
      <w:r>
        <w:rPr>
          <w:rFonts w:ascii="宋体" w:hAnsi="宋体" w:hint="eastAsia"/>
        </w:rPr>
        <w:t>等类的</w:t>
      </w:r>
      <w:r>
        <w:rPr>
          <w:rFonts w:ascii="宋体" w:hAnsi="宋体" w:hint="eastAsia"/>
          <w:b/>
          <w:bCs/>
        </w:rPr>
        <w:t>实例</w:t>
      </w:r>
      <w:r>
        <w:rPr>
          <w:rFonts w:ascii="宋体" w:hAnsi="宋体" w:hint="eastAsia"/>
        </w:rPr>
        <w:t>），如</w:t>
      </w:r>
      <w:r>
        <w:rPr>
          <w:rFonts w:ascii="宋体" w:hAnsi="宋体"/>
        </w:rPr>
        <w:t>:</w:t>
      </w:r>
    </w:p>
    <w:p w:rsidR="00922A13" w:rsidRDefault="00922A13" w:rsidP="00AA39E2">
      <w:pPr>
        <w:pStyle w:val="2"/>
        <w:ind w:firstLineChars="0" w:firstLine="0"/>
        <w:rPr>
          <w:rFonts w:ascii="宋体" w:hAnsi="宋体"/>
        </w:rPr>
      </w:pPr>
      <w:r>
        <w:rPr>
          <w:rFonts w:ascii="宋体" w:hAnsi="宋体"/>
        </w:rPr>
        <w:t>var aNum=[1,3];</w:t>
      </w:r>
    </w:p>
    <w:p w:rsidR="00922A13" w:rsidRDefault="00922A13" w:rsidP="00AA39E2">
      <w:pPr>
        <w:pStyle w:val="2"/>
        <w:ind w:firstLineChars="0" w:firstLine="0"/>
        <w:rPr>
          <w:rFonts w:ascii="宋体" w:hAnsi="宋体"/>
        </w:rPr>
      </w:pPr>
      <w:r>
        <w:rPr>
          <w:rFonts w:ascii="宋体" w:hAnsi="宋体"/>
        </w:rPr>
        <w:t>alert(aNum instanceof Array);</w:t>
      </w:r>
    </w:p>
    <w:p w:rsidR="00922A13" w:rsidRDefault="00922A13" w:rsidP="00AA39E2">
      <w:pPr>
        <w:pStyle w:val="2"/>
        <w:ind w:firstLineChars="0" w:firstLine="0"/>
        <w:rPr>
          <w:rFonts w:ascii="宋体"/>
        </w:rPr>
      </w:pPr>
      <w:r>
        <w:rPr>
          <w:rFonts w:ascii="宋体" w:hAnsi="宋体" w:hint="eastAsia"/>
        </w:rPr>
        <w:t>结果为</w:t>
      </w:r>
      <w:r>
        <w:rPr>
          <w:rFonts w:ascii="宋体" w:hAnsi="宋体"/>
        </w:rPr>
        <w:t>true</w:t>
      </w:r>
    </w:p>
    <w:p w:rsidR="00922A13" w:rsidRDefault="00922A13" w:rsidP="00AA39E2">
      <w:pPr>
        <w:pStyle w:val="ListParagraph"/>
        <w:ind w:left="420" w:firstLineChars="0" w:firstLine="0"/>
        <w:rPr>
          <w:rFonts w:ascii="宋体"/>
          <w:szCs w:val="21"/>
        </w:rPr>
      </w:pPr>
    </w:p>
    <w:p w:rsidR="00922A13" w:rsidRDefault="00922A13" w:rsidP="00AA39E2">
      <w:pPr>
        <w:pStyle w:val="ListParagraph"/>
        <w:numPr>
          <w:ilvl w:val="0"/>
          <w:numId w:val="35"/>
        </w:numPr>
        <w:ind w:firstLineChars="0"/>
        <w:rPr>
          <w:rFonts w:ascii="宋体"/>
          <w:b/>
          <w:szCs w:val="21"/>
        </w:rPr>
      </w:pPr>
      <w:r>
        <w:rPr>
          <w:rFonts w:ascii="宋体" w:hAnsi="宋体"/>
          <w:b/>
          <w:szCs w:val="21"/>
        </w:rPr>
        <w:t xml:space="preserve"> canvas</w:t>
      </w:r>
      <w:r>
        <w:rPr>
          <w:rFonts w:ascii="宋体" w:hAnsi="宋体" w:hint="eastAsia"/>
          <w:b/>
          <w:szCs w:val="21"/>
        </w:rPr>
        <w:t>绘制的图形如何存储</w:t>
      </w:r>
      <w:r>
        <w:rPr>
          <w:rFonts w:ascii="宋体" w:hAnsi="宋体"/>
          <w:b/>
          <w:szCs w:val="21"/>
        </w:rPr>
        <w:t>?</w:t>
      </w:r>
    </w:p>
    <w:p w:rsidR="00922A13" w:rsidRDefault="00922A13" w:rsidP="00AA39E2">
      <w:pPr>
        <w:pStyle w:val="ListParagraph"/>
        <w:ind w:left="420" w:firstLineChars="0" w:firstLine="0"/>
        <w:rPr>
          <w:rFonts w:ascii="宋体"/>
          <w:szCs w:val="21"/>
        </w:rPr>
      </w:pPr>
      <w:r>
        <w:rPr>
          <w:rFonts w:ascii="宋体" w:hAnsi="宋体" w:hint="eastAsia"/>
          <w:szCs w:val="21"/>
        </w:rPr>
        <w:t>答：火狐浏览器中鼠标右键有保存图片。</w: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在</w:t>
      </w:r>
      <w:r>
        <w:rPr>
          <w:rFonts w:ascii="宋体" w:hAnsi="宋体"/>
          <w:b/>
          <w:szCs w:val="21"/>
        </w:rPr>
        <w:t>String</w:t>
      </w:r>
      <w:r>
        <w:rPr>
          <w:rFonts w:ascii="宋体" w:hAnsi="宋体" w:hint="eastAsia"/>
          <w:b/>
          <w:szCs w:val="21"/>
        </w:rPr>
        <w:t>中写一个方法</w:t>
      </w:r>
      <w:r>
        <w:rPr>
          <w:rFonts w:ascii="宋体" w:hAnsi="宋体"/>
          <w:b/>
          <w:szCs w:val="21"/>
        </w:rPr>
        <w:t>trim,</w:t>
      </w:r>
      <w:r>
        <w:rPr>
          <w:rFonts w:ascii="宋体" w:hAnsi="宋体" w:hint="eastAsia"/>
          <w:b/>
          <w:szCs w:val="21"/>
        </w:rPr>
        <w:t>要求能够去除一个字符串开始和结尾的空格。</w:t>
      </w:r>
    </w:p>
    <w:p w:rsidR="00922A13" w:rsidRDefault="00922A13" w:rsidP="00AA39E2">
      <w:pPr>
        <w:pStyle w:val="ListParagraph"/>
        <w:ind w:left="420" w:firstLineChars="0" w:firstLine="0"/>
        <w:rPr>
          <w:rFonts w:ascii="宋体"/>
          <w:szCs w:val="21"/>
        </w:rPr>
      </w:pPr>
      <w:r>
        <w:rPr>
          <w:rFonts w:ascii="宋体" w:hAnsi="宋体" w:hint="eastAsia"/>
          <w:szCs w:val="21"/>
        </w:rPr>
        <w:t>答：</w:t>
      </w:r>
    </w:p>
    <w:p w:rsidR="00922A13" w:rsidRDefault="00922A13" w:rsidP="00AA39E2">
      <w:pPr>
        <w:pStyle w:val="ListParagraph"/>
        <w:ind w:left="420" w:firstLineChars="0" w:firstLine="0"/>
        <w:jc w:val="center"/>
        <w:rPr>
          <w:rFonts w:ascii="宋体"/>
          <w:szCs w:val="21"/>
        </w:rPr>
      </w:pPr>
      <w:r w:rsidRPr="003A0E28">
        <w:rPr>
          <w:rFonts w:ascii="宋体"/>
          <w:szCs w:val="21"/>
        </w:rPr>
        <w:pict>
          <v:shape id="_x0000_i1081" type="#_x0000_t75" style="width:298.5pt;height:51pt;mso-position-horizontal-relative:page;mso-position-vertical-relative:page">
            <v:imagedata r:id="rId79" o:title=""/>
          </v:shape>
        </w:pic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用</w:t>
      </w:r>
      <w:r>
        <w:rPr>
          <w:rFonts w:ascii="宋体" w:hAnsi="宋体"/>
          <w:b/>
          <w:szCs w:val="21"/>
        </w:rPr>
        <w:t>JS</w:t>
      </w:r>
      <w:r>
        <w:rPr>
          <w:rFonts w:ascii="宋体" w:hAnsi="宋体" w:hint="eastAsia"/>
          <w:b/>
          <w:szCs w:val="21"/>
        </w:rPr>
        <w:t>写一个动态的</w:t>
      </w:r>
      <w:r>
        <w:rPr>
          <w:rFonts w:ascii="宋体"/>
          <w:b/>
          <w:szCs w:val="21"/>
        </w:rPr>
        <w:t>,</w:t>
      </w:r>
      <w:r>
        <w:rPr>
          <w:rFonts w:ascii="宋体" w:hAnsi="宋体" w:hint="eastAsia"/>
          <w:b/>
          <w:szCs w:val="21"/>
        </w:rPr>
        <w:t>格式为</w:t>
      </w:r>
      <w:r>
        <w:rPr>
          <w:rFonts w:ascii="宋体"/>
          <w:b/>
          <w:szCs w:val="21"/>
        </w:rPr>
        <w:t>..</w:t>
      </w:r>
      <w:r>
        <w:rPr>
          <w:rFonts w:ascii="宋体" w:hAnsi="宋体" w:hint="eastAsia"/>
          <w:b/>
          <w:szCs w:val="21"/>
        </w:rPr>
        <w:t>年</w:t>
      </w:r>
      <w:r>
        <w:rPr>
          <w:rFonts w:ascii="宋体"/>
          <w:b/>
          <w:szCs w:val="21"/>
        </w:rPr>
        <w:t>..</w:t>
      </w:r>
      <w:r>
        <w:rPr>
          <w:rFonts w:ascii="宋体" w:hAnsi="宋体" w:hint="eastAsia"/>
          <w:b/>
          <w:szCs w:val="21"/>
        </w:rPr>
        <w:t>月</w:t>
      </w:r>
      <w:r>
        <w:rPr>
          <w:rFonts w:ascii="宋体"/>
          <w:b/>
          <w:szCs w:val="21"/>
        </w:rPr>
        <w:t>..</w:t>
      </w:r>
      <w:r>
        <w:rPr>
          <w:rFonts w:ascii="宋体" w:hAnsi="宋体" w:hint="eastAsia"/>
          <w:b/>
          <w:szCs w:val="21"/>
        </w:rPr>
        <w:t>日</w:t>
      </w:r>
      <w:r>
        <w:rPr>
          <w:rFonts w:ascii="宋体"/>
          <w:b/>
          <w:szCs w:val="21"/>
        </w:rPr>
        <w:t>..</w:t>
      </w:r>
      <w:r>
        <w:rPr>
          <w:rFonts w:ascii="宋体" w:hAnsi="宋体" w:hint="eastAsia"/>
          <w:b/>
          <w:szCs w:val="21"/>
        </w:rPr>
        <w:t>时</w:t>
      </w:r>
      <w:r>
        <w:rPr>
          <w:rFonts w:ascii="宋体"/>
          <w:b/>
          <w:szCs w:val="21"/>
        </w:rPr>
        <w:t>..</w:t>
      </w:r>
      <w:r>
        <w:rPr>
          <w:rFonts w:ascii="宋体" w:hAnsi="宋体" w:hint="eastAsia"/>
          <w:b/>
          <w:szCs w:val="21"/>
        </w:rPr>
        <w:t>分</w:t>
      </w:r>
      <w:r>
        <w:rPr>
          <w:rFonts w:ascii="宋体"/>
          <w:b/>
          <w:szCs w:val="21"/>
        </w:rPr>
        <w:t>..</w:t>
      </w:r>
      <w:r>
        <w:rPr>
          <w:rFonts w:ascii="宋体" w:hAnsi="宋体" w:hint="eastAsia"/>
          <w:b/>
          <w:szCs w:val="21"/>
        </w:rPr>
        <w:t>秒的方法。</w:t>
      </w:r>
    </w:p>
    <w:p w:rsidR="00922A13" w:rsidRDefault="00922A13" w:rsidP="00AA39E2">
      <w:pPr>
        <w:pStyle w:val="ListParagraph"/>
        <w:ind w:left="420" w:firstLineChars="0" w:firstLine="0"/>
        <w:rPr>
          <w:rFonts w:ascii="宋体"/>
          <w:szCs w:val="21"/>
        </w:rPr>
      </w:pPr>
      <w:r>
        <w:rPr>
          <w:rFonts w:ascii="宋体" w:hAnsi="宋体" w:hint="eastAsia"/>
          <w:szCs w:val="21"/>
        </w:rPr>
        <w:t>答：</w:t>
      </w:r>
    </w:p>
    <w:p w:rsidR="00922A13" w:rsidRDefault="00922A13" w:rsidP="00AA39E2">
      <w:pPr>
        <w:pStyle w:val="ListParagraph"/>
        <w:ind w:firstLineChars="0" w:firstLine="0"/>
        <w:jc w:val="center"/>
        <w:rPr>
          <w:rFonts w:ascii="宋体"/>
          <w:szCs w:val="21"/>
        </w:rPr>
      </w:pPr>
      <w:r w:rsidRPr="003A0E28">
        <w:rPr>
          <w:rFonts w:ascii="宋体"/>
          <w:szCs w:val="21"/>
        </w:rPr>
        <w:pict>
          <v:shape id="_x0000_i1082" type="#_x0000_t75" style="width:462pt;height:344.25pt;mso-position-horizontal-relative:page;mso-position-vertical-relative:page">
            <v:imagedata r:id="rId80" o:title=""/>
          </v:shape>
        </w:pict>
      </w:r>
    </w:p>
    <w:p w:rsidR="00922A13" w:rsidRDefault="00922A13" w:rsidP="00AA39E2">
      <w:pPr>
        <w:pStyle w:val="ListParagraph"/>
        <w:ind w:firstLineChars="0" w:firstLine="0"/>
        <w:jc w:val="center"/>
        <w:rPr>
          <w:rFonts w:ascii="宋体"/>
          <w:szCs w:val="21"/>
        </w:rPr>
      </w:pPr>
      <w:r w:rsidRPr="003A0E28">
        <w:rPr>
          <w:rFonts w:ascii="宋体"/>
          <w:szCs w:val="21"/>
        </w:rPr>
        <w:pict>
          <v:shape id="_x0000_i1083" type="#_x0000_t75" style="width:464.25pt;height:116.25pt;mso-position-horizontal-relative:page;mso-position-vertical-relative:page">
            <v:imagedata r:id="rId81" o:title=""/>
          </v:shape>
        </w:pic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合并数组中相同的项。</w:t>
      </w:r>
    </w:p>
    <w:p w:rsidR="00922A13" w:rsidRDefault="00922A13" w:rsidP="00AA39E2">
      <w:pPr>
        <w:pStyle w:val="ListParagraph"/>
        <w:ind w:left="420" w:firstLineChars="0" w:firstLine="0"/>
        <w:rPr>
          <w:rFonts w:ascii="宋体"/>
          <w:szCs w:val="21"/>
        </w:rPr>
      </w:pPr>
      <w:r>
        <w:rPr>
          <w:rFonts w:ascii="宋体" w:hAnsi="宋体" w:hint="eastAsia"/>
          <w:szCs w:val="21"/>
        </w:rPr>
        <w:t>答：</w:t>
      </w:r>
    </w:p>
    <w:p w:rsidR="00922A13" w:rsidRDefault="00922A13" w:rsidP="00AA39E2">
      <w:pPr>
        <w:pStyle w:val="ListParagraph"/>
        <w:ind w:firstLineChars="0" w:firstLine="0"/>
        <w:jc w:val="center"/>
        <w:rPr>
          <w:rFonts w:ascii="宋体"/>
          <w:szCs w:val="21"/>
        </w:rPr>
      </w:pPr>
      <w:r w:rsidRPr="003A0E28">
        <w:rPr>
          <w:rFonts w:ascii="宋体"/>
          <w:szCs w:val="21"/>
        </w:rPr>
        <w:pict>
          <v:shape id="_x0000_i1084" type="#_x0000_t75" style="width:446.25pt;height:201pt;mso-position-horizontal-relative:page;mso-position-vertical-relative:page">
            <v:imagedata r:id="rId82" o:title=""/>
          </v:shape>
        </w:pic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如何让</w:t>
      </w:r>
      <w:r>
        <w:rPr>
          <w:rFonts w:ascii="宋体" w:hAnsi="宋体"/>
          <w:b/>
          <w:szCs w:val="21"/>
        </w:rPr>
        <w:t>alert</w:t>
      </w:r>
      <w:r>
        <w:rPr>
          <w:rFonts w:ascii="宋体" w:hAnsi="宋体" w:hint="eastAsia"/>
          <w:b/>
          <w:szCs w:val="21"/>
        </w:rPr>
        <w:t>弹出框中的信息换行？</w:t>
      </w:r>
    </w:p>
    <w:p w:rsidR="00922A13" w:rsidRDefault="00922A13" w:rsidP="00AA39E2">
      <w:pPr>
        <w:pStyle w:val="ListParagraph"/>
        <w:ind w:left="420" w:firstLineChars="0" w:firstLine="0"/>
        <w:rPr>
          <w:rFonts w:ascii="宋体"/>
          <w:szCs w:val="21"/>
        </w:rPr>
      </w:pPr>
      <w:r>
        <w:rPr>
          <w:rFonts w:ascii="宋体" w:hAnsi="宋体" w:hint="eastAsia"/>
          <w:szCs w:val="21"/>
        </w:rPr>
        <w:t>答：利用</w:t>
      </w:r>
      <w:r>
        <w:rPr>
          <w:rFonts w:ascii="宋体"/>
          <w:szCs w:val="21"/>
        </w:rPr>
        <w:t>\</w:t>
      </w:r>
      <w:r>
        <w:rPr>
          <w:rFonts w:ascii="宋体" w:hAnsi="宋体"/>
          <w:szCs w:val="21"/>
        </w:rPr>
        <w:t xml:space="preserve">n </w:t>
      </w:r>
      <w:r>
        <w:rPr>
          <w:rFonts w:ascii="宋体" w:hAnsi="宋体" w:hint="eastAsia"/>
          <w:szCs w:val="21"/>
        </w:rPr>
        <w:t>例如：</w:t>
      </w:r>
      <w:r>
        <w:rPr>
          <w:rFonts w:ascii="宋体" w:hAnsi="宋体"/>
          <w:szCs w:val="21"/>
        </w:rPr>
        <w:t>alert('</w:t>
      </w:r>
      <w:r>
        <w:rPr>
          <w:rFonts w:ascii="宋体" w:hAnsi="宋体" w:hint="eastAsia"/>
          <w:szCs w:val="21"/>
        </w:rPr>
        <w:t>珠峰培训</w:t>
      </w:r>
      <w:r>
        <w:rPr>
          <w:rFonts w:ascii="宋体"/>
          <w:szCs w:val="21"/>
        </w:rPr>
        <w:t>\</w:t>
      </w:r>
      <w:r>
        <w:rPr>
          <w:rFonts w:ascii="宋体" w:hAnsi="宋体"/>
          <w:szCs w:val="21"/>
        </w:rPr>
        <w:t xml:space="preserve">n </w:t>
      </w:r>
      <w:r>
        <w:rPr>
          <w:rFonts w:ascii="宋体" w:hAnsi="宋体" w:hint="eastAsia"/>
          <w:szCs w:val="21"/>
        </w:rPr>
        <w:t>珠峰培训</w:t>
      </w:r>
      <w:r>
        <w:rPr>
          <w:rFonts w:ascii="宋体"/>
          <w:szCs w:val="21"/>
        </w:rPr>
        <w:t>\</w:t>
      </w:r>
      <w:r>
        <w:rPr>
          <w:rFonts w:ascii="宋体" w:hAnsi="宋体"/>
          <w:szCs w:val="21"/>
        </w:rPr>
        <w:t>n ');</w:t>
      </w:r>
    </w:p>
    <w:p w:rsidR="00922A13" w:rsidRDefault="00922A13" w:rsidP="00AA39E2">
      <w:pPr>
        <w:pStyle w:val="ListParagraph"/>
        <w:numPr>
          <w:ilvl w:val="0"/>
          <w:numId w:val="35"/>
        </w:numPr>
        <w:ind w:firstLineChars="0"/>
        <w:rPr>
          <w:rFonts w:ascii="宋体" w:hAnsi="宋体"/>
          <w:b/>
          <w:szCs w:val="21"/>
        </w:rPr>
      </w:pPr>
      <w:r>
        <w:rPr>
          <w:rFonts w:ascii="宋体" w:hAnsi="宋体"/>
          <w:b/>
          <w:szCs w:val="21"/>
        </w:rPr>
        <w:t xml:space="preserve"> </w:t>
      </w:r>
    </w:p>
    <w:p w:rsidR="00922A13" w:rsidRDefault="00922A13" w:rsidP="0096686C">
      <w:pPr>
        <w:ind w:leftChars="200" w:left="31680"/>
        <w:rPr>
          <w:rFonts w:ascii="宋体" w:hAnsi="宋体"/>
          <w:b/>
          <w:szCs w:val="21"/>
        </w:rPr>
      </w:pPr>
      <w:r>
        <w:rPr>
          <w:rFonts w:ascii="宋体" w:hAnsi="宋体"/>
          <w:b/>
          <w:szCs w:val="21"/>
        </w:rPr>
        <w:t>&lt;form name="form1"&gt;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 xml:space="preserve">   &lt;input type="radio" name="radio"&gt;&lt;/input&gt;</w:t>
      </w:r>
    </w:p>
    <w:p w:rsidR="00922A13" w:rsidRDefault="00922A13" w:rsidP="0096686C">
      <w:pPr>
        <w:ind w:leftChars="200" w:left="31680"/>
        <w:rPr>
          <w:rFonts w:ascii="宋体" w:hAnsi="宋体"/>
          <w:b/>
          <w:szCs w:val="21"/>
        </w:rPr>
      </w:pPr>
      <w:r>
        <w:rPr>
          <w:rFonts w:ascii="宋体" w:hAnsi="宋体"/>
          <w:b/>
          <w:szCs w:val="21"/>
        </w:rPr>
        <w:t>&lt;/form&gt;</w:t>
      </w:r>
    </w:p>
    <w:p w:rsidR="00922A13" w:rsidRDefault="00922A13" w:rsidP="0096686C">
      <w:pPr>
        <w:ind w:leftChars="200" w:left="31680"/>
        <w:rPr>
          <w:rFonts w:ascii="宋体"/>
          <w:b/>
          <w:szCs w:val="21"/>
        </w:rPr>
      </w:pPr>
      <w:r>
        <w:rPr>
          <w:rFonts w:ascii="宋体" w:hAnsi="宋体" w:hint="eastAsia"/>
          <w:b/>
          <w:szCs w:val="21"/>
        </w:rPr>
        <w:t>如何知道选中的是第几个？</w:t>
      </w:r>
    </w:p>
    <w:p w:rsidR="00922A13" w:rsidRDefault="00922A13" w:rsidP="0096686C">
      <w:pPr>
        <w:ind w:leftChars="200" w:left="31680"/>
        <w:rPr>
          <w:rFonts w:ascii="宋体"/>
          <w:szCs w:val="21"/>
        </w:rPr>
      </w:pPr>
      <w:r>
        <w:rPr>
          <w:rFonts w:ascii="宋体" w:hAnsi="宋体" w:hint="eastAsia"/>
          <w:szCs w:val="21"/>
        </w:rPr>
        <w:t>答：</w:t>
      </w:r>
    </w:p>
    <w:p w:rsidR="00922A13" w:rsidRDefault="00922A13" w:rsidP="0096686C">
      <w:pPr>
        <w:ind w:leftChars="200" w:left="31680"/>
        <w:rPr>
          <w:rFonts w:ascii="宋体"/>
          <w:szCs w:val="21"/>
        </w:rPr>
      </w:pPr>
      <w:r w:rsidRPr="003A0E28">
        <w:rPr>
          <w:rFonts w:ascii="宋体"/>
          <w:szCs w:val="21"/>
        </w:rPr>
        <w:pict>
          <v:shape id="_x0000_i1085" type="#_x0000_t75" style="width:406.5pt;height:81.75pt;mso-position-horizontal-relative:page;mso-position-vertical-relative:page">
            <v:imagedata r:id="rId83" o:title=""/>
          </v:shape>
        </w:pict>
      </w:r>
    </w:p>
    <w:p w:rsidR="00922A13" w:rsidRDefault="00922A13" w:rsidP="00AA39E2">
      <w:pPr>
        <w:pStyle w:val="ListParagraph"/>
        <w:ind w:left="420" w:firstLineChars="0" w:firstLine="0"/>
        <w:rPr>
          <w:rFonts w:ascii="宋体"/>
          <w:szCs w:val="21"/>
        </w:rPr>
      </w:pP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找出数字数组中最大的元素（使用</w:t>
      </w:r>
      <w:r>
        <w:rPr>
          <w:rFonts w:ascii="宋体" w:hAnsi="宋体"/>
          <w:b/>
          <w:szCs w:val="21"/>
        </w:rPr>
        <w:t>Math.max</w:t>
      </w:r>
      <w:r>
        <w:rPr>
          <w:rFonts w:ascii="宋体" w:hAnsi="宋体" w:hint="eastAsia"/>
          <w:b/>
          <w:szCs w:val="21"/>
        </w:rPr>
        <w:t>函数）</w:t>
      </w:r>
    </w:p>
    <w:p w:rsidR="00922A13" w:rsidRDefault="00922A13" w:rsidP="00AA39E2">
      <w:pPr>
        <w:pStyle w:val="ListParagraph"/>
        <w:ind w:left="720" w:firstLineChars="0" w:firstLine="0"/>
        <w:rPr>
          <w:sz w:val="28"/>
          <w:szCs w:val="28"/>
        </w:rPr>
      </w:pPr>
      <w:r w:rsidRPr="003A0E28">
        <w:rPr>
          <w:sz w:val="28"/>
          <w:szCs w:val="28"/>
        </w:rPr>
        <w:pict>
          <v:shape id="_x0000_i1086" type="#_x0000_t75" style="width:389.25pt;height:56.25pt;mso-position-horizontal-relative:page;mso-position-vertical-relative:page">
            <v:imagedata r:id="rId84" o:title=""/>
          </v:shape>
        </w:pict>
      </w:r>
    </w:p>
    <w:p w:rsidR="00922A13" w:rsidRDefault="00922A13" w:rsidP="0096686C">
      <w:pPr>
        <w:pStyle w:val="ListParagraph"/>
        <w:ind w:firstLine="31680"/>
        <w:rPr>
          <w:i/>
          <w:iCs/>
          <w:sz w:val="18"/>
          <w:szCs w:val="18"/>
          <w:u w:val="single"/>
        </w:rPr>
      </w:pPr>
      <w:r>
        <w:rPr>
          <w:rFonts w:hint="eastAsia"/>
          <w:i/>
          <w:iCs/>
          <w:sz w:val="18"/>
          <w:szCs w:val="18"/>
          <w:u w:val="single"/>
        </w:rPr>
        <w:t>注意：</w:t>
      </w:r>
      <w:r>
        <w:rPr>
          <w:i/>
          <w:iCs/>
          <w:sz w:val="18"/>
          <w:szCs w:val="18"/>
          <w:u w:val="single"/>
        </w:rPr>
        <w:t>a</w:t>
      </w:r>
      <w:r>
        <w:rPr>
          <w:rFonts w:hint="eastAsia"/>
          <w:i/>
          <w:iCs/>
          <w:sz w:val="18"/>
          <w:szCs w:val="18"/>
          <w:u w:val="single"/>
        </w:rPr>
        <w:t>被当做参数传递进去，因为调用对象可以忽略，所以第一个参数为</w:t>
      </w:r>
      <w:r>
        <w:rPr>
          <w:i/>
          <w:iCs/>
          <w:sz w:val="18"/>
          <w:szCs w:val="18"/>
          <w:u w:val="single"/>
        </w:rPr>
        <w:t>null,Math.max.apply</w:t>
      </w:r>
      <w:r>
        <w:rPr>
          <w:rFonts w:hint="eastAsia"/>
          <w:i/>
          <w:iCs/>
          <w:sz w:val="18"/>
          <w:szCs w:val="18"/>
          <w:u w:val="single"/>
        </w:rPr>
        <w:t>返回的是一个新值。</w:t>
      </w:r>
    </w:p>
    <w:p w:rsidR="00922A13" w:rsidRDefault="00922A13" w:rsidP="0096686C">
      <w:pPr>
        <w:pStyle w:val="ListParagraph"/>
        <w:ind w:firstLineChars="150" w:firstLine="31680"/>
        <w:rPr>
          <w:sz w:val="28"/>
          <w:szCs w:val="28"/>
        </w:rPr>
      </w:pP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转化一个数字数组为</w:t>
      </w:r>
      <w:r>
        <w:rPr>
          <w:rFonts w:ascii="宋体" w:hAnsi="宋体"/>
          <w:b/>
          <w:szCs w:val="21"/>
        </w:rPr>
        <w:t>function</w:t>
      </w:r>
      <w:r>
        <w:rPr>
          <w:rFonts w:ascii="宋体" w:hAnsi="宋体" w:hint="eastAsia"/>
          <w:b/>
          <w:szCs w:val="21"/>
        </w:rPr>
        <w:t>数组（每个</w:t>
      </w:r>
      <w:r>
        <w:rPr>
          <w:rFonts w:ascii="宋体" w:hAnsi="宋体"/>
          <w:b/>
          <w:szCs w:val="21"/>
        </w:rPr>
        <w:t>function</w:t>
      </w:r>
      <w:r>
        <w:rPr>
          <w:rFonts w:ascii="宋体" w:hAnsi="宋体" w:hint="eastAsia"/>
          <w:b/>
          <w:szCs w:val="21"/>
        </w:rPr>
        <w:t>都弹出相应的数字）</w:t>
      </w:r>
    </w:p>
    <w:p w:rsidR="00922A13" w:rsidRDefault="00922A13" w:rsidP="00AA39E2">
      <w:pPr>
        <w:pStyle w:val="ListParagraph"/>
        <w:ind w:firstLineChars="0" w:firstLine="0"/>
        <w:jc w:val="center"/>
        <w:rPr>
          <w:sz w:val="28"/>
          <w:szCs w:val="28"/>
        </w:rPr>
      </w:pPr>
      <w:r w:rsidRPr="003A0E28">
        <w:rPr>
          <w:sz w:val="28"/>
          <w:szCs w:val="28"/>
        </w:rPr>
        <w:pict>
          <v:shape id="_x0000_i1087" type="#_x0000_t75" style="width:412.5pt;height:198pt;mso-position-horizontal-relative:page;mso-position-vertical-relative:page">
            <v:imagedata r:id="rId85" o:title=""/>
          </v:shape>
        </w:pict>
      </w:r>
    </w:p>
    <w:p w:rsidR="00922A13" w:rsidRDefault="00922A13" w:rsidP="00AA39E2">
      <w:pPr>
        <w:pStyle w:val="ListParagraph"/>
        <w:ind w:left="720" w:firstLineChars="0" w:firstLine="0"/>
        <w:rPr>
          <w:i/>
          <w:iCs/>
          <w:sz w:val="18"/>
          <w:szCs w:val="18"/>
          <w:u w:val="single"/>
        </w:rPr>
      </w:pPr>
      <w:r>
        <w:rPr>
          <w:rFonts w:hint="eastAsia"/>
          <w:i/>
          <w:iCs/>
          <w:sz w:val="18"/>
          <w:szCs w:val="18"/>
          <w:u w:val="single"/>
        </w:rPr>
        <w:t>知识点：</w:t>
      </w:r>
    </w:p>
    <w:p w:rsidR="00922A13" w:rsidRDefault="00922A13" w:rsidP="00AA39E2">
      <w:pPr>
        <w:pStyle w:val="ListParagraph"/>
        <w:numPr>
          <w:ilvl w:val="0"/>
          <w:numId w:val="38"/>
        </w:numPr>
        <w:tabs>
          <w:tab w:val="left" w:pos="1265"/>
        </w:tabs>
        <w:ind w:left="1265" w:firstLineChars="0"/>
        <w:rPr>
          <w:i/>
          <w:iCs/>
          <w:sz w:val="18"/>
          <w:szCs w:val="18"/>
          <w:u w:val="single"/>
        </w:rPr>
      </w:pPr>
      <w:r>
        <w:rPr>
          <w:rFonts w:hint="eastAsia"/>
          <w:i/>
          <w:iCs/>
          <w:sz w:val="18"/>
          <w:szCs w:val="18"/>
          <w:u w:val="single"/>
        </w:rPr>
        <w:t>为数组原型增加方法。</w:t>
      </w:r>
    </w:p>
    <w:p w:rsidR="00922A13" w:rsidRDefault="00922A13" w:rsidP="00AA39E2">
      <w:pPr>
        <w:pStyle w:val="ListParagraph"/>
        <w:numPr>
          <w:ilvl w:val="0"/>
          <w:numId w:val="38"/>
        </w:numPr>
        <w:tabs>
          <w:tab w:val="left" w:pos="1265"/>
        </w:tabs>
        <w:ind w:left="1265" w:firstLineChars="0"/>
        <w:rPr>
          <w:i/>
          <w:iCs/>
          <w:sz w:val="18"/>
          <w:szCs w:val="18"/>
          <w:u w:val="single"/>
        </w:rPr>
      </w:pPr>
      <w:r>
        <w:rPr>
          <w:rFonts w:hint="eastAsia"/>
          <w:i/>
          <w:iCs/>
          <w:sz w:val="18"/>
          <w:szCs w:val="18"/>
          <w:u w:val="single"/>
        </w:rPr>
        <w:t>迭代数组，每项值改为一个</w:t>
      </w:r>
      <w:r>
        <w:rPr>
          <w:i/>
          <w:iCs/>
          <w:sz w:val="18"/>
          <w:szCs w:val="18"/>
          <w:u w:val="single"/>
        </w:rPr>
        <w:t>function</w:t>
      </w:r>
      <w:r>
        <w:rPr>
          <w:rFonts w:hint="eastAsia"/>
          <w:i/>
          <w:iCs/>
          <w:sz w:val="18"/>
          <w:szCs w:val="18"/>
          <w:u w:val="single"/>
        </w:rPr>
        <w:t>本身，外界通过索引和（）就可以调用该</w:t>
      </w:r>
      <w:r>
        <w:rPr>
          <w:i/>
          <w:iCs/>
          <w:sz w:val="18"/>
          <w:szCs w:val="18"/>
          <w:u w:val="single"/>
        </w:rPr>
        <w:t>function</w: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给</w:t>
      </w:r>
      <w:r>
        <w:rPr>
          <w:rFonts w:ascii="宋体" w:hAnsi="宋体"/>
          <w:b/>
          <w:szCs w:val="21"/>
        </w:rPr>
        <w:t>object</w:t>
      </w:r>
      <w:r>
        <w:rPr>
          <w:rFonts w:ascii="宋体" w:hAnsi="宋体" w:hint="eastAsia"/>
          <w:b/>
          <w:szCs w:val="21"/>
        </w:rPr>
        <w:t>数组进行排序（排序条件是每个元素对象的属性个数）</w:t>
      </w:r>
    </w:p>
    <w:p w:rsidR="00922A13" w:rsidRPr="00D111A6" w:rsidRDefault="00922A13" w:rsidP="00D111A6">
      <w:pPr>
        <w:pStyle w:val="ListParagraph"/>
        <w:ind w:firstLineChars="0" w:firstLine="0"/>
        <w:jc w:val="center"/>
        <w:rPr>
          <w:sz w:val="28"/>
          <w:szCs w:val="28"/>
        </w:rPr>
      </w:pPr>
      <w:r w:rsidRPr="003A0E28">
        <w:rPr>
          <w:sz w:val="28"/>
          <w:szCs w:val="28"/>
        </w:rPr>
        <w:pict>
          <v:shape id="_x0000_i1088" type="#_x0000_t75" style="width:410.25pt;height:217.5pt;mso-position-horizontal-relative:page;mso-position-vertical-relative:page">
            <v:imagedata r:id="rId86" o:title=""/>
          </v:shape>
        </w:pic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利用</w:t>
      </w:r>
      <w:r>
        <w:rPr>
          <w:rFonts w:ascii="宋体" w:hAnsi="宋体"/>
          <w:b/>
          <w:szCs w:val="21"/>
        </w:rPr>
        <w:t>JavaScript</w:t>
      </w:r>
      <w:r>
        <w:rPr>
          <w:rFonts w:ascii="宋体" w:hAnsi="宋体" w:hint="eastAsia"/>
          <w:b/>
          <w:szCs w:val="21"/>
        </w:rPr>
        <w:t>打印出</w:t>
      </w:r>
      <w:r>
        <w:rPr>
          <w:rFonts w:ascii="宋体" w:hAnsi="宋体"/>
          <w:b/>
          <w:szCs w:val="21"/>
        </w:rPr>
        <w:t>Fibonacci</w:t>
      </w:r>
      <w:r>
        <w:rPr>
          <w:rFonts w:ascii="宋体" w:hAnsi="宋体" w:hint="eastAsia"/>
          <w:b/>
          <w:szCs w:val="21"/>
        </w:rPr>
        <w:t>数（不使用全局变量），不懂</w:t>
      </w:r>
      <w:r>
        <w:rPr>
          <w:rFonts w:ascii="宋体" w:hAnsi="宋体"/>
          <w:b/>
          <w:szCs w:val="21"/>
        </w:rPr>
        <w:t>Fibonacci</w:t>
      </w:r>
      <w:r>
        <w:rPr>
          <w:rFonts w:ascii="宋体" w:hAnsi="宋体" w:hint="eastAsia"/>
          <w:b/>
          <w:szCs w:val="21"/>
        </w:rPr>
        <w:t>数自己百度</w:t>
      </w:r>
    </w:p>
    <w:p w:rsidR="00922A13" w:rsidRDefault="00922A13" w:rsidP="00D111A6">
      <w:pPr>
        <w:pStyle w:val="ListParagraph"/>
        <w:ind w:firstLineChars="0" w:firstLine="0"/>
        <w:jc w:val="center"/>
        <w:rPr>
          <w:sz w:val="28"/>
          <w:szCs w:val="28"/>
        </w:rPr>
      </w:pPr>
      <w:r w:rsidRPr="003A0E28">
        <w:rPr>
          <w:sz w:val="28"/>
          <w:szCs w:val="28"/>
        </w:rPr>
        <w:pict>
          <v:shape id="_x0000_i1089" type="#_x0000_t75" style="width:393.75pt;height:133.5pt;mso-position-horizontal-relative:page;mso-position-vertical-relative:page">
            <v:imagedata r:id="rId87" o:title=""/>
          </v:shape>
        </w:pict>
      </w:r>
    </w:p>
    <w:p w:rsidR="00922A13" w:rsidRPr="00D111A6" w:rsidRDefault="00922A13" w:rsidP="00D111A6">
      <w:pPr>
        <w:pStyle w:val="ListParagraph"/>
        <w:ind w:firstLineChars="0" w:firstLine="0"/>
        <w:jc w:val="center"/>
        <w:rPr>
          <w:sz w:val="28"/>
          <w:szCs w:val="28"/>
        </w:rPr>
      </w:pPr>
    </w:p>
    <w:p w:rsidR="00922A13" w:rsidRDefault="00922A13" w:rsidP="00AA39E2">
      <w:pPr>
        <w:pStyle w:val="ListParagraph"/>
        <w:ind w:firstLineChars="0" w:firstLine="0"/>
        <w:rPr>
          <w:szCs w:val="21"/>
        </w:rPr>
      </w:pPr>
      <w:r>
        <w:rPr>
          <w:rFonts w:hint="eastAsia"/>
          <w:szCs w:val="21"/>
        </w:rPr>
        <w:t>结果：</w:t>
      </w:r>
    </w:p>
    <w:p w:rsidR="00922A13" w:rsidRDefault="00922A13" w:rsidP="00AA39E2">
      <w:pPr>
        <w:pStyle w:val="ListParagraph"/>
        <w:ind w:firstLineChars="0" w:firstLine="0"/>
        <w:jc w:val="center"/>
        <w:rPr>
          <w:szCs w:val="21"/>
        </w:rPr>
      </w:pPr>
      <w:r w:rsidRPr="003A0E28">
        <w:rPr>
          <w:szCs w:val="21"/>
        </w:rPr>
        <w:pict>
          <v:shape id="_x0000_i1090" type="#_x0000_t75" style="width:380.25pt;height:58.5pt;mso-position-horizontal-relative:page;mso-position-vertical-relative:page">
            <v:imagedata r:id="rId88" o:title=""/>
          </v:shape>
        </w:pict>
      </w:r>
    </w:p>
    <w:p w:rsidR="00922A13" w:rsidRDefault="00922A13" w:rsidP="0096686C">
      <w:pPr>
        <w:pStyle w:val="ListParagraph"/>
        <w:ind w:firstLine="31680"/>
        <w:rPr>
          <w:i/>
          <w:iCs/>
          <w:sz w:val="18"/>
          <w:szCs w:val="18"/>
          <w:u w:val="single"/>
        </w:rPr>
      </w:pPr>
      <w:r>
        <w:rPr>
          <w:rFonts w:hint="eastAsia"/>
          <w:i/>
          <w:iCs/>
          <w:sz w:val="18"/>
          <w:szCs w:val="18"/>
          <w:u w:val="single"/>
        </w:rPr>
        <w:t>知识点：</w:t>
      </w:r>
    </w:p>
    <w:p w:rsidR="00922A13" w:rsidRDefault="00922A13" w:rsidP="00AA39E2">
      <w:pPr>
        <w:pStyle w:val="ListParagraph"/>
        <w:numPr>
          <w:ilvl w:val="0"/>
          <w:numId w:val="40"/>
        </w:numPr>
        <w:tabs>
          <w:tab w:val="left" w:pos="845"/>
        </w:tabs>
        <w:ind w:left="845" w:firstLineChars="0"/>
        <w:rPr>
          <w:i/>
          <w:iCs/>
          <w:sz w:val="18"/>
          <w:szCs w:val="18"/>
          <w:u w:val="single"/>
        </w:rPr>
      </w:pPr>
      <w:r>
        <w:rPr>
          <w:i/>
          <w:iCs/>
          <w:sz w:val="18"/>
          <w:szCs w:val="18"/>
          <w:u w:val="single"/>
        </w:rPr>
        <w:t>Fibonacci</w:t>
      </w:r>
      <w:r>
        <w:rPr>
          <w:rFonts w:hint="eastAsia"/>
          <w:i/>
          <w:iCs/>
          <w:sz w:val="18"/>
          <w:szCs w:val="18"/>
          <w:u w:val="single"/>
        </w:rPr>
        <w:t>数：两相邻数的和等于下一项的值。</w:t>
      </w:r>
    </w:p>
    <w:p w:rsidR="00922A13" w:rsidRDefault="00922A13" w:rsidP="00AA39E2">
      <w:pPr>
        <w:pStyle w:val="ListParagraph"/>
        <w:numPr>
          <w:ilvl w:val="0"/>
          <w:numId w:val="40"/>
        </w:numPr>
        <w:tabs>
          <w:tab w:val="left" w:pos="845"/>
        </w:tabs>
        <w:ind w:left="845" w:firstLineChars="0"/>
        <w:rPr>
          <w:i/>
          <w:iCs/>
          <w:sz w:val="18"/>
          <w:szCs w:val="18"/>
          <w:u w:val="single"/>
        </w:rPr>
      </w:pPr>
      <w:r>
        <w:rPr>
          <w:rFonts w:hint="eastAsia"/>
          <w:i/>
          <w:iCs/>
          <w:sz w:val="18"/>
          <w:szCs w:val="18"/>
          <w:u w:val="single"/>
        </w:rPr>
        <w:t>三元运算符表达式为</w:t>
      </w:r>
      <w:r>
        <w:rPr>
          <w:i/>
          <w:iCs/>
          <w:sz w:val="18"/>
          <w:szCs w:val="18"/>
          <w:u w:val="single"/>
        </w:rPr>
        <w:t xml:space="preserve"> result= value1</w:t>
      </w:r>
      <w:r>
        <w:rPr>
          <w:rFonts w:hint="eastAsia"/>
          <w:i/>
          <w:iCs/>
          <w:sz w:val="18"/>
          <w:szCs w:val="18"/>
          <w:u w:val="single"/>
        </w:rPr>
        <w:t>？</w:t>
      </w:r>
      <w:r>
        <w:rPr>
          <w:i/>
          <w:iCs/>
          <w:sz w:val="18"/>
          <w:szCs w:val="18"/>
          <w:u w:val="single"/>
        </w:rPr>
        <w:t>Value2</w:t>
      </w:r>
      <w:r>
        <w:rPr>
          <w:rFonts w:hint="eastAsia"/>
          <w:i/>
          <w:iCs/>
          <w:sz w:val="18"/>
          <w:szCs w:val="18"/>
          <w:u w:val="single"/>
        </w:rPr>
        <w:t>：</w:t>
      </w:r>
      <w:r>
        <w:rPr>
          <w:i/>
          <w:iCs/>
          <w:sz w:val="18"/>
          <w:szCs w:val="18"/>
          <w:u w:val="single"/>
        </w:rPr>
        <w:t>value3(</w:t>
      </w:r>
      <w:r>
        <w:rPr>
          <w:rFonts w:hint="eastAsia"/>
          <w:i/>
          <w:iCs/>
          <w:sz w:val="18"/>
          <w:szCs w:val="18"/>
          <w:u w:val="single"/>
        </w:rPr>
        <w:t>当</w:t>
      </w:r>
      <w:r>
        <w:rPr>
          <w:i/>
          <w:iCs/>
          <w:sz w:val="18"/>
          <w:szCs w:val="18"/>
          <w:u w:val="single"/>
        </w:rPr>
        <w:t>value1</w:t>
      </w:r>
      <w:r>
        <w:rPr>
          <w:rFonts w:hint="eastAsia"/>
          <w:i/>
          <w:iCs/>
          <w:sz w:val="18"/>
          <w:szCs w:val="18"/>
          <w:u w:val="single"/>
        </w:rPr>
        <w:t>为</w:t>
      </w:r>
      <w:r>
        <w:rPr>
          <w:i/>
          <w:iCs/>
          <w:sz w:val="18"/>
          <w:szCs w:val="18"/>
          <w:u w:val="single"/>
        </w:rPr>
        <w:t>true</w:t>
      </w:r>
      <w:r>
        <w:rPr>
          <w:rFonts w:hint="eastAsia"/>
          <w:i/>
          <w:iCs/>
          <w:sz w:val="18"/>
          <w:szCs w:val="18"/>
          <w:u w:val="single"/>
        </w:rPr>
        <w:t>时</w:t>
      </w:r>
      <w:r>
        <w:rPr>
          <w:i/>
          <w:iCs/>
          <w:sz w:val="18"/>
          <w:szCs w:val="18"/>
          <w:u w:val="single"/>
        </w:rPr>
        <w:t>result=Value2,</w:t>
      </w:r>
      <w:r>
        <w:rPr>
          <w:rFonts w:hint="eastAsia"/>
          <w:i/>
          <w:iCs/>
          <w:sz w:val="18"/>
          <w:szCs w:val="18"/>
          <w:u w:val="single"/>
        </w:rPr>
        <w:t>为</w:t>
      </w:r>
      <w:r>
        <w:rPr>
          <w:i/>
          <w:iCs/>
          <w:sz w:val="18"/>
          <w:szCs w:val="18"/>
          <w:u w:val="single"/>
        </w:rPr>
        <w:t>false</w:t>
      </w:r>
      <w:r>
        <w:rPr>
          <w:rFonts w:hint="eastAsia"/>
          <w:i/>
          <w:iCs/>
          <w:sz w:val="18"/>
          <w:szCs w:val="18"/>
          <w:u w:val="single"/>
        </w:rPr>
        <w:t>时</w:t>
      </w:r>
      <w:r>
        <w:rPr>
          <w:i/>
          <w:iCs/>
          <w:sz w:val="18"/>
          <w:szCs w:val="18"/>
          <w:u w:val="single"/>
        </w:rPr>
        <w:t>result=Value3)</w:t>
      </w:r>
    </w:p>
    <w:p w:rsidR="00922A13" w:rsidRDefault="00922A13" w:rsidP="00AA39E2">
      <w:pPr>
        <w:pStyle w:val="ListParagraph"/>
        <w:numPr>
          <w:ilvl w:val="0"/>
          <w:numId w:val="40"/>
        </w:numPr>
        <w:tabs>
          <w:tab w:val="left" w:pos="845"/>
        </w:tabs>
        <w:ind w:left="845" w:firstLineChars="0"/>
        <w:rPr>
          <w:i/>
          <w:iCs/>
          <w:sz w:val="18"/>
          <w:szCs w:val="18"/>
          <w:u w:val="single"/>
        </w:rPr>
      </w:pPr>
      <w:r>
        <w:rPr>
          <w:rFonts w:hint="eastAsia"/>
          <w:i/>
          <w:iCs/>
          <w:sz w:val="18"/>
          <w:szCs w:val="18"/>
          <w:u w:val="single"/>
        </w:rPr>
        <w:t>本题主要考对数组索引的控制</w:t>
      </w:r>
    </w:p>
    <w:p w:rsidR="00922A13" w:rsidRDefault="00922A13" w:rsidP="0096686C">
      <w:pPr>
        <w:pStyle w:val="ListParagraph"/>
        <w:ind w:firstLine="31680"/>
        <w:rPr>
          <w:i/>
          <w:iCs/>
          <w:sz w:val="18"/>
          <w:szCs w:val="18"/>
          <w:u w:val="single"/>
        </w:rPr>
      </w:pPr>
    </w:p>
    <w:p w:rsidR="00922A13" w:rsidRDefault="00922A13" w:rsidP="00AA39E2">
      <w:pPr>
        <w:pStyle w:val="ListParagraph"/>
        <w:ind w:firstLineChars="0" w:firstLine="0"/>
        <w:rPr>
          <w:i/>
          <w:iCs/>
          <w:sz w:val="18"/>
          <w:szCs w:val="18"/>
          <w:u w:val="single"/>
        </w:rPr>
      </w:pP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实现如下语法的功能：</w:t>
      </w:r>
      <w:r>
        <w:rPr>
          <w:rFonts w:ascii="宋体" w:hAnsi="宋体"/>
          <w:b/>
          <w:szCs w:val="21"/>
        </w:rPr>
        <w:t xml:space="preserve">var a = (5).plus(3).minus(6); </w:t>
      </w:r>
    </w:p>
    <w:p w:rsidR="00922A13" w:rsidRDefault="00922A13" w:rsidP="00AA39E2">
      <w:pPr>
        <w:pStyle w:val="ListParagraph"/>
        <w:ind w:firstLineChars="0" w:firstLine="0"/>
        <w:jc w:val="center"/>
        <w:rPr>
          <w:sz w:val="28"/>
          <w:szCs w:val="28"/>
        </w:rPr>
      </w:pPr>
      <w:r w:rsidRPr="003A0E28">
        <w:rPr>
          <w:sz w:val="28"/>
          <w:szCs w:val="28"/>
        </w:rPr>
        <w:pict>
          <v:shape id="_x0000_i1091" type="#_x0000_t75" style="width:411.75pt;height:136.5pt;mso-position-horizontal-relative:page;mso-position-vertical-relative:page">
            <v:imagedata r:id="rId89" o:title=""/>
          </v:shape>
        </w:pic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如何获得一个</w:t>
      </w:r>
      <w:r>
        <w:rPr>
          <w:rFonts w:ascii="宋体" w:hAnsi="宋体"/>
          <w:b/>
          <w:szCs w:val="21"/>
        </w:rPr>
        <w:t>DOM</w:t>
      </w:r>
      <w:r>
        <w:rPr>
          <w:rFonts w:ascii="宋体" w:hAnsi="宋体" w:hint="eastAsia"/>
          <w:b/>
          <w:szCs w:val="21"/>
        </w:rPr>
        <w:t>元素的绝对位置？（获取元素位置，不依赖框架）</w:t>
      </w:r>
    </w:p>
    <w:p w:rsidR="00922A13" w:rsidRDefault="00922A13" w:rsidP="00AA39E2">
      <w:pPr>
        <w:rPr>
          <w:rFonts w:ascii="宋体"/>
        </w:rPr>
      </w:pPr>
      <w:r>
        <w:rPr>
          <w:rFonts w:ascii="宋体" w:hAnsi="宋体" w:hint="eastAsia"/>
        </w:rPr>
        <w:t>答：</w:t>
      </w:r>
    </w:p>
    <w:p w:rsidR="00922A13" w:rsidRDefault="00922A13" w:rsidP="00AA39E2">
      <w:pPr>
        <w:jc w:val="center"/>
        <w:rPr>
          <w:rFonts w:ascii="宋体"/>
          <w:b/>
        </w:rPr>
      </w:pPr>
      <w:r w:rsidRPr="003A0E28">
        <w:rPr>
          <w:rFonts w:ascii="宋体"/>
          <w:b/>
        </w:rPr>
        <w:pict>
          <v:shape id="_x0000_i1092" type="#_x0000_t75" style="width:459pt;height:223.5pt;mso-position-horizontal-relative:page;mso-position-vertical-relative:page">
            <v:imagedata r:id="rId90"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知识点：</w:t>
      </w:r>
    </w:p>
    <w:p w:rsidR="00922A13" w:rsidRDefault="00922A13" w:rsidP="00AA39E2">
      <w:pPr>
        <w:numPr>
          <w:ilvl w:val="0"/>
          <w:numId w:val="41"/>
        </w:numPr>
        <w:tabs>
          <w:tab w:val="left" w:pos="425"/>
        </w:tabs>
        <w:rPr>
          <w:rFonts w:ascii="宋体" w:hAnsi="宋体"/>
          <w:bCs/>
          <w:i/>
          <w:iCs/>
          <w:sz w:val="18"/>
          <w:szCs w:val="18"/>
          <w:u w:val="single"/>
        </w:rPr>
      </w:pPr>
      <w:r>
        <w:rPr>
          <w:rFonts w:ascii="宋体" w:hAnsi="宋体" w:hint="eastAsia"/>
          <w:bCs/>
          <w:i/>
          <w:iCs/>
          <w:sz w:val="18"/>
          <w:szCs w:val="18"/>
          <w:u w:val="single"/>
        </w:rPr>
        <w:t>判断浏览器版本用</w:t>
      </w:r>
      <w:r>
        <w:rPr>
          <w:rFonts w:ascii="宋体" w:hAnsi="宋体"/>
          <w:bCs/>
          <w:i/>
          <w:iCs/>
          <w:sz w:val="18"/>
          <w:szCs w:val="18"/>
          <w:u w:val="single"/>
        </w:rPr>
        <w:t>window.navigator.userAgent</w:t>
      </w:r>
    </w:p>
    <w:p w:rsidR="00922A13" w:rsidRDefault="00922A13" w:rsidP="00AA39E2">
      <w:pPr>
        <w:numPr>
          <w:ilvl w:val="0"/>
          <w:numId w:val="41"/>
        </w:numPr>
        <w:tabs>
          <w:tab w:val="left" w:pos="425"/>
        </w:tabs>
        <w:rPr>
          <w:rFonts w:ascii="宋体"/>
          <w:bCs/>
          <w:i/>
          <w:iCs/>
          <w:sz w:val="18"/>
          <w:szCs w:val="18"/>
          <w:u w:val="single"/>
        </w:rPr>
      </w:pPr>
      <w:r>
        <w:rPr>
          <w:rFonts w:ascii="宋体" w:hAnsi="宋体"/>
          <w:bCs/>
          <w:i/>
          <w:iCs/>
          <w:sz w:val="18"/>
          <w:szCs w:val="18"/>
          <w:u w:val="single"/>
        </w:rPr>
        <w:t>IE8</w:t>
      </w:r>
      <w:r>
        <w:rPr>
          <w:rFonts w:ascii="宋体" w:hAnsi="宋体" w:hint="eastAsia"/>
          <w:bCs/>
          <w:i/>
          <w:iCs/>
          <w:sz w:val="18"/>
          <w:szCs w:val="18"/>
          <w:u w:val="single"/>
        </w:rPr>
        <w:t>中</w:t>
      </w:r>
      <w:r>
        <w:rPr>
          <w:rFonts w:ascii="宋体" w:hAnsi="宋体"/>
          <w:bCs/>
          <w:i/>
          <w:iCs/>
          <w:sz w:val="18"/>
          <w:szCs w:val="18"/>
          <w:u w:val="single"/>
        </w:rPr>
        <w:t>offsetTop</w:t>
      </w:r>
      <w:r>
        <w:rPr>
          <w:rFonts w:ascii="宋体" w:hAnsi="宋体" w:hint="eastAsia"/>
          <w:bCs/>
          <w:i/>
          <w:iCs/>
          <w:sz w:val="18"/>
          <w:szCs w:val="18"/>
          <w:u w:val="single"/>
        </w:rPr>
        <w:t>和</w:t>
      </w:r>
      <w:r>
        <w:rPr>
          <w:rFonts w:ascii="宋体" w:hAnsi="宋体"/>
          <w:bCs/>
          <w:i/>
          <w:iCs/>
          <w:sz w:val="18"/>
          <w:szCs w:val="18"/>
          <w:u w:val="single"/>
        </w:rPr>
        <w:t>offsetLeft</w:t>
      </w:r>
      <w:r>
        <w:rPr>
          <w:rFonts w:ascii="宋体" w:hAnsi="宋体" w:hint="eastAsia"/>
          <w:bCs/>
          <w:i/>
          <w:iCs/>
          <w:sz w:val="18"/>
          <w:szCs w:val="18"/>
          <w:u w:val="single"/>
        </w:rPr>
        <w:t>包含</w:t>
      </w:r>
      <w:r>
        <w:rPr>
          <w:rFonts w:ascii="宋体" w:hAnsi="宋体"/>
          <w:bCs/>
          <w:i/>
          <w:iCs/>
          <w:sz w:val="18"/>
          <w:szCs w:val="18"/>
          <w:u w:val="single"/>
        </w:rPr>
        <w:t>border</w:t>
      </w:r>
      <w:r>
        <w:rPr>
          <w:rFonts w:ascii="宋体" w:hAnsi="宋体" w:hint="eastAsia"/>
          <w:bCs/>
          <w:i/>
          <w:iCs/>
          <w:sz w:val="18"/>
          <w:szCs w:val="18"/>
          <w:u w:val="single"/>
        </w:rPr>
        <w:t>的值</w:t>
      </w:r>
    </w:p>
    <w:p w:rsidR="00922A13" w:rsidRDefault="00922A13" w:rsidP="00AA39E2">
      <w:pPr>
        <w:rPr>
          <w:rFonts w:ascii="宋体"/>
          <w:bCs/>
          <w:i/>
          <w:iCs/>
          <w:sz w:val="18"/>
          <w:szCs w:val="18"/>
          <w:u w:val="single"/>
        </w:rPr>
      </w:pP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如何利用</w:t>
      </w:r>
      <w:r>
        <w:rPr>
          <w:rFonts w:ascii="宋体" w:hAnsi="宋体"/>
          <w:b/>
          <w:szCs w:val="21"/>
        </w:rPr>
        <w:t>JS</w:t>
      </w:r>
      <w:r>
        <w:rPr>
          <w:rFonts w:ascii="宋体" w:hAnsi="宋体" w:hint="eastAsia"/>
          <w:b/>
          <w:szCs w:val="21"/>
        </w:rPr>
        <w:t>生成一个</w:t>
      </w:r>
      <w:r>
        <w:rPr>
          <w:rFonts w:ascii="宋体" w:hAnsi="宋体"/>
          <w:b/>
          <w:szCs w:val="21"/>
        </w:rPr>
        <w:t>table</w:t>
      </w:r>
      <w:r>
        <w:rPr>
          <w:rFonts w:ascii="宋体" w:hAnsi="宋体" w:hint="eastAsia"/>
          <w:b/>
          <w:szCs w:val="21"/>
        </w:rPr>
        <w:t>？</w:t>
      </w:r>
    </w:p>
    <w:p w:rsidR="00922A13" w:rsidRDefault="00922A13" w:rsidP="00AA39E2">
      <w:pPr>
        <w:pStyle w:val="ListParagraph"/>
        <w:ind w:left="420" w:firstLineChars="0" w:firstLine="0"/>
        <w:rPr>
          <w:rFonts w:ascii="宋体"/>
          <w:szCs w:val="21"/>
        </w:rPr>
      </w:pPr>
      <w:r>
        <w:rPr>
          <w:rFonts w:ascii="宋体" w:hAnsi="宋体" w:hint="eastAsia"/>
          <w:szCs w:val="21"/>
        </w:rPr>
        <w:t>答：</w:t>
      </w:r>
    </w:p>
    <w:p w:rsidR="00922A13" w:rsidRDefault="00922A13" w:rsidP="00AA39E2">
      <w:pPr>
        <w:jc w:val="center"/>
        <w:rPr>
          <w:rFonts w:ascii="宋体"/>
          <w:b/>
        </w:rPr>
      </w:pPr>
      <w:r w:rsidRPr="003A0E28">
        <w:rPr>
          <w:rFonts w:ascii="宋体"/>
          <w:b/>
        </w:rPr>
        <w:pict>
          <v:shape id="_x0000_i1093" type="#_x0000_t75" style="width:411pt;height:138pt;mso-position-horizontal-relative:page;mso-position-vertical-relative:page">
            <v:imagedata r:id="rId91"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知识点：通过</w:t>
      </w:r>
      <w:r>
        <w:rPr>
          <w:rFonts w:ascii="宋体" w:hAnsi="宋体"/>
          <w:bCs/>
          <w:i/>
          <w:iCs/>
          <w:sz w:val="18"/>
          <w:szCs w:val="18"/>
          <w:u w:val="single"/>
        </w:rPr>
        <w:t>document.createElement</w:t>
      </w:r>
      <w:r>
        <w:rPr>
          <w:rFonts w:ascii="宋体" w:hAnsi="宋体" w:hint="eastAsia"/>
          <w:bCs/>
          <w:i/>
          <w:iCs/>
          <w:sz w:val="18"/>
          <w:szCs w:val="18"/>
          <w:u w:val="single"/>
        </w:rPr>
        <w:t>创建元素。</w:t>
      </w:r>
    </w:p>
    <w:p w:rsidR="00922A13" w:rsidRDefault="00922A13" w:rsidP="00AA39E2">
      <w:pPr>
        <w:pStyle w:val="ListParagraph"/>
        <w:numPr>
          <w:ilvl w:val="0"/>
          <w:numId w:val="35"/>
        </w:numPr>
        <w:ind w:firstLineChars="0"/>
        <w:rPr>
          <w:rFonts w:ascii="宋体"/>
          <w:b/>
        </w:rPr>
      </w:pPr>
      <w:r>
        <w:rPr>
          <w:rFonts w:ascii="宋体" w:hAnsi="宋体" w:hint="eastAsia"/>
          <w:b/>
          <w:szCs w:val="21"/>
        </w:rPr>
        <w:t>实现预加载一张图片，加载完成后显示在网页中并设定其高度为</w:t>
      </w:r>
      <w:r>
        <w:rPr>
          <w:rFonts w:ascii="宋体" w:hAnsi="宋体"/>
          <w:b/>
          <w:szCs w:val="21"/>
        </w:rPr>
        <w:t>50px;</w:t>
      </w:r>
      <w:r>
        <w:rPr>
          <w:rFonts w:ascii="宋体" w:hAnsi="宋体" w:hint="eastAsia"/>
          <w:b/>
          <w:szCs w:val="21"/>
        </w:rPr>
        <w:t>宽度为</w:t>
      </w:r>
      <w:r>
        <w:rPr>
          <w:rFonts w:ascii="宋体" w:hAnsi="宋体"/>
          <w:b/>
          <w:szCs w:val="21"/>
        </w:rPr>
        <w:t>50px;</w:t>
      </w:r>
    </w:p>
    <w:p w:rsidR="00922A13" w:rsidRDefault="00922A13" w:rsidP="00AA39E2">
      <w:pPr>
        <w:rPr>
          <w:rFonts w:ascii="宋体"/>
        </w:rPr>
      </w:pPr>
      <w:r>
        <w:rPr>
          <w:rFonts w:ascii="宋体" w:hAnsi="宋体" w:hint="eastAsia"/>
        </w:rPr>
        <w:t>答：</w:t>
      </w:r>
    </w:p>
    <w:p w:rsidR="00922A13" w:rsidRDefault="00922A13" w:rsidP="00AA39E2">
      <w:pPr>
        <w:jc w:val="center"/>
        <w:rPr>
          <w:rFonts w:ascii="宋体"/>
          <w:b/>
        </w:rPr>
      </w:pPr>
      <w:r w:rsidRPr="003A0E28">
        <w:rPr>
          <w:rFonts w:ascii="宋体"/>
          <w:b/>
        </w:rPr>
        <w:pict>
          <v:shape id="_x0000_i1094" type="#_x0000_t75" style="width:376.5pt;height:143.25pt;mso-position-horizontal-relative:page;mso-position-vertical-relative:page">
            <v:imagedata r:id="rId92"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知识点：预加载事件为</w:t>
      </w:r>
      <w:r>
        <w:rPr>
          <w:rFonts w:ascii="宋体" w:hAnsi="宋体"/>
          <w:bCs/>
          <w:i/>
          <w:iCs/>
          <w:sz w:val="18"/>
          <w:szCs w:val="18"/>
          <w:u w:val="single"/>
        </w:rPr>
        <w:t>onload</w:t>
      </w:r>
      <w:r>
        <w:rPr>
          <w:rFonts w:ascii="宋体" w:hAnsi="宋体" w:hint="eastAsia"/>
          <w:bCs/>
          <w:i/>
          <w:iCs/>
          <w:sz w:val="18"/>
          <w:szCs w:val="18"/>
          <w:u w:val="single"/>
        </w:rPr>
        <w:t>，加载成功后为图片设置样式。</w: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假设有一个</w:t>
      </w:r>
      <w:r>
        <w:rPr>
          <w:rFonts w:ascii="宋体" w:hAnsi="宋体"/>
          <w:b/>
          <w:szCs w:val="21"/>
        </w:rPr>
        <w:t>4</w:t>
      </w:r>
      <w:r>
        <w:rPr>
          <w:rFonts w:ascii="宋体" w:hAnsi="宋体" w:hint="eastAsia"/>
          <w:b/>
          <w:szCs w:val="21"/>
        </w:rPr>
        <w:t>行</w:t>
      </w:r>
      <w:r>
        <w:rPr>
          <w:rFonts w:ascii="宋体" w:hAnsi="宋体"/>
          <w:b/>
          <w:szCs w:val="21"/>
        </w:rPr>
        <w:t>td</w:t>
      </w:r>
      <w:r>
        <w:rPr>
          <w:rFonts w:ascii="宋体" w:hAnsi="宋体" w:hint="eastAsia"/>
          <w:b/>
          <w:szCs w:val="21"/>
        </w:rPr>
        <w:t>的</w:t>
      </w:r>
      <w:r>
        <w:rPr>
          <w:rFonts w:ascii="宋体" w:hAnsi="宋体"/>
          <w:b/>
          <w:szCs w:val="21"/>
        </w:rPr>
        <w:t>table</w:t>
      </w:r>
      <w:r>
        <w:rPr>
          <w:rFonts w:ascii="宋体" w:hAnsi="宋体" w:hint="eastAsia"/>
          <w:b/>
          <w:szCs w:val="21"/>
        </w:rPr>
        <w:t>，将</w:t>
      </w:r>
      <w:r>
        <w:rPr>
          <w:rFonts w:ascii="宋体" w:hAnsi="宋体"/>
          <w:b/>
          <w:szCs w:val="21"/>
        </w:rPr>
        <w:t>table</w:t>
      </w:r>
      <w:r>
        <w:rPr>
          <w:rFonts w:ascii="宋体" w:hAnsi="宋体" w:hint="eastAsia"/>
          <w:b/>
          <w:szCs w:val="21"/>
        </w:rPr>
        <w:t>里面</w:t>
      </w:r>
      <w:r>
        <w:rPr>
          <w:rFonts w:ascii="宋体" w:hAnsi="宋体"/>
          <w:b/>
          <w:szCs w:val="21"/>
        </w:rPr>
        <w:t>td</w:t>
      </w:r>
      <w:r>
        <w:rPr>
          <w:rFonts w:ascii="宋体" w:hAnsi="宋体" w:hint="eastAsia"/>
          <w:b/>
          <w:szCs w:val="21"/>
        </w:rPr>
        <w:t>顺序颠倒；</w:t>
      </w:r>
    </w:p>
    <w:p w:rsidR="00922A13" w:rsidRDefault="00922A13" w:rsidP="00AA39E2">
      <w:pPr>
        <w:rPr>
          <w:rFonts w:ascii="宋体"/>
        </w:rPr>
      </w:pPr>
      <w:r>
        <w:rPr>
          <w:rFonts w:ascii="宋体" w:hAnsi="宋体" w:hint="eastAsia"/>
        </w:rPr>
        <w:t>答：</w:t>
      </w:r>
    </w:p>
    <w:p w:rsidR="00922A13" w:rsidRDefault="00922A13" w:rsidP="00AA39E2">
      <w:pPr>
        <w:rPr>
          <w:rFonts w:ascii="宋体"/>
        </w:rPr>
      </w:pPr>
      <w:r>
        <w:rPr>
          <w:rFonts w:ascii="宋体" w:hAnsi="宋体" w:hint="eastAsia"/>
        </w:rPr>
        <w:t>方法一：将元素集合迭代到数组中</w:t>
      </w:r>
    </w:p>
    <w:p w:rsidR="00922A13" w:rsidRDefault="00922A13" w:rsidP="00AA39E2">
      <w:pPr>
        <w:jc w:val="center"/>
        <w:rPr>
          <w:rFonts w:ascii="宋体"/>
          <w:b/>
        </w:rPr>
      </w:pPr>
      <w:r w:rsidRPr="003A0E28">
        <w:rPr>
          <w:rFonts w:ascii="宋体"/>
          <w:b/>
        </w:rPr>
        <w:pict>
          <v:shape id="_x0000_i1095" type="#_x0000_t75" style="width:345pt;height:157.5pt;mso-position-horizontal-relative:page;mso-position-vertical-relative:page">
            <v:imagedata r:id="rId93" o:title=""/>
          </v:shape>
        </w:pict>
      </w:r>
    </w:p>
    <w:p w:rsidR="00922A13" w:rsidRDefault="00922A13" w:rsidP="00AA39E2">
      <w:pPr>
        <w:rPr>
          <w:rFonts w:ascii="宋体"/>
          <w:b/>
        </w:rPr>
      </w:pPr>
      <w:r>
        <w:rPr>
          <w:rFonts w:ascii="宋体" w:hAnsi="宋体" w:hint="eastAsia"/>
          <w:bCs/>
        </w:rPr>
        <w:t>方法二：通过</w:t>
      </w:r>
      <w:r>
        <w:rPr>
          <w:rFonts w:ascii="宋体" w:hAnsi="宋体"/>
          <w:bCs/>
        </w:rPr>
        <w:t>call</w:t>
      </w:r>
      <w:r>
        <w:rPr>
          <w:rFonts w:ascii="宋体" w:hAnsi="宋体" w:hint="eastAsia"/>
          <w:bCs/>
        </w:rPr>
        <w:t>借用数组的</w:t>
      </w:r>
      <w:r>
        <w:rPr>
          <w:rFonts w:ascii="宋体" w:hAnsi="宋体"/>
          <w:bCs/>
        </w:rPr>
        <w:t>slice</w:t>
      </w:r>
      <w:r>
        <w:rPr>
          <w:rFonts w:ascii="宋体" w:hAnsi="宋体" w:hint="eastAsia"/>
          <w:bCs/>
        </w:rPr>
        <w:t>方法</w:t>
      </w:r>
    </w:p>
    <w:p w:rsidR="00922A13" w:rsidRDefault="00922A13" w:rsidP="00AA39E2">
      <w:pPr>
        <w:jc w:val="center"/>
        <w:rPr>
          <w:rFonts w:ascii="宋体"/>
          <w:b/>
        </w:rPr>
      </w:pPr>
      <w:r w:rsidRPr="003A0E28">
        <w:rPr>
          <w:rFonts w:ascii="宋体"/>
          <w:b/>
        </w:rPr>
        <w:pict>
          <v:shape id="_x0000_i1096" type="#_x0000_t75" style="width:342pt;height:135pt;mso-position-horizontal-relative:page;mso-position-vertical-relative:page">
            <v:imagedata r:id="rId94"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知识点：</w:t>
      </w:r>
    </w:p>
    <w:p w:rsidR="00922A13" w:rsidRDefault="00922A13" w:rsidP="00AA39E2">
      <w:pPr>
        <w:numPr>
          <w:ilvl w:val="0"/>
          <w:numId w:val="42"/>
        </w:numPr>
        <w:tabs>
          <w:tab w:val="left" w:pos="845"/>
        </w:tabs>
        <w:ind w:left="845"/>
        <w:rPr>
          <w:rFonts w:ascii="宋体"/>
          <w:bCs/>
          <w:i/>
          <w:iCs/>
          <w:sz w:val="18"/>
          <w:szCs w:val="18"/>
          <w:u w:val="single"/>
        </w:rPr>
      </w:pPr>
      <w:r>
        <w:rPr>
          <w:rFonts w:ascii="宋体" w:hAnsi="宋体" w:hint="eastAsia"/>
          <w:bCs/>
          <w:i/>
          <w:iCs/>
          <w:sz w:val="18"/>
          <w:szCs w:val="18"/>
          <w:u w:val="single"/>
        </w:rPr>
        <w:t>将非数组集合转换为数组</w:t>
      </w:r>
    </w:p>
    <w:p w:rsidR="00922A13" w:rsidRDefault="00922A13" w:rsidP="00AA39E2">
      <w:pPr>
        <w:numPr>
          <w:ilvl w:val="0"/>
          <w:numId w:val="42"/>
        </w:numPr>
        <w:tabs>
          <w:tab w:val="left" w:pos="845"/>
        </w:tabs>
        <w:ind w:left="845"/>
        <w:rPr>
          <w:rFonts w:ascii="宋体"/>
          <w:bCs/>
          <w:i/>
          <w:iCs/>
          <w:sz w:val="18"/>
          <w:szCs w:val="18"/>
          <w:u w:val="single"/>
        </w:rPr>
      </w:pPr>
      <w:r>
        <w:rPr>
          <w:rFonts w:ascii="宋体" w:hAnsi="宋体"/>
          <w:bCs/>
          <w:i/>
          <w:iCs/>
          <w:sz w:val="18"/>
          <w:szCs w:val="18"/>
          <w:u w:val="single"/>
        </w:rPr>
        <w:t>appendChild</w:t>
      </w:r>
      <w:r>
        <w:rPr>
          <w:rFonts w:ascii="宋体" w:hAnsi="宋体" w:hint="eastAsia"/>
          <w:bCs/>
          <w:i/>
          <w:iCs/>
          <w:sz w:val="18"/>
          <w:szCs w:val="18"/>
          <w:u w:val="single"/>
        </w:rPr>
        <w:t>为父元素添加子元素</w:t>
      </w:r>
    </w:p>
    <w:p w:rsidR="00922A13" w:rsidRDefault="00922A13" w:rsidP="00AA39E2">
      <w:pPr>
        <w:numPr>
          <w:ilvl w:val="0"/>
          <w:numId w:val="42"/>
        </w:numPr>
        <w:tabs>
          <w:tab w:val="left" w:pos="845"/>
        </w:tabs>
        <w:ind w:left="845"/>
        <w:rPr>
          <w:rFonts w:ascii="宋体" w:hAnsi="宋体"/>
          <w:bCs/>
          <w:i/>
          <w:iCs/>
          <w:sz w:val="18"/>
          <w:szCs w:val="18"/>
          <w:u w:val="single"/>
        </w:rPr>
      </w:pPr>
      <w:r>
        <w:rPr>
          <w:rFonts w:ascii="宋体" w:hAnsi="宋体"/>
          <w:bCs/>
          <w:i/>
          <w:iCs/>
          <w:sz w:val="18"/>
          <w:szCs w:val="18"/>
          <w:u w:val="single"/>
        </w:rPr>
        <w:t>table</w:t>
      </w:r>
      <w:r>
        <w:rPr>
          <w:rFonts w:ascii="宋体" w:hAnsi="宋体" w:hint="eastAsia"/>
          <w:bCs/>
          <w:i/>
          <w:iCs/>
          <w:sz w:val="18"/>
          <w:szCs w:val="18"/>
          <w:u w:val="single"/>
        </w:rPr>
        <w:t>含有多个</w:t>
      </w:r>
      <w:r>
        <w:rPr>
          <w:rFonts w:ascii="宋体" w:hAnsi="宋体"/>
          <w:bCs/>
          <w:i/>
          <w:iCs/>
          <w:sz w:val="18"/>
          <w:szCs w:val="18"/>
          <w:u w:val="single"/>
        </w:rPr>
        <w:t>tBody,</w:t>
      </w:r>
      <w:r>
        <w:rPr>
          <w:rFonts w:ascii="宋体" w:hAnsi="宋体" w:hint="eastAsia"/>
          <w:bCs/>
          <w:i/>
          <w:iCs/>
          <w:sz w:val="18"/>
          <w:szCs w:val="18"/>
          <w:u w:val="single"/>
        </w:rPr>
        <w:t>获取第一个</w:t>
      </w:r>
      <w:r>
        <w:rPr>
          <w:rFonts w:ascii="宋体" w:hAnsi="宋体"/>
          <w:bCs/>
          <w:i/>
          <w:iCs/>
          <w:sz w:val="18"/>
          <w:szCs w:val="18"/>
          <w:u w:val="single"/>
        </w:rPr>
        <w:t>tBody</w:t>
      </w:r>
      <w:r>
        <w:rPr>
          <w:rFonts w:ascii="宋体" w:hAnsi="宋体" w:hint="eastAsia"/>
          <w:bCs/>
          <w:i/>
          <w:iCs/>
          <w:sz w:val="18"/>
          <w:szCs w:val="18"/>
          <w:u w:val="single"/>
        </w:rPr>
        <w:t>为</w:t>
      </w:r>
      <w:r>
        <w:rPr>
          <w:rFonts w:ascii="宋体" w:hAnsi="宋体"/>
          <w:bCs/>
          <w:i/>
          <w:iCs/>
          <w:sz w:val="18"/>
          <w:szCs w:val="18"/>
          <w:u w:val="single"/>
        </w:rPr>
        <w:t>tBodies[0].</w:t>
      </w:r>
    </w:p>
    <w:p w:rsidR="00922A13" w:rsidRDefault="00922A13" w:rsidP="00AA39E2">
      <w:pPr>
        <w:numPr>
          <w:ilvl w:val="0"/>
          <w:numId w:val="42"/>
        </w:numPr>
        <w:tabs>
          <w:tab w:val="left" w:pos="845"/>
        </w:tabs>
        <w:ind w:left="845"/>
        <w:rPr>
          <w:rFonts w:ascii="宋体"/>
          <w:bCs/>
          <w:i/>
          <w:iCs/>
          <w:sz w:val="18"/>
          <w:szCs w:val="18"/>
          <w:u w:val="single"/>
        </w:rPr>
      </w:pPr>
      <w:r>
        <w:rPr>
          <w:rFonts w:ascii="宋体" w:hAnsi="宋体" w:hint="eastAsia"/>
          <w:bCs/>
          <w:i/>
          <w:iCs/>
          <w:sz w:val="18"/>
          <w:szCs w:val="18"/>
          <w:u w:val="single"/>
        </w:rPr>
        <w:t>通过</w:t>
      </w:r>
      <w:r>
        <w:rPr>
          <w:rFonts w:ascii="宋体" w:hAnsi="宋体"/>
          <w:bCs/>
          <w:i/>
          <w:iCs/>
          <w:sz w:val="18"/>
          <w:szCs w:val="18"/>
          <w:u w:val="single"/>
        </w:rPr>
        <w:t>call</w:t>
      </w:r>
      <w:r>
        <w:rPr>
          <w:rFonts w:ascii="宋体" w:hAnsi="宋体" w:hint="eastAsia"/>
          <w:bCs/>
          <w:i/>
          <w:iCs/>
          <w:sz w:val="18"/>
          <w:szCs w:val="18"/>
          <w:u w:val="single"/>
        </w:rPr>
        <w:t>借用数组的</w:t>
      </w:r>
      <w:r>
        <w:rPr>
          <w:rFonts w:ascii="宋体" w:hAnsi="宋体"/>
          <w:bCs/>
          <w:i/>
          <w:iCs/>
          <w:sz w:val="18"/>
          <w:szCs w:val="18"/>
          <w:u w:val="single"/>
        </w:rPr>
        <w:t>slice</w:t>
      </w:r>
      <w:r>
        <w:rPr>
          <w:rFonts w:ascii="宋体" w:hAnsi="宋体" w:hint="eastAsia"/>
          <w:bCs/>
          <w:i/>
          <w:iCs/>
          <w:sz w:val="18"/>
          <w:szCs w:val="18"/>
          <w:u w:val="single"/>
        </w:rPr>
        <w:t>方法</w: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模拟一个</w:t>
      </w:r>
      <w:r>
        <w:rPr>
          <w:rFonts w:ascii="宋体" w:hAnsi="宋体"/>
          <w:b/>
          <w:szCs w:val="21"/>
        </w:rPr>
        <w:t>HashTable</w:t>
      </w:r>
      <w:r>
        <w:rPr>
          <w:rFonts w:ascii="宋体" w:hAnsi="宋体" w:hint="eastAsia"/>
          <w:b/>
          <w:szCs w:val="21"/>
        </w:rPr>
        <w:t>类，包含有</w:t>
      </w:r>
      <w:r>
        <w:rPr>
          <w:rFonts w:ascii="宋体" w:hAnsi="宋体"/>
          <w:b/>
          <w:szCs w:val="21"/>
        </w:rPr>
        <w:t>add</w:t>
      </w:r>
      <w:r>
        <w:rPr>
          <w:rFonts w:ascii="宋体" w:hAnsi="宋体" w:hint="eastAsia"/>
          <w:b/>
          <w:szCs w:val="21"/>
        </w:rPr>
        <w:t>、</w:t>
      </w:r>
      <w:r>
        <w:rPr>
          <w:rFonts w:ascii="宋体" w:hAnsi="宋体"/>
          <w:b/>
          <w:szCs w:val="21"/>
        </w:rPr>
        <w:t>remove</w:t>
      </w:r>
      <w:r>
        <w:rPr>
          <w:rFonts w:ascii="宋体" w:hAnsi="宋体" w:hint="eastAsia"/>
          <w:b/>
          <w:szCs w:val="21"/>
        </w:rPr>
        <w:t>、</w:t>
      </w:r>
      <w:r>
        <w:rPr>
          <w:rFonts w:ascii="宋体" w:hAnsi="宋体"/>
          <w:b/>
          <w:szCs w:val="21"/>
        </w:rPr>
        <w:t>contains</w:t>
      </w:r>
      <w:r>
        <w:rPr>
          <w:rFonts w:ascii="宋体" w:hAnsi="宋体" w:hint="eastAsia"/>
          <w:b/>
          <w:szCs w:val="21"/>
        </w:rPr>
        <w:t>、</w:t>
      </w:r>
      <w:r>
        <w:rPr>
          <w:rFonts w:ascii="宋体" w:hAnsi="宋体"/>
          <w:b/>
          <w:szCs w:val="21"/>
        </w:rPr>
        <w:t>length</w:t>
      </w:r>
      <w:r>
        <w:rPr>
          <w:rFonts w:ascii="宋体" w:hAnsi="宋体" w:hint="eastAsia"/>
          <w:b/>
          <w:szCs w:val="21"/>
        </w:rPr>
        <w:t>方法（一个类上注册四个方法）；</w:t>
      </w:r>
    </w:p>
    <w:p w:rsidR="00922A13" w:rsidRDefault="00922A13" w:rsidP="00AA39E2">
      <w:pPr>
        <w:rPr>
          <w:rFonts w:ascii="宋体"/>
        </w:rPr>
      </w:pPr>
      <w:r>
        <w:rPr>
          <w:rFonts w:ascii="宋体" w:hAnsi="宋体" w:hint="eastAsia"/>
        </w:rPr>
        <w:t>答：</w:t>
      </w:r>
    </w:p>
    <w:p w:rsidR="00922A13" w:rsidRDefault="00922A13" w:rsidP="00AA39E2">
      <w:pPr>
        <w:ind w:left="425"/>
        <w:jc w:val="center"/>
        <w:rPr>
          <w:rFonts w:ascii="宋体"/>
          <w:b/>
        </w:rPr>
      </w:pPr>
      <w:r w:rsidRPr="003A0E28">
        <w:rPr>
          <w:rFonts w:ascii="宋体"/>
          <w:b/>
        </w:rPr>
        <w:pict>
          <v:shape id="_x0000_i1097" type="#_x0000_t75" style="width:299.25pt;height:237pt;mso-position-horizontal-relative:page;mso-position-vertical-relative:page">
            <v:imagedata r:id="rId95"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知识点：</w:t>
      </w:r>
    </w:p>
    <w:p w:rsidR="00922A13" w:rsidRDefault="00922A13" w:rsidP="00AA39E2">
      <w:pPr>
        <w:numPr>
          <w:ilvl w:val="0"/>
          <w:numId w:val="43"/>
        </w:numPr>
        <w:tabs>
          <w:tab w:val="left" w:pos="845"/>
        </w:tabs>
        <w:ind w:left="845"/>
        <w:rPr>
          <w:rFonts w:ascii="宋体"/>
          <w:bCs/>
          <w:i/>
          <w:iCs/>
          <w:sz w:val="18"/>
          <w:szCs w:val="18"/>
          <w:u w:val="single"/>
        </w:rPr>
      </w:pPr>
      <w:r>
        <w:rPr>
          <w:rFonts w:ascii="宋体" w:hAnsi="宋体" w:hint="eastAsia"/>
          <w:bCs/>
          <w:i/>
          <w:iCs/>
          <w:sz w:val="18"/>
          <w:szCs w:val="18"/>
          <w:u w:val="single"/>
        </w:rPr>
        <w:t>定义类需要把函数名第一个字母大写（</w:t>
      </w:r>
      <w:r>
        <w:rPr>
          <w:rFonts w:ascii="宋体" w:hAnsi="宋体"/>
          <w:bCs/>
          <w:i/>
          <w:iCs/>
          <w:sz w:val="18"/>
          <w:szCs w:val="18"/>
          <w:u w:val="single"/>
        </w:rPr>
        <w:t>HashTable</w:t>
      </w:r>
      <w:r>
        <w:rPr>
          <w:rFonts w:ascii="宋体" w:hAnsi="宋体" w:hint="eastAsia"/>
          <w:bCs/>
          <w:i/>
          <w:iCs/>
          <w:sz w:val="18"/>
          <w:szCs w:val="18"/>
          <w:u w:val="single"/>
        </w:rPr>
        <w:t>）。</w:t>
      </w:r>
    </w:p>
    <w:p w:rsidR="00922A13" w:rsidRDefault="00922A13" w:rsidP="00AA39E2">
      <w:pPr>
        <w:numPr>
          <w:ilvl w:val="0"/>
          <w:numId w:val="43"/>
        </w:numPr>
        <w:tabs>
          <w:tab w:val="left" w:pos="845"/>
        </w:tabs>
        <w:ind w:left="845"/>
        <w:rPr>
          <w:rFonts w:ascii="宋体"/>
          <w:bCs/>
          <w:i/>
          <w:iCs/>
          <w:sz w:val="18"/>
          <w:szCs w:val="18"/>
          <w:u w:val="single"/>
        </w:rPr>
      </w:pPr>
      <w:r>
        <w:rPr>
          <w:rFonts w:ascii="宋体" w:hAnsi="宋体"/>
          <w:bCs/>
          <w:i/>
          <w:iCs/>
          <w:sz w:val="18"/>
          <w:szCs w:val="18"/>
          <w:u w:val="single"/>
        </w:rPr>
        <w:t>This</w:t>
      </w:r>
      <w:r>
        <w:rPr>
          <w:rFonts w:ascii="宋体" w:hAnsi="宋体" w:hint="eastAsia"/>
          <w:bCs/>
          <w:i/>
          <w:iCs/>
          <w:sz w:val="18"/>
          <w:szCs w:val="18"/>
          <w:u w:val="single"/>
        </w:rPr>
        <w:t>关键字指向调用者。</w:t>
      </w:r>
    </w:p>
    <w:p w:rsidR="00922A13" w:rsidRDefault="00922A13" w:rsidP="00AA39E2">
      <w:pPr>
        <w:numPr>
          <w:ilvl w:val="0"/>
          <w:numId w:val="43"/>
        </w:numPr>
        <w:tabs>
          <w:tab w:val="left" w:pos="845"/>
        </w:tabs>
        <w:ind w:left="845"/>
        <w:rPr>
          <w:rFonts w:ascii="宋体"/>
          <w:bCs/>
          <w:i/>
          <w:iCs/>
          <w:sz w:val="18"/>
          <w:szCs w:val="18"/>
          <w:u w:val="single"/>
        </w:rPr>
      </w:pPr>
      <w:r>
        <w:rPr>
          <w:rFonts w:ascii="宋体" w:hAnsi="宋体" w:hint="eastAsia"/>
          <w:bCs/>
          <w:i/>
          <w:iCs/>
          <w:sz w:val="18"/>
          <w:szCs w:val="18"/>
          <w:u w:val="single"/>
        </w:rPr>
        <w:t>为自定义类的原型添加方法。</w:t>
      </w:r>
    </w:p>
    <w:p w:rsidR="00922A13" w:rsidRDefault="00922A13" w:rsidP="00AA39E2">
      <w:pPr>
        <w:numPr>
          <w:ilvl w:val="0"/>
          <w:numId w:val="43"/>
        </w:numPr>
        <w:tabs>
          <w:tab w:val="left" w:pos="845"/>
        </w:tabs>
        <w:ind w:left="845"/>
        <w:rPr>
          <w:rFonts w:ascii="宋体"/>
          <w:bCs/>
          <w:i/>
          <w:iCs/>
          <w:sz w:val="18"/>
          <w:szCs w:val="18"/>
          <w:u w:val="single"/>
        </w:rPr>
      </w:pPr>
      <w:r>
        <w:rPr>
          <w:rFonts w:ascii="宋体" w:hAnsi="宋体"/>
          <w:bCs/>
          <w:i/>
          <w:iCs/>
          <w:sz w:val="18"/>
          <w:szCs w:val="18"/>
          <w:u w:val="single"/>
        </w:rPr>
        <w:t>push</w:t>
      </w:r>
      <w:r>
        <w:rPr>
          <w:rFonts w:ascii="宋体" w:hAnsi="宋体" w:hint="eastAsia"/>
          <w:bCs/>
          <w:i/>
          <w:iCs/>
          <w:sz w:val="18"/>
          <w:szCs w:val="18"/>
          <w:u w:val="single"/>
        </w:rPr>
        <w:t>为数组追加项。</w:t>
      </w:r>
    </w:p>
    <w:p w:rsidR="00922A13" w:rsidRDefault="00922A13" w:rsidP="00AA39E2">
      <w:pPr>
        <w:numPr>
          <w:ilvl w:val="0"/>
          <w:numId w:val="43"/>
        </w:numPr>
        <w:tabs>
          <w:tab w:val="left" w:pos="845"/>
        </w:tabs>
        <w:ind w:left="845"/>
        <w:rPr>
          <w:rFonts w:ascii="宋体"/>
          <w:bCs/>
          <w:i/>
          <w:iCs/>
          <w:sz w:val="18"/>
          <w:szCs w:val="18"/>
          <w:u w:val="single"/>
        </w:rPr>
      </w:pPr>
      <w:r>
        <w:rPr>
          <w:rFonts w:ascii="宋体" w:hAnsi="宋体"/>
          <w:bCs/>
          <w:i/>
          <w:iCs/>
          <w:sz w:val="18"/>
          <w:szCs w:val="18"/>
          <w:u w:val="single"/>
        </w:rPr>
        <w:t>Splic</w:t>
      </w:r>
      <w:r>
        <w:rPr>
          <w:rFonts w:ascii="宋体" w:hAnsi="宋体" w:hint="eastAsia"/>
          <w:bCs/>
          <w:i/>
          <w:iCs/>
          <w:sz w:val="18"/>
          <w:szCs w:val="18"/>
          <w:u w:val="single"/>
        </w:rPr>
        <w:t>、</w:t>
      </w:r>
      <w:r>
        <w:rPr>
          <w:rFonts w:ascii="宋体" w:hAnsi="宋体"/>
          <w:bCs/>
          <w:i/>
          <w:iCs/>
          <w:sz w:val="18"/>
          <w:szCs w:val="18"/>
          <w:u w:val="single"/>
        </w:rPr>
        <w:t>e</w:t>
      </w:r>
      <w:r>
        <w:rPr>
          <w:rFonts w:ascii="宋体" w:hAnsi="宋体" w:hint="eastAsia"/>
          <w:bCs/>
          <w:i/>
          <w:iCs/>
          <w:sz w:val="18"/>
          <w:szCs w:val="18"/>
          <w:u w:val="single"/>
        </w:rPr>
        <w:t>是数组的方法，用来增、删、改数据。</w:t>
      </w:r>
    </w:p>
    <w:p w:rsidR="00922A13" w:rsidRDefault="00922A13" w:rsidP="00AA39E2">
      <w:pPr>
        <w:pStyle w:val="ListParagraph"/>
        <w:numPr>
          <w:ilvl w:val="0"/>
          <w:numId w:val="35"/>
        </w:numPr>
        <w:ind w:firstLineChars="0"/>
        <w:rPr>
          <w:rFonts w:ascii="宋体"/>
          <w:b/>
          <w:szCs w:val="21"/>
        </w:rPr>
      </w:pPr>
      <w:r>
        <w:rPr>
          <w:rFonts w:ascii="宋体" w:hAnsi="宋体"/>
          <w:b/>
          <w:szCs w:val="21"/>
        </w:rPr>
        <w:t>js</w:t>
      </w:r>
      <w:r>
        <w:rPr>
          <w:rFonts w:ascii="宋体" w:hAnsi="宋体" w:hint="eastAsia"/>
          <w:b/>
          <w:szCs w:val="21"/>
        </w:rPr>
        <w:t>如何实现面向对象和继承机制</w:t>
      </w:r>
    </w:p>
    <w:p w:rsidR="00922A13" w:rsidRDefault="00922A13" w:rsidP="00AA39E2">
      <w:pPr>
        <w:tabs>
          <w:tab w:val="left" w:pos="425"/>
        </w:tabs>
        <w:rPr>
          <w:rFonts w:ascii="宋体"/>
          <w:bCs/>
        </w:rPr>
      </w:pPr>
      <w:r>
        <w:rPr>
          <w:rFonts w:ascii="宋体" w:hAnsi="宋体"/>
          <w:b/>
        </w:rPr>
        <w:t xml:space="preserve">   </w:t>
      </w:r>
      <w:r>
        <w:rPr>
          <w:rFonts w:ascii="宋体" w:hAnsi="宋体" w:hint="eastAsia"/>
          <w:bCs/>
        </w:rPr>
        <w:t>答：</w:t>
      </w:r>
    </w:p>
    <w:p w:rsidR="00922A13" w:rsidRDefault="00922A13" w:rsidP="00AA39E2">
      <w:pPr>
        <w:tabs>
          <w:tab w:val="left" w:pos="425"/>
        </w:tabs>
        <w:rPr>
          <w:rFonts w:ascii="宋体"/>
          <w:bCs/>
        </w:rPr>
      </w:pPr>
      <w:r>
        <w:rPr>
          <w:rFonts w:ascii="宋体" w:hAnsi="宋体" w:hint="eastAsia"/>
          <w:bCs/>
        </w:rPr>
        <w:t>面向对象：</w:t>
      </w:r>
    </w:p>
    <w:p w:rsidR="00922A13" w:rsidRDefault="00922A13" w:rsidP="00AA39E2">
      <w:pPr>
        <w:tabs>
          <w:tab w:val="left" w:pos="425"/>
        </w:tabs>
        <w:rPr>
          <w:rFonts w:ascii="宋体"/>
          <w:bCs/>
        </w:rPr>
      </w:pPr>
      <w:r>
        <w:rPr>
          <w:rFonts w:ascii="宋体" w:hAnsi="宋体" w:hint="eastAsia"/>
          <w:bCs/>
        </w:rPr>
        <w:t>常用的创建对象的方式：</w:t>
      </w:r>
    </w:p>
    <w:p w:rsidR="00922A13" w:rsidRDefault="00922A13" w:rsidP="00AA39E2">
      <w:pPr>
        <w:numPr>
          <w:ilvl w:val="0"/>
          <w:numId w:val="44"/>
        </w:numPr>
        <w:tabs>
          <w:tab w:val="left" w:pos="425"/>
        </w:tabs>
        <w:rPr>
          <w:rFonts w:ascii="宋体"/>
          <w:bCs/>
        </w:rPr>
      </w:pPr>
      <w:r>
        <w:rPr>
          <w:rFonts w:ascii="宋体" w:hAnsi="宋体" w:hint="eastAsia"/>
          <w:bCs/>
        </w:rPr>
        <w:t>通过</w:t>
      </w:r>
      <w:r>
        <w:rPr>
          <w:rFonts w:ascii="宋体" w:hAnsi="宋体"/>
          <w:bCs/>
        </w:rPr>
        <w:t>Object</w:t>
      </w:r>
      <w:r>
        <w:rPr>
          <w:rFonts w:ascii="宋体" w:hAnsi="宋体" w:hint="eastAsia"/>
          <w:bCs/>
        </w:rPr>
        <w:t>构造函数创建对象：</w:t>
      </w:r>
    </w:p>
    <w:p w:rsidR="00922A13" w:rsidRDefault="00922A13" w:rsidP="00AA39E2">
      <w:pPr>
        <w:jc w:val="center"/>
        <w:rPr>
          <w:rFonts w:ascii="宋体"/>
          <w:bCs/>
        </w:rPr>
      </w:pPr>
      <w:r w:rsidRPr="003A0E28">
        <w:rPr>
          <w:rFonts w:ascii="宋体"/>
          <w:bCs/>
        </w:rPr>
        <w:pict>
          <v:shape id="_x0000_i1098" type="#_x0000_t75" style="width:204.75pt;height:82.5pt;mso-position-horizontal-relative:page;mso-position-vertical-relative:page">
            <v:imagedata r:id="rId96" o:title=""/>
          </v:shape>
        </w:pict>
      </w:r>
    </w:p>
    <w:p w:rsidR="00922A13" w:rsidRDefault="00922A13" w:rsidP="00AA39E2">
      <w:pPr>
        <w:numPr>
          <w:ilvl w:val="0"/>
          <w:numId w:val="44"/>
        </w:numPr>
        <w:tabs>
          <w:tab w:val="left" w:pos="425"/>
        </w:tabs>
        <w:rPr>
          <w:rFonts w:ascii="宋体"/>
          <w:bCs/>
        </w:rPr>
      </w:pPr>
      <w:r>
        <w:rPr>
          <w:rFonts w:ascii="宋体" w:hAnsi="宋体" w:hint="eastAsia"/>
          <w:bCs/>
        </w:rPr>
        <w:t>对象字面量创建对象</w:t>
      </w:r>
      <w:r>
        <w:rPr>
          <w:rFonts w:ascii="宋体" w:hAnsi="宋体"/>
          <w:bCs/>
        </w:rPr>
        <w:t>(</w:t>
      </w:r>
      <w:r>
        <w:rPr>
          <w:rFonts w:ascii="宋体" w:hAnsi="宋体" w:hint="eastAsia"/>
          <w:bCs/>
        </w:rPr>
        <w:t>单例模式</w:t>
      </w:r>
      <w:r>
        <w:rPr>
          <w:rFonts w:ascii="宋体" w:hAnsi="宋体"/>
          <w:bCs/>
        </w:rPr>
        <w:t>)</w:t>
      </w:r>
      <w:r>
        <w:rPr>
          <w:rFonts w:ascii="宋体" w:hAnsi="宋体" w:hint="eastAsia"/>
          <w:bCs/>
        </w:rPr>
        <w:t>：</w:t>
      </w:r>
    </w:p>
    <w:p w:rsidR="00922A13" w:rsidRDefault="00922A13" w:rsidP="00AA39E2">
      <w:pPr>
        <w:jc w:val="center"/>
        <w:rPr>
          <w:rFonts w:ascii="宋体"/>
          <w:bCs/>
        </w:rPr>
      </w:pPr>
      <w:r w:rsidRPr="003A0E28">
        <w:rPr>
          <w:rFonts w:ascii="宋体"/>
          <w:bCs/>
        </w:rPr>
        <w:pict>
          <v:shape id="_x0000_i1099" type="#_x0000_t75" style="width:204.75pt;height:98.25pt;mso-position-horizontal-relative:page;mso-position-vertical-relative:page">
            <v:imagedata r:id="rId97" o:title=""/>
          </v:shape>
        </w:pict>
      </w:r>
    </w:p>
    <w:p w:rsidR="00922A13" w:rsidRDefault="00922A13" w:rsidP="00AA39E2">
      <w:pPr>
        <w:rPr>
          <w:rFonts w:ascii="宋体"/>
          <w:bCs/>
        </w:rPr>
      </w:pPr>
      <w:r>
        <w:rPr>
          <w:rFonts w:ascii="宋体" w:hAnsi="宋体" w:hint="eastAsia"/>
          <w:bCs/>
          <w:i/>
          <w:iCs/>
          <w:sz w:val="18"/>
          <w:szCs w:val="18"/>
          <w:u w:val="single"/>
        </w:rPr>
        <w:t>注意：虽然</w:t>
      </w:r>
      <w:r>
        <w:rPr>
          <w:rFonts w:ascii="宋体" w:hAnsi="宋体"/>
          <w:bCs/>
          <w:i/>
          <w:iCs/>
          <w:sz w:val="18"/>
          <w:szCs w:val="18"/>
          <w:u w:val="single"/>
        </w:rPr>
        <w:t>Object</w:t>
      </w:r>
      <w:r>
        <w:rPr>
          <w:rFonts w:ascii="宋体" w:hAnsi="宋体" w:hint="eastAsia"/>
          <w:bCs/>
          <w:i/>
          <w:iCs/>
          <w:sz w:val="18"/>
          <w:szCs w:val="18"/>
          <w:u w:val="single"/>
        </w:rPr>
        <w:t>构造函数和对象字面量都可以创造单个对象，但这些方式有个明显的缺点：使用同一个接口创建很多对象，会产生大量的重复代码。</w:t>
      </w:r>
    </w:p>
    <w:p w:rsidR="00922A13" w:rsidRDefault="00922A13" w:rsidP="00AA39E2">
      <w:pPr>
        <w:numPr>
          <w:ilvl w:val="0"/>
          <w:numId w:val="44"/>
        </w:numPr>
        <w:tabs>
          <w:tab w:val="left" w:pos="425"/>
        </w:tabs>
        <w:rPr>
          <w:rFonts w:ascii="宋体"/>
          <w:bCs/>
        </w:rPr>
      </w:pPr>
      <w:r>
        <w:rPr>
          <w:rFonts w:ascii="宋体" w:hAnsi="宋体" w:hint="eastAsia"/>
          <w:bCs/>
        </w:rPr>
        <w:t>工厂模式</w:t>
      </w:r>
    </w:p>
    <w:p w:rsidR="00922A13" w:rsidRDefault="00922A13" w:rsidP="00AA39E2">
      <w:pPr>
        <w:jc w:val="center"/>
        <w:rPr>
          <w:rFonts w:ascii="宋体"/>
          <w:bCs/>
        </w:rPr>
      </w:pPr>
      <w:r w:rsidRPr="003A0E28">
        <w:rPr>
          <w:rFonts w:ascii="宋体"/>
          <w:bCs/>
        </w:rPr>
        <w:pict>
          <v:shape id="_x0000_i1100" type="#_x0000_t75" style="width:284.25pt;height:119.25pt;mso-position-horizontal-relative:page;mso-position-vertical-relative:page">
            <v:imagedata r:id="rId98"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注意：工厂模式虽然解决了创建多个相似对象的问题，但却没有解决对象识别的问题（即怎样知道一个对象的类型）。</w:t>
      </w:r>
    </w:p>
    <w:p w:rsidR="00922A13" w:rsidRDefault="00922A13" w:rsidP="00AA39E2">
      <w:pPr>
        <w:numPr>
          <w:ilvl w:val="0"/>
          <w:numId w:val="44"/>
        </w:numPr>
        <w:tabs>
          <w:tab w:val="left" w:pos="425"/>
        </w:tabs>
        <w:rPr>
          <w:rFonts w:ascii="宋体"/>
          <w:bCs/>
        </w:rPr>
      </w:pPr>
      <w:r>
        <w:rPr>
          <w:rFonts w:ascii="宋体" w:hAnsi="宋体" w:hint="eastAsia"/>
          <w:bCs/>
        </w:rPr>
        <w:t>构造函数模式</w:t>
      </w:r>
    </w:p>
    <w:p w:rsidR="00922A13" w:rsidRDefault="00922A13" w:rsidP="00AA39E2">
      <w:pPr>
        <w:jc w:val="center"/>
        <w:rPr>
          <w:rFonts w:ascii="宋体"/>
          <w:bCs/>
        </w:rPr>
      </w:pPr>
      <w:r w:rsidRPr="003A0E28">
        <w:rPr>
          <w:rFonts w:ascii="宋体"/>
          <w:bCs/>
        </w:rPr>
        <w:pict>
          <v:shape id="_x0000_i1101" type="#_x0000_t75" style="width:306pt;height:109.5pt;mso-position-horizontal-relative:page;mso-position-vertical-relative:page">
            <v:imagedata r:id="rId99" o:title=""/>
          </v:shape>
        </w:pict>
      </w:r>
    </w:p>
    <w:p w:rsidR="00922A13" w:rsidRDefault="00922A13" w:rsidP="00AA39E2">
      <w:pPr>
        <w:rPr>
          <w:rFonts w:ascii="宋体"/>
          <w:bCs/>
        </w:rPr>
      </w:pPr>
      <w:r>
        <w:rPr>
          <w:rFonts w:ascii="宋体" w:hAnsi="宋体" w:hint="eastAsia"/>
          <w:bCs/>
        </w:rPr>
        <w:t>注意：使用构造函数的主要问题是每个方法都要在每个实例上重新创建一遍</w:t>
      </w:r>
      <w:r>
        <w:rPr>
          <w:rFonts w:ascii="宋体"/>
          <w:bCs/>
        </w:rPr>
        <w:t>,</w:t>
      </w:r>
      <w:r>
        <w:rPr>
          <w:rFonts w:ascii="宋体" w:hAnsi="宋体" w:hint="eastAsia"/>
          <w:bCs/>
        </w:rPr>
        <w:t>所以上面</w:t>
      </w:r>
      <w:r>
        <w:rPr>
          <w:rFonts w:ascii="宋体" w:hAnsi="宋体"/>
          <w:bCs/>
        </w:rPr>
        <w:t>sayName</w:t>
      </w:r>
      <w:r>
        <w:rPr>
          <w:rFonts w:ascii="宋体" w:hAnsi="宋体" w:hint="eastAsia"/>
          <w:bCs/>
        </w:rPr>
        <w:t>与下面代码是逻辑上等价的：</w:t>
      </w:r>
    </w:p>
    <w:p w:rsidR="00922A13" w:rsidRDefault="00922A13" w:rsidP="00AA39E2">
      <w:pPr>
        <w:jc w:val="center"/>
        <w:rPr>
          <w:rFonts w:ascii="宋体"/>
          <w:bCs/>
        </w:rPr>
      </w:pPr>
      <w:r w:rsidRPr="003A0E28">
        <w:rPr>
          <w:rFonts w:ascii="宋体"/>
          <w:bCs/>
        </w:rPr>
        <w:pict>
          <v:shape id="_x0000_i1102" type="#_x0000_t75" style="width:379.5pt;height:24pt;mso-position-horizontal-relative:page;mso-position-vertical-relative:page">
            <v:imagedata r:id="rId100" o:title=""/>
          </v:shape>
        </w:pict>
      </w:r>
    </w:p>
    <w:p w:rsidR="00922A13" w:rsidRDefault="00922A13" w:rsidP="00AA39E2">
      <w:pPr>
        <w:rPr>
          <w:rFonts w:ascii="宋体"/>
          <w:bCs/>
        </w:rPr>
      </w:pPr>
      <w:r>
        <w:rPr>
          <w:rFonts w:ascii="宋体" w:hAnsi="宋体" w:hint="eastAsia"/>
          <w:bCs/>
        </w:rPr>
        <w:t>因此，不同实例上的同名函数是不相等的：</w:t>
      </w:r>
    </w:p>
    <w:p w:rsidR="00922A13" w:rsidRDefault="00922A13" w:rsidP="00AA39E2">
      <w:pPr>
        <w:jc w:val="center"/>
        <w:rPr>
          <w:rFonts w:ascii="宋体"/>
          <w:bCs/>
        </w:rPr>
      </w:pPr>
      <w:r w:rsidRPr="003A0E28">
        <w:rPr>
          <w:rFonts w:ascii="宋体"/>
          <w:bCs/>
        </w:rPr>
        <w:pict>
          <v:shape id="_x0000_i1103" type="#_x0000_t75" style="width:342pt;height:39.75pt;mso-position-horizontal-relative:page;mso-position-vertical-relative:page">
            <v:imagedata r:id="rId101" o:title=""/>
          </v:shape>
        </w:pict>
      </w:r>
    </w:p>
    <w:p w:rsidR="00922A13" w:rsidRDefault="00922A13" w:rsidP="00AA39E2">
      <w:pPr>
        <w:rPr>
          <w:rFonts w:ascii="宋体"/>
          <w:bCs/>
        </w:rPr>
      </w:pPr>
      <w:r>
        <w:rPr>
          <w:rFonts w:ascii="宋体" w:hAnsi="宋体" w:hint="eastAsia"/>
          <w:bCs/>
        </w:rPr>
        <w:t>然后，创建两个完成相同任务的</w:t>
      </w:r>
      <w:r>
        <w:rPr>
          <w:rFonts w:ascii="宋体" w:hAnsi="宋体"/>
          <w:bCs/>
        </w:rPr>
        <w:t>Function</w:t>
      </w:r>
      <w:r>
        <w:rPr>
          <w:rFonts w:ascii="宋体" w:hAnsi="宋体" w:hint="eastAsia"/>
          <w:bCs/>
        </w:rPr>
        <w:t>实例的确没有必要，如果把函数转移到构造函数外部，会解决此问题：</w:t>
      </w:r>
    </w:p>
    <w:p w:rsidR="00922A13" w:rsidRDefault="00922A13" w:rsidP="00AA39E2">
      <w:pPr>
        <w:jc w:val="center"/>
        <w:rPr>
          <w:rFonts w:ascii="宋体"/>
          <w:bCs/>
        </w:rPr>
      </w:pPr>
      <w:r w:rsidRPr="003A0E28">
        <w:rPr>
          <w:rFonts w:ascii="宋体"/>
          <w:bCs/>
        </w:rPr>
        <w:pict>
          <v:shape id="_x0000_i1104" type="#_x0000_t75" style="width:315.75pt;height:113.25pt;mso-position-horizontal-relative:page;mso-position-vertical-relative:page">
            <v:imagedata r:id="rId102" o:title=""/>
          </v:shape>
        </w:pict>
      </w:r>
    </w:p>
    <w:p w:rsidR="00922A13" w:rsidRDefault="00922A13" w:rsidP="00AA39E2">
      <w:pPr>
        <w:rPr>
          <w:rFonts w:ascii="宋体"/>
          <w:bCs/>
        </w:rPr>
      </w:pPr>
      <w:r>
        <w:rPr>
          <w:rFonts w:ascii="宋体" w:hAnsi="宋体" w:hint="eastAsia"/>
          <w:bCs/>
        </w:rPr>
        <w:t>上面的修改虽然解决了多次实例化</w:t>
      </w:r>
      <w:r>
        <w:rPr>
          <w:rFonts w:ascii="宋体" w:hAnsi="宋体"/>
          <w:bCs/>
        </w:rPr>
        <w:t>Funtion</w:t>
      </w:r>
      <w:r>
        <w:rPr>
          <w:rFonts w:ascii="宋体" w:hAnsi="宋体" w:hint="eastAsia"/>
          <w:bCs/>
        </w:rPr>
        <w:t>对象，但是全局函数过多的话就没有封装性可言了。</w:t>
      </w:r>
    </w:p>
    <w:p w:rsidR="00922A13" w:rsidRDefault="00922A13" w:rsidP="00AA39E2">
      <w:pPr>
        <w:numPr>
          <w:ilvl w:val="0"/>
          <w:numId w:val="44"/>
        </w:numPr>
        <w:tabs>
          <w:tab w:val="left" w:pos="425"/>
        </w:tabs>
        <w:rPr>
          <w:rFonts w:ascii="宋体"/>
          <w:bCs/>
        </w:rPr>
      </w:pPr>
      <w:r>
        <w:rPr>
          <w:rFonts w:ascii="宋体" w:hAnsi="宋体" w:hint="eastAsia"/>
          <w:bCs/>
        </w:rPr>
        <w:t>原型模式</w:t>
      </w:r>
    </w:p>
    <w:p w:rsidR="00922A13" w:rsidRDefault="00922A13" w:rsidP="00AA39E2">
      <w:pPr>
        <w:rPr>
          <w:rFonts w:ascii="宋体"/>
          <w:bCs/>
        </w:rPr>
      </w:pPr>
      <w:r>
        <w:rPr>
          <w:rFonts w:ascii="宋体" w:hAnsi="宋体" w:hint="eastAsia"/>
          <w:bCs/>
        </w:rPr>
        <w:t>我们创建的每个函数都有一个</w:t>
      </w:r>
      <w:r>
        <w:rPr>
          <w:rFonts w:ascii="宋体" w:hAnsi="宋体"/>
          <w:bCs/>
        </w:rPr>
        <w:t>prototype</w:t>
      </w:r>
      <w:r>
        <w:rPr>
          <w:rFonts w:ascii="宋体" w:hAnsi="宋体" w:hint="eastAsia"/>
          <w:bCs/>
        </w:rPr>
        <w:t>（原型）属性，这个属性是一个指针，指向一个对象，而这个对象的用途是所有实例共享属性和方法：</w:t>
      </w:r>
    </w:p>
    <w:p w:rsidR="00922A13" w:rsidRDefault="00922A13" w:rsidP="00AA39E2">
      <w:pPr>
        <w:jc w:val="center"/>
        <w:rPr>
          <w:rFonts w:ascii="宋体"/>
          <w:bCs/>
        </w:rPr>
      </w:pPr>
      <w:r w:rsidRPr="003A0E28">
        <w:rPr>
          <w:rFonts w:ascii="宋体"/>
          <w:bCs/>
        </w:rPr>
        <w:pict>
          <v:shape id="_x0000_i1105" type="#_x0000_t75" style="width:307.5pt;height:138pt;mso-position-horizontal-relative:page;mso-position-vertical-relative:page">
            <v:imagedata r:id="rId103"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注意：</w:t>
      </w:r>
      <w:r>
        <w:rPr>
          <w:rFonts w:ascii="宋体" w:hAnsi="宋体"/>
          <w:bCs/>
          <w:i/>
          <w:iCs/>
          <w:sz w:val="18"/>
          <w:szCs w:val="18"/>
          <w:u w:val="single"/>
        </w:rPr>
        <w:t>school1.sayName===school2.sayName</w:t>
      </w:r>
      <w:r>
        <w:rPr>
          <w:rFonts w:ascii="宋体" w:hAnsi="宋体" w:hint="eastAsia"/>
          <w:bCs/>
          <w:i/>
          <w:iCs/>
          <w:sz w:val="18"/>
          <w:szCs w:val="18"/>
          <w:u w:val="single"/>
        </w:rPr>
        <w:t>比较结果为</w:t>
      </w:r>
      <w:r>
        <w:rPr>
          <w:rFonts w:ascii="宋体" w:hAnsi="宋体"/>
          <w:bCs/>
          <w:i/>
          <w:iCs/>
          <w:sz w:val="18"/>
          <w:szCs w:val="18"/>
          <w:u w:val="single"/>
        </w:rPr>
        <w:t>true</w:t>
      </w:r>
      <w:r>
        <w:rPr>
          <w:rFonts w:ascii="宋体" w:hAnsi="宋体" w:hint="eastAsia"/>
          <w:bCs/>
          <w:i/>
          <w:iCs/>
          <w:sz w:val="18"/>
          <w:szCs w:val="18"/>
          <w:u w:val="single"/>
        </w:rPr>
        <w:t>，因为指向内存中同一地址。</w:t>
      </w:r>
    </w:p>
    <w:p w:rsidR="00922A13" w:rsidRDefault="00922A13" w:rsidP="00AA39E2">
      <w:pPr>
        <w:rPr>
          <w:rFonts w:ascii="宋体"/>
          <w:bCs/>
        </w:rPr>
      </w:pPr>
      <w:r>
        <w:rPr>
          <w:rFonts w:ascii="宋体" w:hAnsi="宋体" w:hint="eastAsia"/>
          <w:bCs/>
        </w:rPr>
        <w:t>大多数情况下并不是所有属性方法都要共享，所以更多情况用构造函数和原型模式的组合方式。</w:t>
      </w:r>
    </w:p>
    <w:p w:rsidR="00922A13" w:rsidRDefault="00922A13" w:rsidP="00AA39E2">
      <w:pPr>
        <w:numPr>
          <w:ilvl w:val="0"/>
          <w:numId w:val="44"/>
        </w:numPr>
        <w:tabs>
          <w:tab w:val="left" w:pos="425"/>
        </w:tabs>
        <w:rPr>
          <w:rFonts w:ascii="宋体"/>
          <w:bCs/>
          <w:color w:val="FF0000"/>
        </w:rPr>
      </w:pPr>
      <w:r>
        <w:rPr>
          <w:rFonts w:ascii="宋体" w:hAnsi="宋体" w:hint="eastAsia"/>
          <w:bCs/>
          <w:color w:val="FF0000"/>
        </w:rPr>
        <w:t>组合使用构造函数模式和原型模式：</w:t>
      </w:r>
    </w:p>
    <w:p w:rsidR="00922A13" w:rsidRDefault="00922A13" w:rsidP="00AA39E2">
      <w:pPr>
        <w:jc w:val="center"/>
        <w:rPr>
          <w:rFonts w:ascii="宋体"/>
          <w:bCs/>
        </w:rPr>
      </w:pPr>
      <w:r w:rsidRPr="003A0E28">
        <w:rPr>
          <w:rFonts w:ascii="宋体"/>
          <w:bCs/>
        </w:rPr>
        <w:pict>
          <v:shape id="_x0000_i1106" type="#_x0000_t75" style="width:437.25pt;height:170.25pt;mso-position-horizontal-relative:page;mso-position-vertical-relative:page">
            <v:imagedata r:id="rId104"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注意：</w:t>
      </w:r>
    </w:p>
    <w:p w:rsidR="00922A13" w:rsidRDefault="00922A13" w:rsidP="00AA39E2">
      <w:pPr>
        <w:numPr>
          <w:ilvl w:val="0"/>
          <w:numId w:val="45"/>
        </w:numPr>
        <w:tabs>
          <w:tab w:val="left" w:pos="425"/>
        </w:tabs>
        <w:rPr>
          <w:rFonts w:ascii="宋体"/>
          <w:bCs/>
          <w:i/>
          <w:iCs/>
          <w:color w:val="FF0000"/>
          <w:sz w:val="18"/>
          <w:szCs w:val="18"/>
          <w:u w:val="single"/>
        </w:rPr>
      </w:pPr>
      <w:r>
        <w:rPr>
          <w:rFonts w:ascii="宋体" w:hAnsi="宋体" w:hint="eastAsia"/>
          <w:bCs/>
          <w:i/>
          <w:iCs/>
          <w:color w:val="FF0000"/>
          <w:sz w:val="18"/>
          <w:szCs w:val="18"/>
          <w:u w:val="single"/>
        </w:rPr>
        <w:t>实例属性都是在构造函数中定义的，而所有实例共享的属性和方法都是在原型中定义的。</w:t>
      </w:r>
    </w:p>
    <w:p w:rsidR="00922A13" w:rsidRDefault="00922A13" w:rsidP="00AA39E2">
      <w:pPr>
        <w:numPr>
          <w:ilvl w:val="0"/>
          <w:numId w:val="45"/>
        </w:numPr>
        <w:tabs>
          <w:tab w:val="left" w:pos="425"/>
        </w:tabs>
        <w:rPr>
          <w:rFonts w:ascii="宋体"/>
          <w:bCs/>
          <w:i/>
          <w:iCs/>
          <w:sz w:val="18"/>
          <w:szCs w:val="18"/>
          <w:u w:val="single"/>
        </w:rPr>
      </w:pPr>
      <w:r>
        <w:rPr>
          <w:rFonts w:ascii="宋体" w:hAnsi="宋体" w:hint="eastAsia"/>
          <w:bCs/>
          <w:i/>
          <w:iCs/>
          <w:sz w:val="18"/>
          <w:szCs w:val="18"/>
          <w:u w:val="single"/>
        </w:rPr>
        <w:t>这种构造函数与原型混成的模式，是目前在</w:t>
      </w:r>
      <w:r>
        <w:rPr>
          <w:rFonts w:ascii="宋体" w:hAnsi="宋体"/>
          <w:bCs/>
          <w:i/>
          <w:iCs/>
          <w:sz w:val="18"/>
          <w:szCs w:val="18"/>
          <w:u w:val="single"/>
        </w:rPr>
        <w:t>ECMAScript</w:t>
      </w:r>
      <w:r>
        <w:rPr>
          <w:rFonts w:ascii="宋体" w:hAnsi="宋体" w:hint="eastAsia"/>
          <w:bCs/>
          <w:i/>
          <w:iCs/>
          <w:sz w:val="18"/>
          <w:szCs w:val="18"/>
          <w:u w:val="single"/>
        </w:rPr>
        <w:t>中使用的最广泛、认同度最高的一种创建自定义的方法。可以说，这是用来定义引用类型的一种默认模式。</w:t>
      </w:r>
    </w:p>
    <w:p w:rsidR="00922A13" w:rsidRDefault="00922A13" w:rsidP="00AA39E2">
      <w:pPr>
        <w:rPr>
          <w:rFonts w:ascii="宋体"/>
          <w:bCs/>
        </w:rPr>
      </w:pPr>
      <w:r>
        <w:rPr>
          <w:rFonts w:ascii="宋体" w:hAnsi="宋体" w:hint="eastAsia"/>
          <w:bCs/>
        </w:rPr>
        <w:t>继承机制</w:t>
      </w:r>
    </w:p>
    <w:p w:rsidR="00922A13" w:rsidRDefault="00922A13" w:rsidP="00AA39E2">
      <w:pPr>
        <w:rPr>
          <w:rFonts w:ascii="宋体"/>
          <w:bCs/>
        </w:rPr>
      </w:pPr>
      <w:r>
        <w:rPr>
          <w:rFonts w:ascii="宋体" w:hAnsi="宋体" w:hint="eastAsia"/>
          <w:bCs/>
        </w:rPr>
        <w:t>继承是面向对象语言的三大特性之一（继承、封装、多态），许多面向对象语言都支持两种继承方式：接口集成和实现集成。接口继承只继承方法签名，而实现集成则继承实际的方法。由于函数没有签名，在</w:t>
      </w:r>
      <w:r>
        <w:rPr>
          <w:rFonts w:ascii="宋体" w:hAnsi="宋体"/>
          <w:bCs/>
        </w:rPr>
        <w:t>ECMAScript</w:t>
      </w:r>
      <w:r>
        <w:rPr>
          <w:rFonts w:ascii="宋体" w:hAnsi="宋体" w:hint="eastAsia"/>
          <w:bCs/>
        </w:rPr>
        <w:t>中无法实现接口继承。</w:t>
      </w:r>
      <w:r>
        <w:rPr>
          <w:rFonts w:ascii="宋体" w:hAnsi="宋体"/>
          <w:bCs/>
        </w:rPr>
        <w:t>ECMAScript</w:t>
      </w:r>
      <w:r>
        <w:rPr>
          <w:rFonts w:ascii="宋体" w:hAnsi="宋体" w:hint="eastAsia"/>
          <w:bCs/>
        </w:rPr>
        <w:t>只支持实现继承，而且其实现继承主要是依靠原型链来实现继承。</w:t>
      </w:r>
    </w:p>
    <w:p w:rsidR="00922A13" w:rsidRDefault="00922A13" w:rsidP="00AA39E2">
      <w:pPr>
        <w:rPr>
          <w:rFonts w:ascii="宋体"/>
          <w:bCs/>
        </w:rPr>
      </w:pPr>
      <w:r>
        <w:rPr>
          <w:rFonts w:ascii="宋体" w:hAnsi="宋体" w:hint="eastAsia"/>
          <w:b/>
        </w:rPr>
        <w:t>原型链</w:t>
      </w:r>
    </w:p>
    <w:p w:rsidR="00922A13" w:rsidRDefault="00922A13" w:rsidP="00AA39E2">
      <w:pPr>
        <w:rPr>
          <w:rFonts w:ascii="宋体"/>
          <w:bCs/>
        </w:rPr>
      </w:pPr>
      <w:r>
        <w:rPr>
          <w:rFonts w:ascii="宋体" w:hAnsi="宋体" w:hint="eastAsia"/>
          <w:bCs/>
        </w:rPr>
        <w:t>原型链的基本思想是利用原型让一个引用类型继承另一个引用类型的属性和方法。</w:t>
      </w:r>
    </w:p>
    <w:p w:rsidR="00922A13" w:rsidRDefault="00922A13" w:rsidP="00AA39E2">
      <w:pPr>
        <w:rPr>
          <w:rFonts w:ascii="宋体"/>
          <w:bCs/>
        </w:rPr>
      </w:pPr>
      <w:r>
        <w:rPr>
          <w:rFonts w:ascii="宋体" w:hAnsi="宋体" w:hint="eastAsia"/>
          <w:bCs/>
        </w:rPr>
        <w:t>代码如下：</w:t>
      </w:r>
    </w:p>
    <w:p w:rsidR="00922A13" w:rsidRDefault="00922A13" w:rsidP="00AA39E2">
      <w:pPr>
        <w:jc w:val="center"/>
        <w:rPr>
          <w:rFonts w:ascii="宋体"/>
          <w:bCs/>
        </w:rPr>
      </w:pPr>
      <w:r w:rsidRPr="003A0E28">
        <w:rPr>
          <w:rFonts w:ascii="宋体"/>
          <w:bCs/>
        </w:rPr>
        <w:pict>
          <v:shape id="_x0000_i1107" type="#_x0000_t75" style="width:354.75pt;height:176.25pt;mso-position-horizontal-relative:page;mso-position-vertical-relative:page">
            <v:imagedata r:id="rId105" o:title=""/>
          </v:shape>
        </w:pict>
      </w:r>
    </w:p>
    <w:p w:rsidR="00922A13" w:rsidRDefault="00922A13" w:rsidP="00AA39E2">
      <w:pPr>
        <w:rPr>
          <w:rFonts w:ascii="宋体"/>
          <w:bCs/>
          <w:i/>
          <w:iCs/>
          <w:sz w:val="18"/>
          <w:szCs w:val="18"/>
          <w:u w:val="single"/>
        </w:rPr>
      </w:pPr>
      <w:r>
        <w:rPr>
          <w:rFonts w:ascii="宋体" w:hAnsi="宋体" w:hint="eastAsia"/>
          <w:bCs/>
          <w:i/>
          <w:iCs/>
          <w:sz w:val="18"/>
          <w:szCs w:val="18"/>
          <w:u w:val="single"/>
        </w:rPr>
        <w:t>原型链的问题：</w:t>
      </w:r>
    </w:p>
    <w:p w:rsidR="00922A13" w:rsidRDefault="00922A13" w:rsidP="00AA39E2">
      <w:pPr>
        <w:numPr>
          <w:ilvl w:val="0"/>
          <w:numId w:val="46"/>
        </w:numPr>
        <w:tabs>
          <w:tab w:val="left" w:pos="845"/>
        </w:tabs>
        <w:ind w:left="845"/>
        <w:rPr>
          <w:rFonts w:ascii="宋体"/>
          <w:bCs/>
          <w:i/>
          <w:iCs/>
          <w:sz w:val="18"/>
          <w:szCs w:val="18"/>
          <w:u w:val="single"/>
        </w:rPr>
      </w:pPr>
      <w:r>
        <w:rPr>
          <w:rFonts w:ascii="宋体" w:hAnsi="宋体" w:hint="eastAsia"/>
          <w:bCs/>
          <w:i/>
          <w:iCs/>
          <w:sz w:val="18"/>
          <w:szCs w:val="18"/>
          <w:u w:val="single"/>
        </w:rPr>
        <w:t>共享了引用类型属性和方法。</w:t>
      </w:r>
    </w:p>
    <w:p w:rsidR="00922A13" w:rsidRDefault="00922A13" w:rsidP="00AA39E2">
      <w:pPr>
        <w:numPr>
          <w:ilvl w:val="0"/>
          <w:numId w:val="46"/>
        </w:numPr>
        <w:tabs>
          <w:tab w:val="left" w:pos="845"/>
        </w:tabs>
        <w:ind w:left="845"/>
        <w:rPr>
          <w:rFonts w:ascii="宋体"/>
          <w:bCs/>
        </w:rPr>
      </w:pPr>
      <w:r>
        <w:rPr>
          <w:rFonts w:ascii="宋体" w:hAnsi="宋体" w:hint="eastAsia"/>
          <w:bCs/>
          <w:i/>
          <w:iCs/>
          <w:sz w:val="18"/>
          <w:szCs w:val="18"/>
          <w:u w:val="single"/>
        </w:rPr>
        <w:t>创建子类型的实例时，不能向超类型的构造函数中传递参数。</w:t>
      </w:r>
    </w:p>
    <w:p w:rsidR="00922A13" w:rsidRDefault="00922A13" w:rsidP="00AA39E2">
      <w:pPr>
        <w:rPr>
          <w:rFonts w:ascii="宋体"/>
          <w:b/>
        </w:rPr>
      </w:pPr>
      <w:r>
        <w:rPr>
          <w:rFonts w:ascii="宋体" w:hAnsi="宋体" w:hint="eastAsia"/>
          <w:b/>
        </w:rPr>
        <w:t>借用构造函数</w:t>
      </w:r>
    </w:p>
    <w:p w:rsidR="00922A13" w:rsidRDefault="00922A13" w:rsidP="00AA39E2">
      <w:pPr>
        <w:rPr>
          <w:rFonts w:ascii="宋体"/>
          <w:bCs/>
        </w:rPr>
      </w:pPr>
      <w:r>
        <w:rPr>
          <w:rFonts w:ascii="宋体" w:hAnsi="宋体" w:hint="eastAsia"/>
          <w:bCs/>
        </w:rPr>
        <w:t>这种技术的基本思想是在子类型构造函数的内部调用超类型构造函数。</w:t>
      </w:r>
    </w:p>
    <w:p w:rsidR="00922A13" w:rsidRDefault="00922A13" w:rsidP="00AA39E2">
      <w:pPr>
        <w:jc w:val="center"/>
        <w:rPr>
          <w:rFonts w:ascii="宋体"/>
          <w:bCs/>
        </w:rPr>
      </w:pPr>
      <w:r w:rsidRPr="003A0E28">
        <w:rPr>
          <w:rFonts w:ascii="宋体"/>
          <w:bCs/>
        </w:rPr>
        <w:pict>
          <v:shape id="_x0000_i1108" type="#_x0000_t75" style="width:394.5pt;height:192pt;mso-position-horizontal-relative:page;mso-position-vertical-relative:page">
            <v:imagedata r:id="rId106" o:title=""/>
          </v:shape>
        </w:pict>
      </w:r>
    </w:p>
    <w:p w:rsidR="00922A13" w:rsidRDefault="00922A13" w:rsidP="00AA39E2">
      <w:pPr>
        <w:rPr>
          <w:rFonts w:ascii="宋体"/>
          <w:bCs/>
        </w:rPr>
      </w:pPr>
      <w:r>
        <w:rPr>
          <w:rFonts w:ascii="宋体" w:hAnsi="宋体" w:hint="eastAsia"/>
          <w:bCs/>
          <w:i/>
          <w:iCs/>
          <w:sz w:val="18"/>
          <w:szCs w:val="18"/>
          <w:u w:val="single"/>
        </w:rPr>
        <w:t>借用构造函数的问题：</w:t>
      </w:r>
    </w:p>
    <w:p w:rsidR="00922A13" w:rsidRDefault="00922A13" w:rsidP="00AA39E2">
      <w:pPr>
        <w:numPr>
          <w:ilvl w:val="0"/>
          <w:numId w:val="47"/>
        </w:numPr>
        <w:tabs>
          <w:tab w:val="left" w:pos="425"/>
        </w:tabs>
        <w:rPr>
          <w:rFonts w:ascii="宋体"/>
          <w:bCs/>
          <w:i/>
          <w:iCs/>
          <w:sz w:val="18"/>
          <w:szCs w:val="18"/>
          <w:u w:val="single"/>
        </w:rPr>
      </w:pPr>
      <w:r>
        <w:rPr>
          <w:rFonts w:ascii="宋体" w:hAnsi="宋体" w:hint="eastAsia"/>
          <w:bCs/>
          <w:i/>
          <w:iCs/>
          <w:sz w:val="18"/>
          <w:szCs w:val="18"/>
          <w:u w:val="single"/>
        </w:rPr>
        <w:t>如果仅仅是借用构造函数，那么也将无法避免构造函数模式存在的问题</w:t>
      </w:r>
      <w:r>
        <w:rPr>
          <w:rFonts w:ascii="宋体" w:hAnsi="宋体"/>
          <w:bCs/>
          <w:i/>
          <w:iCs/>
          <w:sz w:val="18"/>
          <w:szCs w:val="18"/>
          <w:u w:val="single"/>
        </w:rPr>
        <w:t>——</w:t>
      </w:r>
      <w:r>
        <w:rPr>
          <w:rFonts w:ascii="宋体" w:hAnsi="宋体" w:hint="eastAsia"/>
          <w:bCs/>
          <w:i/>
          <w:iCs/>
          <w:sz w:val="18"/>
          <w:szCs w:val="18"/>
          <w:u w:val="single"/>
        </w:rPr>
        <w:t>方法都在构造函数中定义，因此函数复用就无从谈起了（如上图第</w:t>
      </w:r>
      <w:r>
        <w:rPr>
          <w:rFonts w:ascii="宋体" w:hAnsi="宋体"/>
          <w:bCs/>
          <w:i/>
          <w:iCs/>
          <w:sz w:val="18"/>
          <w:szCs w:val="18"/>
          <w:u w:val="single"/>
        </w:rPr>
        <w:t>235</w:t>
      </w:r>
      <w:r>
        <w:rPr>
          <w:rFonts w:ascii="宋体" w:hAnsi="宋体" w:hint="eastAsia"/>
          <w:bCs/>
          <w:i/>
          <w:iCs/>
          <w:sz w:val="18"/>
          <w:szCs w:val="18"/>
          <w:u w:val="single"/>
        </w:rPr>
        <w:t>行）。</w:t>
      </w:r>
    </w:p>
    <w:p w:rsidR="00922A13" w:rsidRDefault="00922A13" w:rsidP="00AA39E2">
      <w:pPr>
        <w:numPr>
          <w:ilvl w:val="0"/>
          <w:numId w:val="47"/>
        </w:numPr>
        <w:tabs>
          <w:tab w:val="left" w:pos="425"/>
        </w:tabs>
        <w:rPr>
          <w:rFonts w:ascii="宋体"/>
          <w:bCs/>
          <w:i/>
          <w:iCs/>
          <w:sz w:val="18"/>
          <w:szCs w:val="18"/>
          <w:u w:val="single"/>
        </w:rPr>
      </w:pPr>
      <w:r>
        <w:rPr>
          <w:rFonts w:ascii="宋体" w:hAnsi="宋体" w:hint="eastAsia"/>
          <w:bCs/>
          <w:i/>
          <w:iCs/>
          <w:sz w:val="18"/>
          <w:szCs w:val="18"/>
          <w:u w:val="single"/>
        </w:rPr>
        <w:t>在超类型的原型中定义的方法，对子类型而言也是不可见的，结果所有类型都只能使用构造函数模式。</w:t>
      </w:r>
    </w:p>
    <w:p w:rsidR="00922A13" w:rsidRDefault="00922A13" w:rsidP="00AA39E2">
      <w:pPr>
        <w:rPr>
          <w:rFonts w:ascii="宋体"/>
          <w:b/>
          <w:szCs w:val="21"/>
        </w:rPr>
      </w:pPr>
      <w:r>
        <w:rPr>
          <w:rFonts w:ascii="宋体" w:hAnsi="宋体" w:hint="eastAsia"/>
          <w:b/>
          <w:color w:val="FF0000"/>
          <w:szCs w:val="21"/>
        </w:rPr>
        <w:t>组合继承</w:t>
      </w:r>
    </w:p>
    <w:p w:rsidR="00922A13" w:rsidRDefault="00922A13" w:rsidP="00AA39E2">
      <w:pPr>
        <w:rPr>
          <w:rFonts w:ascii="宋体"/>
          <w:bCs/>
          <w:color w:val="FF0000"/>
          <w:szCs w:val="21"/>
        </w:rPr>
      </w:pPr>
      <w:r>
        <w:rPr>
          <w:rFonts w:ascii="宋体" w:hAnsi="宋体" w:hint="eastAsia"/>
          <w:bCs/>
          <w:color w:val="FF0000"/>
          <w:szCs w:val="21"/>
        </w:rPr>
        <w:t>将原型链和借用构造函数的技术组合到一块，从而发挥二者之长的一种继承模式。也是</w:t>
      </w:r>
      <w:r>
        <w:rPr>
          <w:rFonts w:ascii="宋体" w:hAnsi="宋体"/>
          <w:bCs/>
          <w:color w:val="FF0000"/>
          <w:szCs w:val="21"/>
        </w:rPr>
        <w:t>JavaScript</w:t>
      </w:r>
      <w:r>
        <w:rPr>
          <w:rFonts w:ascii="宋体" w:hAnsi="宋体" w:hint="eastAsia"/>
          <w:bCs/>
          <w:color w:val="FF0000"/>
          <w:szCs w:val="21"/>
        </w:rPr>
        <w:t>中最常用的继承模式。</w:t>
      </w:r>
    </w:p>
    <w:p w:rsidR="00922A13" w:rsidRDefault="00922A13" w:rsidP="00AA39E2">
      <w:pPr>
        <w:jc w:val="center"/>
        <w:rPr>
          <w:rFonts w:ascii="宋体"/>
          <w:bCs/>
          <w:color w:val="FF0000"/>
          <w:szCs w:val="21"/>
        </w:rPr>
      </w:pPr>
      <w:r w:rsidRPr="003A0E28">
        <w:rPr>
          <w:rFonts w:ascii="宋体"/>
          <w:bCs/>
          <w:color w:val="FF0000"/>
          <w:szCs w:val="21"/>
        </w:rPr>
        <w:pict>
          <v:shape id="_x0000_i1109" type="#_x0000_t75" style="width:385.5pt;height:341.25pt;mso-position-horizontal-relative:page;mso-position-vertical-relative:page">
            <v:imagedata r:id="rId107" o:title=""/>
          </v:shape>
        </w:pict>
      </w:r>
    </w:p>
    <w:p w:rsidR="00922A13" w:rsidRDefault="00922A13" w:rsidP="00AA39E2">
      <w:pPr>
        <w:rPr>
          <w:rFonts w:ascii="宋体"/>
          <w:bCs/>
          <w:color w:val="FF0000"/>
          <w:szCs w:val="21"/>
        </w:rPr>
      </w:pPr>
      <w:r>
        <w:rPr>
          <w:rFonts w:ascii="宋体" w:hAnsi="宋体" w:hint="eastAsia"/>
          <w:bCs/>
          <w:color w:val="FF0000"/>
          <w:szCs w:val="21"/>
        </w:rPr>
        <w:t>因为</w:t>
      </w:r>
      <w:r>
        <w:rPr>
          <w:rFonts w:ascii="宋体" w:hAnsi="宋体"/>
          <w:bCs/>
          <w:color w:val="FF0000"/>
          <w:szCs w:val="21"/>
        </w:rPr>
        <w:t>SubType</w:t>
      </w:r>
      <w:r>
        <w:rPr>
          <w:rFonts w:ascii="宋体" w:hAnsi="宋体" w:hint="eastAsia"/>
          <w:bCs/>
          <w:color w:val="FF0000"/>
          <w:szCs w:val="21"/>
        </w:rPr>
        <w:t>原型是一个</w:t>
      </w:r>
      <w:r>
        <w:rPr>
          <w:rFonts w:ascii="宋体" w:hAnsi="宋体"/>
          <w:bCs/>
          <w:color w:val="FF0000"/>
          <w:szCs w:val="21"/>
        </w:rPr>
        <w:t>SuperType</w:t>
      </w:r>
      <w:r>
        <w:rPr>
          <w:rFonts w:ascii="宋体" w:hAnsi="宋体" w:hint="eastAsia"/>
          <w:bCs/>
          <w:color w:val="FF0000"/>
          <w:szCs w:val="21"/>
        </w:rPr>
        <w:t>实例，此时</w:t>
      </w:r>
      <w:r>
        <w:rPr>
          <w:rFonts w:ascii="宋体" w:hAnsi="宋体"/>
          <w:bCs/>
          <w:color w:val="FF0000"/>
          <w:szCs w:val="21"/>
        </w:rPr>
        <w:t>SubType.prototype.constructor</w:t>
      </w:r>
      <w:r>
        <w:rPr>
          <w:rFonts w:ascii="宋体" w:hAnsi="宋体" w:hint="eastAsia"/>
          <w:bCs/>
          <w:color w:val="FF0000"/>
          <w:szCs w:val="21"/>
        </w:rPr>
        <w:t>指向</w:t>
      </w:r>
      <w:r>
        <w:rPr>
          <w:rFonts w:ascii="宋体" w:hAnsi="宋体"/>
          <w:bCs/>
          <w:color w:val="FF0000"/>
          <w:szCs w:val="21"/>
        </w:rPr>
        <w:t>SuperType</w:t>
      </w:r>
      <w:r>
        <w:rPr>
          <w:rFonts w:ascii="宋体" w:hAnsi="宋体" w:hint="eastAsia"/>
          <w:bCs/>
          <w:color w:val="FF0000"/>
          <w:szCs w:val="21"/>
        </w:rPr>
        <w:t>构造函数，所以第</w:t>
      </w:r>
      <w:r>
        <w:rPr>
          <w:rFonts w:ascii="宋体" w:hAnsi="宋体"/>
          <w:bCs/>
          <w:color w:val="FF0000"/>
          <w:szCs w:val="21"/>
        </w:rPr>
        <w:t>263</w:t>
      </w:r>
      <w:r>
        <w:rPr>
          <w:rFonts w:ascii="宋体" w:hAnsi="宋体" w:hint="eastAsia"/>
          <w:bCs/>
          <w:color w:val="FF0000"/>
          <w:szCs w:val="21"/>
        </w:rPr>
        <w:t>行需要重新给</w:t>
      </w:r>
      <w:r>
        <w:rPr>
          <w:rFonts w:ascii="宋体" w:hAnsi="宋体"/>
          <w:bCs/>
          <w:color w:val="FF0000"/>
          <w:szCs w:val="21"/>
        </w:rPr>
        <w:t>SubType.prototype.constructor</w:t>
      </w:r>
      <w:r>
        <w:rPr>
          <w:rFonts w:ascii="宋体" w:hAnsi="宋体" w:hint="eastAsia"/>
          <w:bCs/>
          <w:color w:val="FF0000"/>
          <w:szCs w:val="21"/>
        </w:rPr>
        <w:t>定义指针指向</w:t>
      </w:r>
      <w:r>
        <w:rPr>
          <w:rFonts w:ascii="宋体" w:hAnsi="宋体"/>
          <w:bCs/>
          <w:color w:val="FF0000"/>
          <w:szCs w:val="21"/>
        </w:rPr>
        <w:t>SubType</w:t>
      </w:r>
      <w:r>
        <w:rPr>
          <w:rFonts w:ascii="宋体" w:hAnsi="宋体" w:hint="eastAsia"/>
          <w:bCs/>
          <w:color w:val="FF0000"/>
          <w:szCs w:val="21"/>
        </w:rPr>
        <w:t>的构造函数，调试代码如下：</w:t>
      </w:r>
    </w:p>
    <w:p w:rsidR="00922A13" w:rsidRDefault="00922A13" w:rsidP="00AA39E2">
      <w:pPr>
        <w:jc w:val="center"/>
        <w:rPr>
          <w:rFonts w:ascii="宋体"/>
          <w:bCs/>
          <w:color w:val="FF0000"/>
          <w:szCs w:val="21"/>
        </w:rPr>
      </w:pPr>
      <w:r w:rsidRPr="003A0E28">
        <w:rPr>
          <w:rFonts w:ascii="宋体"/>
          <w:bCs/>
          <w:color w:val="FF0000"/>
          <w:szCs w:val="21"/>
        </w:rPr>
        <w:pict>
          <v:shape id="_x0000_i1110" type="#_x0000_t75" style="width:336pt;height:220.5pt;mso-position-horizontal-relative:page;mso-position-vertical-relative:page">
            <v:imagedata r:id="rId108" o:title=""/>
          </v:shape>
        </w:pict>
      </w:r>
    </w:p>
    <w:p w:rsidR="00922A13" w:rsidRDefault="00922A13" w:rsidP="00AA39E2">
      <w:pPr>
        <w:rPr>
          <w:rFonts w:ascii="宋体"/>
          <w:bCs/>
          <w:color w:val="FF0000"/>
          <w:szCs w:val="21"/>
        </w:rPr>
      </w:pPr>
    </w:p>
    <w:p w:rsidR="00922A13" w:rsidRDefault="00922A13" w:rsidP="00AA39E2">
      <w:pPr>
        <w:pStyle w:val="ListParagraph"/>
        <w:numPr>
          <w:ilvl w:val="0"/>
          <w:numId w:val="35"/>
        </w:numPr>
        <w:ind w:firstLineChars="0"/>
        <w:rPr>
          <w:rFonts w:ascii="宋体"/>
          <w:b/>
          <w:szCs w:val="21"/>
        </w:rPr>
      </w:pPr>
      <w:r>
        <w:rPr>
          <w:rFonts w:ascii="宋体" w:hAnsi="宋体"/>
          <w:b/>
          <w:szCs w:val="21"/>
        </w:rPr>
        <w:t>Js</w:t>
      </w:r>
      <w:r>
        <w:rPr>
          <w:rFonts w:ascii="宋体" w:hAnsi="宋体" w:hint="eastAsia"/>
          <w:b/>
          <w:szCs w:val="21"/>
        </w:rPr>
        <w:t>模块的封装方法，比如怎样实现私有变量，不能直接赋值，只能通过共有方法访问。</w:t>
      </w:r>
    </w:p>
    <w:p w:rsidR="00922A13" w:rsidRDefault="00922A13" w:rsidP="00AA39E2">
      <w:pPr>
        <w:tabs>
          <w:tab w:val="left" w:pos="425"/>
        </w:tabs>
        <w:rPr>
          <w:rFonts w:ascii="宋体"/>
          <w:bCs/>
        </w:rPr>
      </w:pPr>
      <w:r>
        <w:rPr>
          <w:rFonts w:ascii="宋体" w:hAnsi="宋体" w:hint="eastAsia"/>
          <w:bCs/>
        </w:rPr>
        <w:t>答：</w:t>
      </w:r>
    </w:p>
    <w:p w:rsidR="00922A13" w:rsidRDefault="00922A13" w:rsidP="00AA39E2">
      <w:pPr>
        <w:tabs>
          <w:tab w:val="left" w:pos="425"/>
        </w:tabs>
        <w:jc w:val="center"/>
        <w:rPr>
          <w:rFonts w:ascii="宋体"/>
          <w:b/>
        </w:rPr>
      </w:pPr>
      <w:r w:rsidRPr="003A0E28">
        <w:rPr>
          <w:rFonts w:ascii="宋体"/>
          <w:b/>
        </w:rPr>
        <w:pict>
          <v:shape id="_x0000_i1111" type="#_x0000_t75" style="width:293.25pt;height:166.5pt;mso-position-horizontal-relative:page;mso-position-vertical-relative:page">
            <v:imagedata r:id="rId109" o:title=""/>
          </v:shape>
        </w:pict>
      </w: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对闭包的理解，闭包的好处和坏处；</w:t>
      </w:r>
    </w:p>
    <w:p w:rsidR="00922A13" w:rsidRDefault="00922A13" w:rsidP="00AA39E2">
      <w:pPr>
        <w:rPr>
          <w:rFonts w:ascii="宋体"/>
        </w:rPr>
      </w:pPr>
      <w:r>
        <w:rPr>
          <w:rFonts w:ascii="宋体" w:hAnsi="宋体" w:hint="eastAsia"/>
        </w:rPr>
        <w:t>答：闭包是指有权访问另一个函数作用域中的变量的函数，并且在闭包内部形成一个外部无法访问的局部作用域。创建闭包的常见方式是在一个函数内部创建另一个函数。如下代码：</w:t>
      </w:r>
    </w:p>
    <w:p w:rsidR="00922A13" w:rsidRDefault="00922A13" w:rsidP="00AA39E2">
      <w:pPr>
        <w:jc w:val="center"/>
        <w:rPr>
          <w:rFonts w:ascii="宋体"/>
        </w:rPr>
      </w:pPr>
      <w:r w:rsidRPr="003A0E28">
        <w:rPr>
          <w:rFonts w:ascii="宋体"/>
        </w:rPr>
        <w:pict>
          <v:shape id="_x0000_i1112" type="#_x0000_t75" style="width:312pt;height:183pt;mso-position-horizontal-relative:page;mso-position-vertical-relative:page">
            <v:imagedata r:id="rId110" o:title=""/>
          </v:shape>
        </w:pict>
      </w:r>
    </w:p>
    <w:p w:rsidR="00922A13" w:rsidRDefault="00922A13" w:rsidP="00AA39E2">
      <w:pPr>
        <w:rPr>
          <w:rFonts w:ascii="宋体"/>
          <w:i/>
          <w:iCs/>
          <w:sz w:val="18"/>
          <w:szCs w:val="18"/>
          <w:u w:val="single"/>
        </w:rPr>
      </w:pPr>
      <w:r>
        <w:rPr>
          <w:rFonts w:ascii="宋体" w:hAnsi="宋体" w:hint="eastAsia"/>
          <w:i/>
          <w:iCs/>
          <w:sz w:val="18"/>
          <w:szCs w:val="18"/>
          <w:u w:val="single"/>
        </w:rPr>
        <w:t>知识点：</w:t>
      </w:r>
    </w:p>
    <w:p w:rsidR="00922A13" w:rsidRDefault="00922A13" w:rsidP="00AA39E2">
      <w:pPr>
        <w:numPr>
          <w:ilvl w:val="0"/>
          <w:numId w:val="48"/>
        </w:numPr>
        <w:tabs>
          <w:tab w:val="left" w:pos="425"/>
        </w:tabs>
        <w:rPr>
          <w:rFonts w:ascii="宋体"/>
          <w:i/>
          <w:iCs/>
          <w:sz w:val="18"/>
          <w:szCs w:val="18"/>
          <w:u w:val="single"/>
        </w:rPr>
      </w:pPr>
      <w:r>
        <w:rPr>
          <w:rFonts w:ascii="宋体" w:hAnsi="宋体" w:hint="eastAsia"/>
          <w:i/>
          <w:iCs/>
          <w:sz w:val="18"/>
          <w:szCs w:val="18"/>
          <w:u w:val="single"/>
        </w:rPr>
        <w:t>代码中：</w:t>
      </w:r>
    </w:p>
    <w:p w:rsidR="00922A13" w:rsidRDefault="00922A13" w:rsidP="0096686C">
      <w:pPr>
        <w:ind w:leftChars="300" w:left="31680"/>
        <w:rPr>
          <w:rFonts w:ascii="宋体" w:hAnsi="宋体"/>
          <w:i/>
          <w:iCs/>
          <w:sz w:val="18"/>
          <w:szCs w:val="18"/>
          <w:u w:val="single"/>
        </w:rPr>
      </w:pPr>
      <w:r>
        <w:rPr>
          <w:rFonts w:ascii="宋体" w:hAnsi="宋体"/>
          <w:b/>
          <w:bCs/>
          <w:i/>
          <w:iCs/>
          <w:color w:val="FF0000"/>
          <w:sz w:val="18"/>
          <w:szCs w:val="18"/>
          <w:u w:val="single"/>
        </w:rPr>
        <w:t>;</w:t>
      </w:r>
      <w:r>
        <w:rPr>
          <w:rFonts w:ascii="宋体" w:hAnsi="宋体"/>
          <w:i/>
          <w:iCs/>
          <w:sz w:val="18"/>
          <w:szCs w:val="18"/>
          <w:u w:val="single"/>
        </w:rPr>
        <w:t>(function(num){</w:t>
      </w:r>
    </w:p>
    <w:p w:rsidR="00922A13" w:rsidRDefault="00922A13" w:rsidP="0096686C">
      <w:pPr>
        <w:ind w:leftChars="300" w:left="31680"/>
        <w:rPr>
          <w:rFonts w:ascii="宋体" w:hAnsi="宋体"/>
          <w:i/>
          <w:iCs/>
          <w:sz w:val="18"/>
          <w:szCs w:val="18"/>
          <w:u w:val="single"/>
        </w:rPr>
      </w:pPr>
      <w:r>
        <w:rPr>
          <w:rFonts w:ascii="宋体" w:hAnsi="宋体"/>
          <w:i/>
          <w:iCs/>
          <w:sz w:val="18"/>
          <w:szCs w:val="18"/>
          <w:u w:val="single"/>
        </w:rPr>
        <w:tab/>
      </w:r>
      <w:r>
        <w:rPr>
          <w:rFonts w:ascii="宋体" w:hAnsi="宋体"/>
          <w:i/>
          <w:iCs/>
          <w:sz w:val="18"/>
          <w:szCs w:val="18"/>
          <w:u w:val="single"/>
        </w:rPr>
        <w:tab/>
        <w:t>})(i);</w:t>
      </w:r>
    </w:p>
    <w:p w:rsidR="00922A13" w:rsidRDefault="00922A13" w:rsidP="0096686C">
      <w:pPr>
        <w:ind w:leftChars="300" w:left="31680"/>
        <w:rPr>
          <w:rFonts w:ascii="宋体"/>
          <w:i/>
          <w:iCs/>
          <w:sz w:val="18"/>
          <w:szCs w:val="18"/>
          <w:u w:val="single"/>
        </w:rPr>
      </w:pPr>
      <w:r>
        <w:rPr>
          <w:rFonts w:ascii="宋体" w:hAnsi="宋体" w:hint="eastAsia"/>
          <w:i/>
          <w:iCs/>
          <w:sz w:val="18"/>
          <w:szCs w:val="18"/>
          <w:u w:val="single"/>
        </w:rPr>
        <w:t>等同于：</w:t>
      </w:r>
    </w:p>
    <w:p w:rsidR="00922A13" w:rsidRDefault="00922A13" w:rsidP="0096686C">
      <w:pPr>
        <w:ind w:leftChars="300" w:left="31680"/>
        <w:rPr>
          <w:rFonts w:ascii="宋体" w:hAnsi="宋体"/>
          <w:i/>
          <w:iCs/>
          <w:sz w:val="18"/>
          <w:szCs w:val="18"/>
          <w:u w:val="single"/>
        </w:rPr>
      </w:pPr>
      <w:r>
        <w:rPr>
          <w:rFonts w:ascii="宋体" w:hAnsi="宋体"/>
          <w:i/>
          <w:iCs/>
          <w:sz w:val="18"/>
          <w:szCs w:val="18"/>
          <w:u w:val="single"/>
        </w:rPr>
        <w:t>var fn=function(){};</w:t>
      </w:r>
    </w:p>
    <w:p w:rsidR="00922A13" w:rsidRDefault="00922A13" w:rsidP="0096686C">
      <w:pPr>
        <w:ind w:leftChars="300" w:left="31680"/>
        <w:rPr>
          <w:rFonts w:ascii="宋体" w:hAnsi="宋体"/>
          <w:i/>
          <w:iCs/>
          <w:sz w:val="18"/>
          <w:szCs w:val="18"/>
          <w:u w:val="single"/>
        </w:rPr>
      </w:pPr>
      <w:r>
        <w:rPr>
          <w:rFonts w:ascii="宋体" w:hAnsi="宋体"/>
          <w:i/>
          <w:iCs/>
          <w:sz w:val="18"/>
          <w:szCs w:val="18"/>
          <w:u w:val="single"/>
        </w:rPr>
        <w:t>fn();</w:t>
      </w:r>
    </w:p>
    <w:p w:rsidR="00922A13" w:rsidRDefault="00922A13" w:rsidP="0096686C">
      <w:pPr>
        <w:ind w:leftChars="300" w:left="31680"/>
        <w:rPr>
          <w:rFonts w:ascii="宋体"/>
          <w:i/>
          <w:iCs/>
          <w:sz w:val="18"/>
          <w:szCs w:val="18"/>
          <w:u w:val="single"/>
        </w:rPr>
      </w:pPr>
      <w:r>
        <w:rPr>
          <w:rFonts w:ascii="宋体" w:hAnsi="宋体" w:hint="eastAsia"/>
          <w:i/>
          <w:iCs/>
          <w:color w:val="FF0000"/>
          <w:sz w:val="18"/>
          <w:szCs w:val="18"/>
          <w:u w:val="single"/>
        </w:rPr>
        <w:t>红色</w:t>
      </w:r>
      <w:r>
        <w:rPr>
          <w:rFonts w:ascii="宋体" w:hAnsi="宋体" w:hint="eastAsia"/>
          <w:i/>
          <w:iCs/>
          <w:sz w:val="18"/>
          <w:szCs w:val="18"/>
          <w:u w:val="single"/>
        </w:rPr>
        <w:t>分号为了使语句更严格，防止出现歧义。</w:t>
      </w:r>
    </w:p>
    <w:p w:rsidR="00922A13" w:rsidRDefault="00922A13" w:rsidP="00AA39E2">
      <w:pPr>
        <w:numPr>
          <w:ilvl w:val="0"/>
          <w:numId w:val="48"/>
        </w:numPr>
        <w:tabs>
          <w:tab w:val="left" w:pos="425"/>
        </w:tabs>
        <w:rPr>
          <w:rFonts w:ascii="宋体"/>
          <w:i/>
          <w:iCs/>
          <w:sz w:val="18"/>
          <w:szCs w:val="18"/>
          <w:u w:val="single"/>
        </w:rPr>
      </w:pPr>
      <w:r>
        <w:rPr>
          <w:rFonts w:ascii="宋体" w:hAnsi="宋体" w:hint="eastAsia"/>
          <w:i/>
          <w:iCs/>
          <w:sz w:val="18"/>
          <w:szCs w:val="18"/>
          <w:u w:val="single"/>
        </w:rPr>
        <w:t>第</w:t>
      </w:r>
      <w:r>
        <w:rPr>
          <w:rFonts w:ascii="宋体" w:hAnsi="宋体"/>
          <w:i/>
          <w:iCs/>
          <w:sz w:val="18"/>
          <w:szCs w:val="18"/>
          <w:u w:val="single"/>
        </w:rPr>
        <w:t>23</w:t>
      </w:r>
      <w:r>
        <w:rPr>
          <w:rFonts w:ascii="宋体" w:hAnsi="宋体" w:hint="eastAsia"/>
          <w:i/>
          <w:iCs/>
          <w:sz w:val="18"/>
          <w:szCs w:val="18"/>
          <w:u w:val="single"/>
        </w:rPr>
        <w:t>行调用</w:t>
      </w:r>
      <w:r>
        <w:rPr>
          <w:rFonts w:ascii="宋体" w:hAnsi="宋体"/>
          <w:i/>
          <w:iCs/>
          <w:sz w:val="18"/>
          <w:szCs w:val="18"/>
          <w:u w:val="single"/>
        </w:rPr>
        <w:t>num</w:t>
      </w:r>
      <w:r>
        <w:rPr>
          <w:rFonts w:ascii="宋体" w:hAnsi="宋体" w:hint="eastAsia"/>
          <w:i/>
          <w:iCs/>
          <w:sz w:val="18"/>
          <w:szCs w:val="18"/>
          <w:u w:val="single"/>
        </w:rPr>
        <w:t>由于不在同一作用域，会导致错误！</w:t>
      </w:r>
    </w:p>
    <w:p w:rsidR="00922A13" w:rsidRDefault="00922A13" w:rsidP="00AA39E2">
      <w:pPr>
        <w:numPr>
          <w:ilvl w:val="0"/>
          <w:numId w:val="48"/>
        </w:numPr>
        <w:tabs>
          <w:tab w:val="left" w:pos="425"/>
        </w:tabs>
        <w:rPr>
          <w:rFonts w:ascii="宋体"/>
          <w:i/>
          <w:iCs/>
          <w:sz w:val="18"/>
          <w:szCs w:val="18"/>
          <w:u w:val="single"/>
        </w:rPr>
      </w:pPr>
      <w:r>
        <w:rPr>
          <w:rFonts w:ascii="宋体" w:hAnsi="宋体" w:hint="eastAsia"/>
          <w:i/>
          <w:iCs/>
          <w:sz w:val="18"/>
          <w:szCs w:val="18"/>
          <w:u w:val="single"/>
        </w:rPr>
        <w:t>参数</w:t>
      </w:r>
      <w:r>
        <w:rPr>
          <w:rFonts w:ascii="宋体" w:hAnsi="宋体"/>
          <w:i/>
          <w:iCs/>
          <w:sz w:val="18"/>
          <w:szCs w:val="18"/>
          <w:u w:val="single"/>
        </w:rPr>
        <w:t>i</w:t>
      </w:r>
      <w:r>
        <w:rPr>
          <w:rFonts w:ascii="宋体" w:hAnsi="宋体" w:hint="eastAsia"/>
          <w:i/>
          <w:iCs/>
          <w:sz w:val="18"/>
          <w:szCs w:val="18"/>
          <w:u w:val="single"/>
        </w:rPr>
        <w:t>的传递非引用类型，是按值类型传递。</w:t>
      </w:r>
    </w:p>
    <w:p w:rsidR="00922A13" w:rsidRDefault="00922A13" w:rsidP="00AA39E2">
      <w:pPr>
        <w:rPr>
          <w:rFonts w:ascii="宋体"/>
        </w:rPr>
      </w:pPr>
      <w:r>
        <w:rPr>
          <w:rFonts w:ascii="宋体" w:hAnsi="宋体"/>
        </w:rPr>
        <w:t xml:space="preserve">    </w:t>
      </w:r>
      <w:r>
        <w:rPr>
          <w:rFonts w:ascii="宋体" w:hAnsi="宋体" w:hint="eastAsia"/>
          <w:b/>
        </w:rPr>
        <w:t>优点</w:t>
      </w:r>
      <w:r>
        <w:rPr>
          <w:rFonts w:ascii="宋体" w:hAnsi="宋体" w:hint="eastAsia"/>
        </w:rPr>
        <w:t>：加强封装性，可以达到对变量的保护作用。</w:t>
      </w:r>
    </w:p>
    <w:p w:rsidR="00922A13" w:rsidRDefault="00922A13" w:rsidP="0096686C">
      <w:pPr>
        <w:ind w:firstLineChars="200" w:firstLine="31680"/>
        <w:rPr>
          <w:rFonts w:ascii="宋体"/>
        </w:rPr>
      </w:pPr>
      <w:r>
        <w:rPr>
          <w:rFonts w:ascii="宋体" w:hAnsi="宋体" w:hint="eastAsia"/>
          <w:b/>
        </w:rPr>
        <w:t>缺点</w:t>
      </w:r>
      <w:r>
        <w:rPr>
          <w:rFonts w:ascii="宋体" w:hAnsi="宋体" w:hint="eastAsia"/>
        </w:rPr>
        <w:t>：</w:t>
      </w:r>
    </w:p>
    <w:p w:rsidR="00922A13" w:rsidRDefault="00922A13" w:rsidP="00AA39E2">
      <w:pPr>
        <w:numPr>
          <w:ilvl w:val="0"/>
          <w:numId w:val="49"/>
        </w:numPr>
        <w:tabs>
          <w:tab w:val="left" w:pos="845"/>
        </w:tabs>
        <w:ind w:left="845"/>
        <w:rPr>
          <w:rFonts w:ascii="宋体"/>
        </w:rPr>
      </w:pPr>
      <w:r>
        <w:rPr>
          <w:rFonts w:ascii="宋体" w:hAnsi="宋体" w:hint="eastAsia"/>
        </w:rPr>
        <w:t>由于闭包内部变量优先级高于外部变量，所以多查找作用域链中的一个层次，就会在一定程度上影响查找速度。</w:t>
      </w:r>
    </w:p>
    <w:p w:rsidR="00922A13" w:rsidRDefault="00922A13" w:rsidP="00AA39E2">
      <w:pPr>
        <w:numPr>
          <w:ilvl w:val="0"/>
          <w:numId w:val="49"/>
        </w:numPr>
        <w:tabs>
          <w:tab w:val="left" w:pos="845"/>
        </w:tabs>
        <w:ind w:left="845"/>
        <w:rPr>
          <w:rFonts w:ascii="宋体"/>
        </w:rPr>
      </w:pPr>
      <w:r>
        <w:rPr>
          <w:rFonts w:ascii="宋体" w:hAnsi="宋体" w:hint="eastAsia"/>
        </w:rPr>
        <w:t>内存浪费</w:t>
      </w:r>
      <w:r>
        <w:rPr>
          <w:rFonts w:ascii="宋体"/>
        </w:rPr>
        <w:t>,</w:t>
      </w:r>
      <w:r>
        <w:rPr>
          <w:rFonts w:ascii="宋体" w:hAnsi="宋体" w:hint="eastAsia"/>
        </w:rPr>
        <w:t>如下：</w:t>
      </w:r>
    </w:p>
    <w:p w:rsidR="00922A13" w:rsidRDefault="00922A13" w:rsidP="00AA39E2">
      <w:pPr>
        <w:jc w:val="center"/>
        <w:rPr>
          <w:rFonts w:ascii="宋体"/>
        </w:rPr>
      </w:pPr>
      <w:r w:rsidRPr="003A0E28">
        <w:rPr>
          <w:rFonts w:ascii="宋体"/>
        </w:rPr>
        <w:pict>
          <v:shape id="_x0000_i1113" type="#_x0000_t75" style="width:390.75pt;height:138.75pt;mso-position-horizontal-relative:page;mso-position-vertical-relative:page">
            <v:imagedata r:id="rId111" o:title=""/>
          </v:shape>
        </w:pict>
      </w:r>
    </w:p>
    <w:p w:rsidR="00922A13" w:rsidRDefault="00922A13" w:rsidP="00AA39E2">
      <w:pPr>
        <w:rPr>
          <w:rFonts w:ascii="宋体"/>
          <w:i/>
          <w:iCs/>
          <w:sz w:val="18"/>
          <w:szCs w:val="18"/>
          <w:u w:val="single"/>
        </w:rPr>
      </w:pPr>
      <w:r>
        <w:rPr>
          <w:rFonts w:ascii="宋体" w:hAnsi="宋体" w:hint="eastAsia"/>
          <w:i/>
          <w:iCs/>
          <w:sz w:val="18"/>
          <w:szCs w:val="18"/>
          <w:u w:val="single"/>
        </w:rPr>
        <w:t>知识点：当执行函数</w:t>
      </w:r>
      <w:r>
        <w:rPr>
          <w:rFonts w:ascii="宋体" w:hAnsi="宋体"/>
          <w:i/>
          <w:iCs/>
          <w:sz w:val="18"/>
          <w:szCs w:val="18"/>
          <w:u w:val="single"/>
        </w:rPr>
        <w:t>teachersInfo</w:t>
      </w:r>
      <w:r>
        <w:rPr>
          <w:rFonts w:ascii="宋体" w:hAnsi="宋体" w:hint="eastAsia"/>
          <w:i/>
          <w:iCs/>
          <w:sz w:val="18"/>
          <w:szCs w:val="18"/>
          <w:u w:val="single"/>
        </w:rPr>
        <w:t>时，函数的作用域链包括活动对象（参数</w:t>
      </w:r>
      <w:r>
        <w:rPr>
          <w:rFonts w:ascii="宋体" w:hAnsi="宋体"/>
          <w:i/>
          <w:iCs/>
          <w:sz w:val="18"/>
          <w:szCs w:val="18"/>
          <w:u w:val="single"/>
        </w:rPr>
        <w:t>propertyName</w:t>
      </w:r>
      <w:r>
        <w:rPr>
          <w:rFonts w:ascii="宋体" w:hAnsi="宋体" w:hint="eastAsia"/>
          <w:i/>
          <w:iCs/>
          <w:sz w:val="18"/>
          <w:szCs w:val="18"/>
          <w:u w:val="single"/>
        </w:rPr>
        <w:t>）和全局变量对象，当函数</w:t>
      </w:r>
      <w:r>
        <w:rPr>
          <w:rFonts w:ascii="宋体" w:hAnsi="宋体"/>
          <w:i/>
          <w:iCs/>
          <w:sz w:val="18"/>
          <w:szCs w:val="18"/>
          <w:u w:val="single"/>
        </w:rPr>
        <w:t>teachersInfo</w:t>
      </w:r>
      <w:r>
        <w:rPr>
          <w:rFonts w:ascii="宋体" w:hAnsi="宋体" w:hint="eastAsia"/>
          <w:i/>
          <w:iCs/>
          <w:sz w:val="18"/>
          <w:szCs w:val="18"/>
          <w:u w:val="single"/>
        </w:rPr>
        <w:t>执行完毕后，其活动对象也不会被销毁，因为匿名函数的作用域链仍然在引用这个活动对象。</w:t>
      </w:r>
      <w:r>
        <w:rPr>
          <w:rFonts w:ascii="宋体" w:hAnsi="宋体"/>
          <w:i/>
          <w:iCs/>
          <w:sz w:val="18"/>
          <w:szCs w:val="18"/>
          <w:u w:val="single"/>
        </w:rPr>
        <w:t>getTeachers</w:t>
      </w:r>
      <w:r>
        <w:rPr>
          <w:rFonts w:ascii="宋体" w:hAnsi="宋体" w:hint="eastAsia"/>
          <w:i/>
          <w:iCs/>
          <w:sz w:val="18"/>
          <w:szCs w:val="18"/>
          <w:u w:val="single"/>
        </w:rPr>
        <w:t>指向的是匿名函数的地址，所以需要释放这个句柄（第</w:t>
      </w:r>
      <w:r>
        <w:rPr>
          <w:rFonts w:ascii="宋体" w:hAnsi="宋体"/>
          <w:i/>
          <w:iCs/>
          <w:sz w:val="18"/>
          <w:szCs w:val="18"/>
          <w:u w:val="single"/>
        </w:rPr>
        <w:t>26</w:t>
      </w:r>
      <w:r>
        <w:rPr>
          <w:rFonts w:ascii="宋体" w:hAnsi="宋体" w:hint="eastAsia"/>
          <w:i/>
          <w:iCs/>
          <w:sz w:val="18"/>
          <w:szCs w:val="18"/>
          <w:u w:val="single"/>
        </w:rPr>
        <w:t>行）。</w:t>
      </w:r>
    </w:p>
    <w:p w:rsidR="00922A13" w:rsidRDefault="00922A13" w:rsidP="00AA39E2">
      <w:pPr>
        <w:rPr>
          <w:rFonts w:ascii="宋体"/>
        </w:rPr>
      </w:pPr>
    </w:p>
    <w:p w:rsidR="00922A13" w:rsidRDefault="00922A13" w:rsidP="00AA39E2">
      <w:pPr>
        <w:pStyle w:val="ListParagraph"/>
        <w:numPr>
          <w:ilvl w:val="0"/>
          <w:numId w:val="35"/>
        </w:numPr>
        <w:ind w:firstLineChars="0"/>
        <w:rPr>
          <w:rFonts w:ascii="宋体"/>
          <w:b/>
          <w:szCs w:val="21"/>
        </w:rPr>
      </w:pPr>
      <w:r>
        <w:rPr>
          <w:rFonts w:ascii="宋体" w:hAnsi="宋体" w:hint="eastAsia"/>
          <w:b/>
          <w:szCs w:val="21"/>
        </w:rPr>
        <w:t>对</w:t>
      </w:r>
      <w:r>
        <w:rPr>
          <w:rFonts w:ascii="宋体" w:hAnsi="宋体"/>
          <w:b/>
          <w:szCs w:val="21"/>
        </w:rPr>
        <w:t>JS</w:t>
      </w:r>
      <w:r>
        <w:rPr>
          <w:rFonts w:ascii="宋体" w:hAnsi="宋体" w:hint="eastAsia"/>
          <w:b/>
          <w:szCs w:val="21"/>
        </w:rPr>
        <w:t>中函数绑定的理解，函数绑定可以使用哪两个函数，函数绑定一般使用在什么情况下，这两个函数的区别是什么？</w:t>
      </w:r>
    </w:p>
    <w:p w:rsidR="00922A13" w:rsidRDefault="00922A13" w:rsidP="00AA39E2">
      <w:pPr>
        <w:rPr>
          <w:rFonts w:ascii="宋体"/>
        </w:rPr>
      </w:pPr>
      <w:r>
        <w:rPr>
          <w:rFonts w:ascii="宋体" w:hAnsi="宋体" w:hint="eastAsia"/>
        </w:rPr>
        <w:t>答：当对象借用方法时可以用</w:t>
      </w:r>
      <w:r>
        <w:rPr>
          <w:rFonts w:ascii="宋体" w:hAnsi="宋体"/>
        </w:rPr>
        <w:t>call</w:t>
      </w:r>
      <w:r>
        <w:rPr>
          <w:rFonts w:ascii="宋体" w:hAnsi="宋体" w:hint="eastAsia"/>
        </w:rPr>
        <w:t>或</w:t>
      </w:r>
      <w:r>
        <w:rPr>
          <w:rFonts w:ascii="宋体" w:hAnsi="宋体"/>
        </w:rPr>
        <w:t>apply</w:t>
      </w:r>
      <w:r>
        <w:rPr>
          <w:rFonts w:ascii="宋体" w:hAnsi="宋体" w:hint="eastAsia"/>
        </w:rPr>
        <w:t>，</w:t>
      </w:r>
      <w:r>
        <w:rPr>
          <w:rFonts w:ascii="宋体" w:hAnsi="宋体"/>
        </w:rPr>
        <w:t>apply</w:t>
      </w:r>
      <w:r>
        <w:rPr>
          <w:rFonts w:ascii="宋体" w:hAnsi="宋体" w:hint="eastAsia"/>
        </w:rPr>
        <w:t>最多有</w:t>
      </w:r>
      <w:r>
        <w:rPr>
          <w:rFonts w:ascii="宋体" w:hAnsi="宋体"/>
        </w:rPr>
        <w:t>2</w:t>
      </w:r>
      <w:r>
        <w:rPr>
          <w:rFonts w:ascii="宋体" w:hAnsi="宋体" w:hint="eastAsia"/>
        </w:rPr>
        <w:t>个参数，第一个参数是借用对象，第二个参数是数组类型。</w:t>
      </w:r>
      <w:r>
        <w:rPr>
          <w:rFonts w:ascii="宋体" w:hAnsi="宋体"/>
        </w:rPr>
        <w:t>call</w:t>
      </w:r>
      <w:r>
        <w:rPr>
          <w:rFonts w:ascii="宋体" w:hAnsi="宋体" w:hint="eastAsia"/>
        </w:rPr>
        <w:t>第一个参数为借用对象，后面的参数个数不限，都作为参数传递给被借用方法。实例如下</w:t>
      </w:r>
    </w:p>
    <w:p w:rsidR="00922A13" w:rsidRDefault="00922A13" w:rsidP="00AA39E2">
      <w:pPr>
        <w:rPr>
          <w:rFonts w:ascii="宋体"/>
        </w:rPr>
      </w:pPr>
      <w:r>
        <w:rPr>
          <w:rFonts w:ascii="宋体" w:hAnsi="宋体" w:hint="eastAsia"/>
        </w:rPr>
        <w:t>问题：获取第</w:t>
      </w:r>
      <w:r>
        <w:rPr>
          <w:rFonts w:ascii="宋体"/>
        </w:rPr>
        <w:t>0</w:t>
      </w:r>
      <w:r>
        <w:rPr>
          <w:rFonts w:ascii="宋体" w:hAnsi="宋体" w:hint="eastAsia"/>
        </w:rPr>
        <w:t>个到第</w:t>
      </w:r>
      <w:r>
        <w:rPr>
          <w:rFonts w:ascii="宋体" w:hAnsi="宋体"/>
        </w:rPr>
        <w:t>2</w:t>
      </w:r>
      <w:r>
        <w:rPr>
          <w:rFonts w:ascii="宋体" w:hAnsi="宋体" w:hint="eastAsia"/>
        </w:rPr>
        <w:t>个参数值：</w:t>
      </w:r>
    </w:p>
    <w:p w:rsidR="00922A13" w:rsidRPr="00A25942" w:rsidRDefault="00922A13" w:rsidP="00AA39E2">
      <w:pPr>
        <w:rPr>
          <w:rFonts w:ascii="宋体"/>
          <w:b/>
        </w:rPr>
      </w:pPr>
      <w:r w:rsidRPr="00A25942">
        <w:rPr>
          <w:rFonts w:ascii="宋体" w:hAnsi="宋体"/>
          <w:b/>
        </w:rPr>
        <w:t>call</w:t>
      </w:r>
      <w:r w:rsidRPr="00A25942">
        <w:rPr>
          <w:rFonts w:ascii="宋体" w:hAnsi="宋体" w:hint="eastAsia"/>
          <w:b/>
        </w:rPr>
        <w:t>方法：</w:t>
      </w:r>
    </w:p>
    <w:p w:rsidR="00922A13" w:rsidRDefault="00922A13" w:rsidP="00AA39E2">
      <w:pPr>
        <w:jc w:val="center"/>
        <w:rPr>
          <w:rFonts w:ascii="宋体"/>
        </w:rPr>
      </w:pPr>
      <w:r w:rsidRPr="003A0E28">
        <w:rPr>
          <w:rFonts w:ascii="宋体"/>
        </w:rPr>
        <w:pict>
          <v:shape id="_x0000_i1114" type="#_x0000_t75" style="width:451.5pt;height:71.25pt;mso-position-horizontal-relative:page;mso-position-vertical-relative:page">
            <v:imagedata r:id="rId112" o:title=""/>
          </v:shape>
        </w:pict>
      </w:r>
    </w:p>
    <w:p w:rsidR="00922A13" w:rsidRPr="00A25942" w:rsidRDefault="00922A13" w:rsidP="00AA39E2">
      <w:pPr>
        <w:rPr>
          <w:rFonts w:ascii="宋体"/>
          <w:b/>
        </w:rPr>
      </w:pPr>
      <w:r w:rsidRPr="00A25942">
        <w:rPr>
          <w:rFonts w:ascii="宋体" w:hAnsi="宋体"/>
          <w:b/>
        </w:rPr>
        <w:t>apply</w:t>
      </w:r>
      <w:r w:rsidRPr="00A25942">
        <w:rPr>
          <w:rFonts w:ascii="宋体" w:hAnsi="宋体" w:hint="eastAsia"/>
          <w:b/>
        </w:rPr>
        <w:t>方法：</w:t>
      </w:r>
    </w:p>
    <w:p w:rsidR="00922A13" w:rsidRDefault="00922A13" w:rsidP="00AA39E2">
      <w:pPr>
        <w:jc w:val="center"/>
        <w:rPr>
          <w:rFonts w:ascii="宋体"/>
        </w:rPr>
      </w:pPr>
      <w:r w:rsidRPr="003A0E28">
        <w:rPr>
          <w:rFonts w:ascii="宋体"/>
        </w:rPr>
        <w:pict>
          <v:shape id="_x0000_i1115" type="#_x0000_t75" style="width:459.75pt;height:66.75pt;mso-position-horizontal-relative:page;mso-position-vertical-relative:page">
            <v:imagedata r:id="rId113" o:title=""/>
          </v:shape>
        </w:pict>
      </w:r>
    </w:p>
    <w:p w:rsidR="00922A13" w:rsidRDefault="00922A13" w:rsidP="00AA39E2">
      <w:pPr>
        <w:rPr>
          <w:rFonts w:ascii="宋体"/>
          <w:i/>
          <w:iCs/>
          <w:sz w:val="18"/>
          <w:szCs w:val="18"/>
          <w:u w:val="single"/>
        </w:rPr>
      </w:pPr>
      <w:r>
        <w:rPr>
          <w:rFonts w:ascii="宋体" w:hAnsi="宋体" w:hint="eastAsia"/>
          <w:i/>
          <w:iCs/>
          <w:sz w:val="18"/>
          <w:szCs w:val="18"/>
          <w:u w:val="single"/>
        </w:rPr>
        <w:t>注意：内置对象</w:t>
      </w:r>
      <w:r>
        <w:rPr>
          <w:rFonts w:ascii="宋体" w:hAnsi="宋体"/>
          <w:i/>
          <w:iCs/>
          <w:sz w:val="18"/>
          <w:szCs w:val="18"/>
          <w:u w:val="single"/>
        </w:rPr>
        <w:t>arguments</w:t>
      </w:r>
      <w:r>
        <w:rPr>
          <w:rFonts w:ascii="宋体" w:hAnsi="宋体" w:hint="eastAsia"/>
          <w:i/>
          <w:iCs/>
          <w:sz w:val="18"/>
          <w:szCs w:val="18"/>
          <w:u w:val="single"/>
        </w:rPr>
        <w:t>不是数组类型，是类数组，类数组转换为数组常用</w:t>
      </w:r>
      <w:r>
        <w:rPr>
          <w:rFonts w:ascii="宋体" w:hAnsi="宋体"/>
          <w:i/>
          <w:iCs/>
          <w:sz w:val="18"/>
          <w:szCs w:val="18"/>
          <w:u w:val="single"/>
        </w:rPr>
        <w:t>call</w:t>
      </w:r>
      <w:r>
        <w:rPr>
          <w:rFonts w:ascii="宋体" w:hAnsi="宋体" w:hint="eastAsia"/>
          <w:i/>
          <w:iCs/>
          <w:sz w:val="18"/>
          <w:szCs w:val="18"/>
          <w:u w:val="single"/>
        </w:rPr>
        <w:t>和</w:t>
      </w:r>
      <w:r>
        <w:rPr>
          <w:rFonts w:ascii="宋体" w:hAnsi="宋体"/>
          <w:i/>
          <w:iCs/>
          <w:sz w:val="18"/>
          <w:szCs w:val="18"/>
          <w:u w:val="single"/>
        </w:rPr>
        <w:t>apply</w:t>
      </w:r>
      <w:r>
        <w:rPr>
          <w:rFonts w:ascii="宋体" w:hAnsi="宋体" w:hint="eastAsia"/>
          <w:i/>
          <w:iCs/>
          <w:sz w:val="18"/>
          <w:szCs w:val="18"/>
          <w:u w:val="single"/>
        </w:rPr>
        <w:t>。</w:t>
      </w:r>
    </w:p>
    <w:p w:rsidR="00922A13" w:rsidRDefault="00922A13" w:rsidP="00AA39E2">
      <w:pPr>
        <w:rPr>
          <w:rFonts w:ascii="宋体"/>
          <w:i/>
          <w:iCs/>
          <w:sz w:val="18"/>
          <w:szCs w:val="18"/>
          <w:u w:val="single"/>
        </w:rPr>
      </w:pPr>
    </w:p>
    <w:p w:rsidR="00922A13" w:rsidRDefault="00922A13" w:rsidP="00AA39E2">
      <w:pPr>
        <w:rPr>
          <w:rFonts w:ascii="宋体"/>
        </w:rPr>
      </w:pPr>
    </w:p>
    <w:p w:rsidR="00922A13" w:rsidRDefault="00922A13" w:rsidP="00AA39E2">
      <w:pPr>
        <w:pStyle w:val="ListParagraph"/>
        <w:numPr>
          <w:ilvl w:val="0"/>
          <w:numId w:val="35"/>
        </w:numPr>
        <w:ind w:firstLineChars="0"/>
        <w:rPr>
          <w:rFonts w:ascii="宋体"/>
          <w:b/>
          <w:szCs w:val="21"/>
        </w:rPr>
      </w:pPr>
      <w:r>
        <w:rPr>
          <w:rFonts w:ascii="宋体" w:hAnsi="宋体"/>
          <w:b/>
          <w:szCs w:val="21"/>
        </w:rPr>
        <w:t>JQuery</w:t>
      </w:r>
      <w:r>
        <w:rPr>
          <w:rFonts w:ascii="宋体" w:hAnsi="宋体" w:hint="eastAsia"/>
          <w:b/>
          <w:szCs w:val="21"/>
        </w:rPr>
        <w:t>的特点。</w:t>
      </w:r>
    </w:p>
    <w:p w:rsidR="00922A13" w:rsidRDefault="00922A13" w:rsidP="00AA39E2">
      <w:pPr>
        <w:pStyle w:val="NormalWeb"/>
        <w:spacing w:before="115" w:beforeAutospacing="0" w:after="115" w:afterAutospacing="0"/>
      </w:pPr>
      <w:r>
        <w:rPr>
          <w:rFonts w:hint="eastAsia"/>
        </w:rPr>
        <w:t>答：</w:t>
      </w:r>
    </w:p>
    <w:p w:rsidR="00922A13" w:rsidRDefault="00922A13" w:rsidP="00AA39E2">
      <w:pPr>
        <w:numPr>
          <w:ilvl w:val="0"/>
          <w:numId w:val="50"/>
        </w:numPr>
        <w:rPr>
          <w:rFonts w:ascii="宋体"/>
        </w:rPr>
      </w:pPr>
      <w:r>
        <w:rPr>
          <w:rFonts w:ascii="宋体" w:hAnsi="宋体"/>
        </w:rPr>
        <w:t>JQuery</w:t>
      </w:r>
      <w:r>
        <w:rPr>
          <w:rFonts w:ascii="宋体" w:hAnsi="宋体" w:hint="eastAsia"/>
        </w:rPr>
        <w:t>是一款轻量级的</w:t>
      </w:r>
      <w:r>
        <w:rPr>
          <w:rFonts w:ascii="宋体" w:hAnsi="宋体"/>
        </w:rPr>
        <w:t>js</w:t>
      </w:r>
      <w:r>
        <w:rPr>
          <w:rFonts w:ascii="宋体" w:hAnsi="宋体" w:hint="eastAsia"/>
        </w:rPr>
        <w:t>框架，</w:t>
      </w:r>
      <w:r>
        <w:rPr>
          <w:rFonts w:ascii="宋体" w:hAnsi="宋体"/>
        </w:rPr>
        <w:t>JQuery</w:t>
      </w:r>
      <w:r>
        <w:rPr>
          <w:rFonts w:ascii="宋体" w:hAnsi="宋体" w:hint="eastAsia"/>
        </w:rPr>
        <w:t>核心</w:t>
      </w:r>
      <w:r>
        <w:rPr>
          <w:rFonts w:ascii="宋体" w:hAnsi="宋体"/>
        </w:rPr>
        <w:t>js</w:t>
      </w:r>
      <w:r>
        <w:rPr>
          <w:rFonts w:ascii="宋体" w:hAnsi="宋体" w:hint="eastAsia"/>
        </w:rPr>
        <w:t>文件才几十</w:t>
      </w:r>
      <w:r>
        <w:rPr>
          <w:rFonts w:ascii="宋体" w:hAnsi="宋体"/>
        </w:rPr>
        <w:t>kb</w:t>
      </w:r>
      <w:r>
        <w:rPr>
          <w:rFonts w:ascii="宋体" w:hAnsi="宋体" w:hint="eastAsia"/>
        </w:rPr>
        <w:t>，不会影响页面加载速度。与</w:t>
      </w:r>
      <w:r>
        <w:rPr>
          <w:rFonts w:ascii="宋体" w:hAnsi="宋体"/>
        </w:rPr>
        <w:t>Extjs</w:t>
      </w:r>
      <w:r>
        <w:rPr>
          <w:rFonts w:ascii="宋体" w:hAnsi="宋体" w:hint="eastAsia"/>
        </w:rPr>
        <w:t>相比要轻便的多。</w:t>
      </w:r>
    </w:p>
    <w:p w:rsidR="00922A13" w:rsidRDefault="00922A13" w:rsidP="00AA39E2">
      <w:pPr>
        <w:numPr>
          <w:ilvl w:val="0"/>
          <w:numId w:val="50"/>
        </w:numPr>
        <w:rPr>
          <w:rFonts w:ascii="宋体"/>
        </w:rPr>
      </w:pPr>
      <w:r>
        <w:rPr>
          <w:rFonts w:ascii="宋体" w:hAnsi="宋体"/>
        </w:rPr>
        <w:t>JQuery</w:t>
      </w:r>
      <w:r>
        <w:rPr>
          <w:rFonts w:ascii="宋体" w:hAnsi="宋体" w:hint="eastAsia"/>
        </w:rPr>
        <w:t>的选择器用起来很方便，好比说我要找到某个</w:t>
      </w:r>
      <w:r>
        <w:rPr>
          <w:rFonts w:ascii="宋体" w:hAnsi="宋体"/>
        </w:rPr>
        <w:t>dom</w:t>
      </w:r>
      <w:r>
        <w:rPr>
          <w:rFonts w:ascii="宋体" w:hAnsi="宋体" w:hint="eastAsia"/>
        </w:rPr>
        <w:t>对象的相邻元素</w:t>
      </w:r>
      <w:r>
        <w:rPr>
          <w:rFonts w:ascii="宋体" w:hAnsi="宋体"/>
        </w:rPr>
        <w:t>js</w:t>
      </w:r>
      <w:r>
        <w:rPr>
          <w:rFonts w:ascii="宋体" w:hAnsi="宋体" w:hint="eastAsia"/>
        </w:rPr>
        <w:t>可能要写好几行代码，而</w:t>
      </w:r>
      <w:r>
        <w:rPr>
          <w:rFonts w:ascii="宋体" w:hAnsi="宋体"/>
        </w:rPr>
        <w:t>JQuery</w:t>
      </w:r>
      <w:r>
        <w:rPr>
          <w:rFonts w:ascii="宋体" w:hAnsi="宋体" w:hint="eastAsia"/>
        </w:rPr>
        <w:t>一行代码就搞定了，再比如我要将一个表格的隔行变色，</w:t>
      </w:r>
      <w:r>
        <w:rPr>
          <w:rFonts w:ascii="宋体" w:hAnsi="宋体"/>
        </w:rPr>
        <w:t>JQuery</w:t>
      </w:r>
      <w:r>
        <w:rPr>
          <w:rFonts w:ascii="宋体" w:hAnsi="宋体" w:hint="eastAsia"/>
        </w:rPr>
        <w:t>也是一行代码搞定。</w:t>
      </w:r>
    </w:p>
    <w:p w:rsidR="00922A13" w:rsidRDefault="00922A13" w:rsidP="00AA39E2">
      <w:pPr>
        <w:numPr>
          <w:ilvl w:val="0"/>
          <w:numId w:val="50"/>
        </w:numPr>
        <w:rPr>
          <w:rFonts w:ascii="宋体"/>
        </w:rPr>
      </w:pPr>
      <w:r>
        <w:rPr>
          <w:rFonts w:ascii="宋体" w:hAnsi="宋体"/>
        </w:rPr>
        <w:t>JQuery</w:t>
      </w:r>
      <w:r>
        <w:rPr>
          <w:rFonts w:ascii="宋体" w:hAnsi="宋体" w:hint="eastAsia"/>
        </w:rPr>
        <w:t>的链式操作可以把多个操作写在一行代码里。</w:t>
      </w:r>
    </w:p>
    <w:p w:rsidR="00922A13" w:rsidRDefault="00922A13" w:rsidP="00AA39E2">
      <w:pPr>
        <w:numPr>
          <w:ilvl w:val="0"/>
          <w:numId w:val="50"/>
        </w:numPr>
        <w:rPr>
          <w:rFonts w:ascii="宋体"/>
        </w:rPr>
      </w:pPr>
      <w:r>
        <w:rPr>
          <w:rFonts w:ascii="宋体" w:hAnsi="宋体"/>
        </w:rPr>
        <w:t>JQuery</w:t>
      </w:r>
      <w:r>
        <w:rPr>
          <w:rFonts w:ascii="宋体" w:hAnsi="宋体" w:hint="eastAsia"/>
        </w:rPr>
        <w:t>还简化了</w:t>
      </w:r>
      <w:r>
        <w:rPr>
          <w:rFonts w:ascii="宋体" w:hAnsi="宋体"/>
        </w:rPr>
        <w:t>js</w:t>
      </w:r>
      <w:r>
        <w:rPr>
          <w:rFonts w:ascii="宋体" w:hAnsi="宋体" w:hint="eastAsia"/>
        </w:rPr>
        <w:t>操作</w:t>
      </w:r>
      <w:r>
        <w:rPr>
          <w:rFonts w:ascii="宋体" w:hAnsi="宋体"/>
        </w:rPr>
        <w:t>css</w:t>
      </w:r>
      <w:r>
        <w:rPr>
          <w:rFonts w:ascii="宋体" w:hAnsi="宋体" w:hint="eastAsia"/>
        </w:rPr>
        <w:t>的代码，并且代码的可读性也比</w:t>
      </w:r>
      <w:r>
        <w:rPr>
          <w:rFonts w:ascii="宋体" w:hAnsi="宋体"/>
        </w:rPr>
        <w:t>js</w:t>
      </w:r>
      <w:r>
        <w:rPr>
          <w:rFonts w:ascii="宋体" w:hAnsi="宋体" w:hint="eastAsia"/>
        </w:rPr>
        <w:t>要强。</w:t>
      </w:r>
    </w:p>
    <w:p w:rsidR="00922A13" w:rsidRDefault="00922A13" w:rsidP="00AA39E2">
      <w:pPr>
        <w:numPr>
          <w:ilvl w:val="0"/>
          <w:numId w:val="50"/>
        </w:numPr>
        <w:rPr>
          <w:rFonts w:ascii="宋体"/>
        </w:rPr>
      </w:pPr>
      <w:r>
        <w:rPr>
          <w:rFonts w:ascii="宋体" w:hAnsi="宋体"/>
        </w:rPr>
        <w:t>JQuery</w:t>
      </w:r>
      <w:r>
        <w:rPr>
          <w:rFonts w:ascii="宋体" w:hAnsi="宋体" w:hint="eastAsia"/>
        </w:rPr>
        <w:t>简化了</w:t>
      </w:r>
      <w:r>
        <w:rPr>
          <w:rFonts w:ascii="宋体" w:hAnsi="宋体"/>
        </w:rPr>
        <w:t>AJAX</w:t>
      </w:r>
      <w:r>
        <w:rPr>
          <w:rFonts w:ascii="宋体" w:hAnsi="宋体" w:hint="eastAsia"/>
        </w:rPr>
        <w:t>操作，后台只需返回一个</w:t>
      </w:r>
      <w:r>
        <w:rPr>
          <w:rFonts w:ascii="宋体" w:hAnsi="宋体"/>
        </w:rPr>
        <w:t>JSON</w:t>
      </w:r>
      <w:r>
        <w:rPr>
          <w:rFonts w:ascii="宋体" w:hAnsi="宋体" w:hint="eastAsia"/>
        </w:rPr>
        <w:t>格式的字符串就能完成与前台的通信。</w:t>
      </w:r>
    </w:p>
    <w:p w:rsidR="00922A13" w:rsidRDefault="00922A13" w:rsidP="00AA39E2">
      <w:pPr>
        <w:numPr>
          <w:ilvl w:val="0"/>
          <w:numId w:val="50"/>
        </w:numPr>
        <w:rPr>
          <w:rFonts w:ascii="宋体"/>
        </w:rPr>
      </w:pPr>
      <w:r>
        <w:rPr>
          <w:rFonts w:ascii="宋体" w:hAnsi="宋体"/>
        </w:rPr>
        <w:t>JQuery</w:t>
      </w:r>
      <w:r>
        <w:rPr>
          <w:rFonts w:ascii="宋体" w:hAnsi="宋体" w:hint="eastAsia"/>
        </w:rPr>
        <w:t>基本兼容了现在主流的浏览器，不用再为浏览器的兼容问题而伤透脑筋。</w:t>
      </w:r>
    </w:p>
    <w:p w:rsidR="00922A13" w:rsidRDefault="00922A13" w:rsidP="00AA39E2">
      <w:pPr>
        <w:numPr>
          <w:ilvl w:val="0"/>
          <w:numId w:val="50"/>
        </w:numPr>
        <w:rPr>
          <w:rFonts w:ascii="宋体"/>
        </w:rPr>
      </w:pPr>
      <w:r>
        <w:rPr>
          <w:rFonts w:ascii="宋体" w:hAnsi="宋体"/>
        </w:rPr>
        <w:t>JQuery</w:t>
      </w:r>
      <w:r>
        <w:rPr>
          <w:rFonts w:ascii="宋体" w:hAnsi="宋体" w:hint="eastAsia"/>
        </w:rPr>
        <w:t>有着丰富的第三方的插件，例如：树形菜单、日期控件、图片切换插件、弹出窗口等等基本前台页面上的组件都有对应插件，并且用</w:t>
      </w:r>
      <w:r>
        <w:rPr>
          <w:rFonts w:ascii="宋体" w:hAnsi="宋体"/>
        </w:rPr>
        <w:t>JQuery</w:t>
      </w:r>
      <w:r>
        <w:rPr>
          <w:rFonts w:ascii="宋体" w:hAnsi="宋体" w:hint="eastAsia"/>
        </w:rPr>
        <w:t>插件做出来的效果很炫，并且可以根据自己需要去改写和封装插件，简单实用。</w:t>
      </w:r>
    </w:p>
    <w:p w:rsidR="00922A13" w:rsidRPr="0064205A" w:rsidRDefault="00922A13" w:rsidP="00AA39E2">
      <w:pPr>
        <w:numPr>
          <w:ilvl w:val="0"/>
          <w:numId w:val="50"/>
        </w:numPr>
        <w:rPr>
          <w:rFonts w:ascii="宋体"/>
        </w:rPr>
      </w:pPr>
      <w:r>
        <w:rPr>
          <w:rFonts w:ascii="宋体" w:hAnsi="宋体"/>
        </w:rPr>
        <w:t>JQuery</w:t>
      </w:r>
      <w:r>
        <w:rPr>
          <w:rFonts w:ascii="宋体" w:hAnsi="宋体" w:hint="eastAsia"/>
        </w:rPr>
        <w:t>可扩展性强，</w:t>
      </w:r>
      <w:r>
        <w:rPr>
          <w:rFonts w:ascii="宋体" w:hAnsi="宋体"/>
        </w:rPr>
        <w:t>JQuery</w:t>
      </w:r>
      <w:r>
        <w:rPr>
          <w:rFonts w:ascii="宋体" w:hAnsi="宋体" w:hint="eastAsia"/>
        </w:rPr>
        <w:t>提供了扩展接口：</w:t>
      </w:r>
      <w:r>
        <w:rPr>
          <w:rFonts w:ascii="宋体" w:hAnsi="宋体"/>
        </w:rPr>
        <w:t>JQuery.extend(object),</w:t>
      </w:r>
      <w:r>
        <w:rPr>
          <w:rFonts w:ascii="宋体" w:hAnsi="宋体" w:hint="eastAsia"/>
        </w:rPr>
        <w:t>可以在</w:t>
      </w:r>
      <w:r>
        <w:rPr>
          <w:rFonts w:ascii="宋体" w:hAnsi="宋体"/>
        </w:rPr>
        <w:t>JQuery</w:t>
      </w:r>
      <w:r>
        <w:rPr>
          <w:rFonts w:ascii="宋体" w:hAnsi="宋体" w:hint="eastAsia"/>
        </w:rPr>
        <w:t>的命名空间上增加新函数。</w:t>
      </w:r>
      <w:r>
        <w:rPr>
          <w:rFonts w:ascii="宋体" w:hAnsi="宋体"/>
        </w:rPr>
        <w:t>JQuery</w:t>
      </w:r>
      <w:r>
        <w:rPr>
          <w:rFonts w:ascii="宋体" w:hAnsi="宋体" w:hint="eastAsia"/>
        </w:rPr>
        <w:t>的所有插件都是基于这个扩展接口开发的。</w:t>
      </w:r>
    </w:p>
    <w:p w:rsidR="00922A13" w:rsidRDefault="00922A13" w:rsidP="0064205A">
      <w:pPr>
        <w:rPr>
          <w:rFonts w:ascii="宋体"/>
        </w:rPr>
      </w:pPr>
    </w:p>
    <w:p w:rsidR="00922A13" w:rsidRDefault="00922A13" w:rsidP="0064205A">
      <w:pPr>
        <w:rPr>
          <w:rFonts w:ascii="宋体"/>
        </w:rPr>
      </w:pPr>
    </w:p>
    <w:p w:rsidR="00922A13" w:rsidRDefault="00922A13" w:rsidP="0064205A">
      <w:pPr>
        <w:rPr>
          <w:rFonts w:ascii="宋体"/>
        </w:rPr>
      </w:pPr>
    </w:p>
    <w:p w:rsidR="00922A13" w:rsidRDefault="00922A13" w:rsidP="0064205A">
      <w:pPr>
        <w:rPr>
          <w:rFonts w:ascii="宋体"/>
        </w:rPr>
      </w:pPr>
    </w:p>
    <w:p w:rsidR="00922A13" w:rsidRDefault="00922A13" w:rsidP="0064205A">
      <w:pPr>
        <w:rPr>
          <w:rFonts w:ascii="宋体"/>
        </w:rPr>
      </w:pPr>
    </w:p>
    <w:p w:rsidR="00922A13" w:rsidRDefault="00922A13" w:rsidP="0064205A">
      <w:pPr>
        <w:rPr>
          <w:rFonts w:ascii="宋体"/>
        </w:rPr>
      </w:pPr>
    </w:p>
    <w:p w:rsidR="00922A13" w:rsidRDefault="00922A13" w:rsidP="0064205A">
      <w:pPr>
        <w:rPr>
          <w:rFonts w:ascii="宋体"/>
        </w:rPr>
      </w:pPr>
    </w:p>
    <w:p w:rsidR="00922A13" w:rsidRDefault="00922A13" w:rsidP="00AA39E2">
      <w:pPr>
        <w:pStyle w:val="Subtitle"/>
        <w:numPr>
          <w:ilvl w:val="0"/>
          <w:numId w:val="13"/>
        </w:numPr>
        <w:jc w:val="left"/>
      </w:pPr>
      <w:bookmarkStart w:id="32" w:name="_Toc402519158"/>
      <w:r>
        <w:t>Ajax</w:t>
      </w:r>
      <w:bookmarkEnd w:id="32"/>
    </w:p>
    <w:p w:rsidR="00922A13" w:rsidRDefault="00922A13" w:rsidP="00AA39E2">
      <w:pPr>
        <w:pStyle w:val="ListParagraph"/>
        <w:numPr>
          <w:ilvl w:val="0"/>
          <w:numId w:val="51"/>
        </w:numPr>
        <w:tabs>
          <w:tab w:val="left" w:pos="425"/>
        </w:tabs>
        <w:ind w:firstLineChars="0"/>
        <w:rPr>
          <w:rFonts w:ascii="宋体"/>
          <w:b/>
          <w:szCs w:val="21"/>
        </w:rPr>
      </w:pPr>
      <w:r>
        <w:rPr>
          <w:rFonts w:ascii="宋体" w:hAnsi="宋体"/>
          <w:b/>
          <w:szCs w:val="21"/>
        </w:rPr>
        <w:t>Ajax</w:t>
      </w:r>
      <w:r>
        <w:rPr>
          <w:rFonts w:ascii="宋体" w:hAnsi="宋体" w:hint="eastAsia"/>
          <w:b/>
          <w:szCs w:val="21"/>
        </w:rPr>
        <w:t>读取一个</w:t>
      </w:r>
      <w:r>
        <w:rPr>
          <w:rFonts w:ascii="宋体" w:hAnsi="宋体"/>
          <w:b/>
          <w:szCs w:val="21"/>
        </w:rPr>
        <w:t>xml</w:t>
      </w:r>
      <w:r>
        <w:rPr>
          <w:rFonts w:ascii="宋体" w:hAnsi="宋体" w:hint="eastAsia"/>
          <w:b/>
          <w:szCs w:val="21"/>
        </w:rPr>
        <w:t>文档并进行解析的实例；</w:t>
      </w:r>
    </w:p>
    <w:p w:rsidR="00922A13" w:rsidRDefault="00922A13" w:rsidP="00AA39E2">
      <w:pPr>
        <w:tabs>
          <w:tab w:val="left" w:pos="425"/>
        </w:tabs>
        <w:rPr>
          <w:rFonts w:ascii="宋体"/>
          <w:b/>
        </w:rPr>
      </w:pPr>
      <w:r>
        <w:rPr>
          <w:rFonts w:ascii="宋体" w:hAnsi="宋体" w:hint="eastAsia"/>
          <w:b/>
        </w:rPr>
        <w:t>答：</w:t>
      </w:r>
    </w:p>
    <w:p w:rsidR="00922A13" w:rsidRDefault="00922A13" w:rsidP="00AA39E2">
      <w:pPr>
        <w:tabs>
          <w:tab w:val="left" w:pos="425"/>
        </w:tabs>
        <w:rPr>
          <w:rFonts w:ascii="宋体" w:hAnsi="宋体"/>
          <w:bCs/>
        </w:rPr>
      </w:pPr>
      <w:r>
        <w:rPr>
          <w:rFonts w:ascii="宋体" w:hAnsi="宋体" w:hint="eastAsia"/>
          <w:bCs/>
        </w:rPr>
        <w:t>服务器端</w:t>
      </w:r>
      <w:r>
        <w:rPr>
          <w:rFonts w:ascii="宋体" w:hAnsi="宋体"/>
          <w:bCs/>
        </w:rPr>
        <w:t>(PHP):</w:t>
      </w:r>
    </w:p>
    <w:p w:rsidR="00922A13" w:rsidRDefault="00922A13" w:rsidP="00AA39E2">
      <w:pPr>
        <w:tabs>
          <w:tab w:val="left" w:pos="425"/>
        </w:tabs>
        <w:rPr>
          <w:rFonts w:ascii="宋体"/>
          <w:bCs/>
        </w:rPr>
      </w:pPr>
      <w:r w:rsidRPr="003A0E28">
        <w:rPr>
          <w:rFonts w:ascii="宋体"/>
          <w:bCs/>
        </w:rPr>
        <w:pict>
          <v:shape id="_x0000_i1116" type="#_x0000_t75" style="width:466.5pt;height:222pt;mso-position-horizontal-relative:page;mso-position-vertical-relative:page">
            <v:imagedata r:id="rId114" o:title=""/>
          </v:shape>
        </w:pict>
      </w:r>
    </w:p>
    <w:p w:rsidR="00922A13" w:rsidRDefault="00922A13" w:rsidP="00AA39E2">
      <w:pPr>
        <w:tabs>
          <w:tab w:val="left" w:pos="425"/>
        </w:tabs>
        <w:rPr>
          <w:rFonts w:ascii="宋体"/>
          <w:bCs/>
        </w:rPr>
      </w:pPr>
      <w:r>
        <w:rPr>
          <w:rFonts w:ascii="宋体" w:hAnsi="宋体" w:hint="eastAsia"/>
          <w:bCs/>
        </w:rPr>
        <w:t>客户端：</w:t>
      </w:r>
    </w:p>
    <w:p w:rsidR="00922A13" w:rsidRDefault="00922A13" w:rsidP="00AA39E2">
      <w:pPr>
        <w:tabs>
          <w:tab w:val="left" w:pos="425"/>
        </w:tabs>
        <w:jc w:val="center"/>
        <w:rPr>
          <w:rFonts w:ascii="宋体"/>
          <w:bCs/>
        </w:rPr>
      </w:pPr>
      <w:r w:rsidRPr="003A0E28">
        <w:rPr>
          <w:rFonts w:ascii="宋体"/>
          <w:bCs/>
        </w:rPr>
        <w:pict>
          <v:shape id="_x0000_i1117" type="#_x0000_t75" style="width:472.5pt;height:146.25pt;mso-position-horizontal-relative:page;mso-position-vertical-relative:page">
            <v:imagedata r:id="rId115" o:title=""/>
          </v:shape>
        </w:pict>
      </w:r>
    </w:p>
    <w:p w:rsidR="00922A13" w:rsidRDefault="00922A13" w:rsidP="00AA39E2">
      <w:pPr>
        <w:rPr>
          <w:rFonts w:ascii="宋体"/>
        </w:rPr>
      </w:pPr>
    </w:p>
    <w:p w:rsidR="00922A13" w:rsidRDefault="00922A13" w:rsidP="00AA39E2">
      <w:pPr>
        <w:pStyle w:val="ListParagraph"/>
        <w:numPr>
          <w:ilvl w:val="0"/>
          <w:numId w:val="51"/>
        </w:numPr>
        <w:tabs>
          <w:tab w:val="left" w:pos="425"/>
        </w:tabs>
        <w:ind w:firstLineChars="0"/>
        <w:rPr>
          <w:rFonts w:ascii="宋体"/>
          <w:b/>
          <w:szCs w:val="21"/>
        </w:rPr>
      </w:pPr>
      <w:r>
        <w:rPr>
          <w:rFonts w:ascii="宋体" w:hAnsi="宋体" w:hint="eastAsia"/>
          <w:b/>
          <w:szCs w:val="21"/>
        </w:rPr>
        <w:t>简述</w:t>
      </w:r>
      <w:r>
        <w:rPr>
          <w:rFonts w:ascii="宋体" w:hAnsi="宋体"/>
          <w:b/>
          <w:szCs w:val="21"/>
        </w:rPr>
        <w:t>Ajax</w:t>
      </w:r>
      <w:r>
        <w:rPr>
          <w:rFonts w:ascii="宋体" w:hAnsi="宋体" w:hint="eastAsia"/>
          <w:b/>
          <w:szCs w:val="21"/>
        </w:rPr>
        <w:t>异步机制，</w:t>
      </w:r>
      <w:r>
        <w:rPr>
          <w:rFonts w:ascii="宋体" w:hAnsi="宋体"/>
          <w:b/>
          <w:szCs w:val="21"/>
        </w:rPr>
        <w:t>Ajax</w:t>
      </w:r>
      <w:r>
        <w:rPr>
          <w:rFonts w:ascii="宋体" w:hAnsi="宋体" w:hint="eastAsia"/>
          <w:b/>
          <w:szCs w:val="21"/>
        </w:rPr>
        <w:t>有哪些的好处和弊端，介绍一下</w:t>
      </w:r>
      <w:r>
        <w:rPr>
          <w:rFonts w:ascii="宋体" w:hAnsi="宋体"/>
          <w:b/>
          <w:szCs w:val="21"/>
        </w:rPr>
        <w:t>Ajax</w:t>
      </w:r>
      <w:r>
        <w:rPr>
          <w:rFonts w:ascii="宋体" w:hAnsi="宋体" w:hint="eastAsia"/>
          <w:b/>
          <w:szCs w:val="21"/>
        </w:rPr>
        <w:t>异步请求的原理和过程？</w:t>
      </w:r>
    </w:p>
    <w:p w:rsidR="00922A13" w:rsidRDefault="00922A13" w:rsidP="00AA39E2">
      <w:pPr>
        <w:tabs>
          <w:tab w:val="left" w:pos="425"/>
        </w:tabs>
        <w:rPr>
          <w:rFonts w:ascii="宋体"/>
          <w:bCs/>
        </w:rPr>
      </w:pPr>
      <w:r>
        <w:rPr>
          <w:rFonts w:ascii="宋体" w:hAnsi="宋体" w:hint="eastAsia"/>
          <w:bCs/>
        </w:rPr>
        <w:t>答：</w:t>
      </w:r>
      <w:r>
        <w:rPr>
          <w:rFonts w:ascii="宋体" w:hAnsi="宋体"/>
          <w:bCs/>
        </w:rPr>
        <w:t>XMLHttpRequest</w:t>
      </w:r>
      <w:r>
        <w:rPr>
          <w:rFonts w:ascii="宋体" w:hAnsi="宋体" w:hint="eastAsia"/>
          <w:bCs/>
        </w:rPr>
        <w:t>对象是</w:t>
      </w:r>
      <w:r>
        <w:rPr>
          <w:rFonts w:ascii="宋体" w:hAnsi="宋体"/>
          <w:bCs/>
        </w:rPr>
        <w:t>Ajax</w:t>
      </w:r>
      <w:r>
        <w:rPr>
          <w:rFonts w:ascii="宋体" w:hAnsi="宋体" w:hint="eastAsia"/>
          <w:bCs/>
        </w:rPr>
        <w:t>技术的核心。</w:t>
      </w:r>
      <w:r>
        <w:rPr>
          <w:rFonts w:ascii="宋体" w:hAnsi="宋体"/>
          <w:bCs/>
        </w:rPr>
        <w:t>XMLHttpRequest</w:t>
      </w:r>
      <w:r>
        <w:rPr>
          <w:rFonts w:ascii="宋体" w:hAnsi="宋体" w:hint="eastAsia"/>
          <w:bCs/>
        </w:rPr>
        <w:t>对象使得</w:t>
      </w:r>
      <w:r>
        <w:rPr>
          <w:rFonts w:ascii="宋体" w:hAnsi="宋体"/>
          <w:bCs/>
        </w:rPr>
        <w:t>JS</w:t>
      </w:r>
      <w:r>
        <w:rPr>
          <w:rFonts w:ascii="宋体" w:hAnsi="宋体" w:hint="eastAsia"/>
          <w:bCs/>
        </w:rPr>
        <w:t>脚本能够实现对服务器的异步请求，即向后台发送请求并接收服务器响应，通过动态获取响应数据来更新局部页面。</w:t>
      </w:r>
    </w:p>
    <w:p w:rsidR="00922A13" w:rsidRDefault="00922A13" w:rsidP="00AA39E2">
      <w:pPr>
        <w:tabs>
          <w:tab w:val="left" w:pos="425"/>
        </w:tabs>
        <w:rPr>
          <w:rFonts w:ascii="宋体"/>
          <w:bCs/>
        </w:rPr>
      </w:pPr>
      <w:r>
        <w:rPr>
          <w:rFonts w:ascii="宋体" w:hAnsi="宋体" w:hint="eastAsia"/>
          <w:bCs/>
        </w:rPr>
        <w:t>首先，我们先来看看</w:t>
      </w:r>
      <w:r>
        <w:rPr>
          <w:rFonts w:ascii="宋体" w:hAnsi="宋体"/>
          <w:bCs/>
        </w:rPr>
        <w:t>XMLHttpRequest</w:t>
      </w:r>
      <w:r>
        <w:rPr>
          <w:rFonts w:ascii="宋体" w:hAnsi="宋体" w:hint="eastAsia"/>
          <w:bCs/>
        </w:rPr>
        <w:t>这个对象的属性：</w:t>
      </w:r>
    </w:p>
    <w:p w:rsidR="00922A13" w:rsidRDefault="00922A13" w:rsidP="00AA39E2">
      <w:pPr>
        <w:tabs>
          <w:tab w:val="left" w:pos="425"/>
        </w:tabs>
        <w:rPr>
          <w:rFonts w:ascii="宋体"/>
          <w:bCs/>
        </w:rPr>
      </w:pPr>
      <w:r w:rsidRPr="0064205A">
        <w:rPr>
          <w:rFonts w:ascii="宋体" w:hAnsi="宋体"/>
          <w:b/>
          <w:bCs/>
        </w:rPr>
        <w:t>onreadystatechange</w:t>
      </w:r>
      <w:r>
        <w:rPr>
          <w:rFonts w:ascii="宋体" w:hAnsi="宋体"/>
          <w:bCs/>
        </w:rPr>
        <w:t xml:space="preserve"> </w:t>
      </w:r>
      <w:r>
        <w:rPr>
          <w:rFonts w:ascii="宋体" w:hAnsi="宋体" w:hint="eastAsia"/>
          <w:bCs/>
        </w:rPr>
        <w:t>每次状态改变所触发事件的事件处理程序。</w:t>
      </w:r>
    </w:p>
    <w:p w:rsidR="00922A13" w:rsidRDefault="00922A13" w:rsidP="00AA39E2">
      <w:pPr>
        <w:tabs>
          <w:tab w:val="left" w:pos="425"/>
        </w:tabs>
        <w:rPr>
          <w:rFonts w:ascii="宋体"/>
          <w:bCs/>
        </w:rPr>
      </w:pPr>
      <w:r w:rsidRPr="0064205A">
        <w:rPr>
          <w:rFonts w:ascii="宋体" w:hAnsi="宋体"/>
          <w:b/>
          <w:bCs/>
        </w:rPr>
        <w:t xml:space="preserve">responseText </w:t>
      </w:r>
      <w:r>
        <w:rPr>
          <w:rFonts w:ascii="宋体" w:hAnsi="宋体"/>
          <w:bCs/>
        </w:rPr>
        <w:t xml:space="preserve">      </w:t>
      </w:r>
      <w:r>
        <w:rPr>
          <w:rFonts w:ascii="宋体" w:hAnsi="宋体" w:hint="eastAsia"/>
          <w:bCs/>
        </w:rPr>
        <w:t>从服务器进程返回数据的字符串形式。</w:t>
      </w:r>
    </w:p>
    <w:p w:rsidR="00922A13" w:rsidRDefault="00922A13" w:rsidP="00AA39E2">
      <w:pPr>
        <w:tabs>
          <w:tab w:val="left" w:pos="425"/>
        </w:tabs>
        <w:rPr>
          <w:rFonts w:ascii="宋体"/>
          <w:bCs/>
        </w:rPr>
      </w:pPr>
      <w:r w:rsidRPr="0064205A">
        <w:rPr>
          <w:rFonts w:ascii="宋体" w:hAnsi="宋体"/>
          <w:b/>
          <w:bCs/>
        </w:rPr>
        <w:t xml:space="preserve">responseXML </w:t>
      </w:r>
      <w:r>
        <w:rPr>
          <w:rFonts w:ascii="宋体" w:hAnsi="宋体"/>
          <w:bCs/>
        </w:rPr>
        <w:t xml:space="preserve">       </w:t>
      </w:r>
      <w:r>
        <w:rPr>
          <w:rFonts w:ascii="宋体" w:hAnsi="宋体" w:hint="eastAsia"/>
          <w:bCs/>
        </w:rPr>
        <w:t>从服务器进程返回的</w:t>
      </w:r>
      <w:r>
        <w:rPr>
          <w:rFonts w:ascii="宋体" w:hAnsi="宋体"/>
          <w:bCs/>
        </w:rPr>
        <w:t>DOM</w:t>
      </w:r>
      <w:r>
        <w:rPr>
          <w:rFonts w:ascii="宋体" w:hAnsi="宋体" w:hint="eastAsia"/>
          <w:bCs/>
        </w:rPr>
        <w:t>兼容的文档数据对象。</w:t>
      </w:r>
    </w:p>
    <w:p w:rsidR="00922A13" w:rsidRDefault="00922A13" w:rsidP="00AA39E2">
      <w:pPr>
        <w:tabs>
          <w:tab w:val="left" w:pos="425"/>
        </w:tabs>
        <w:rPr>
          <w:rFonts w:ascii="宋体"/>
          <w:bCs/>
        </w:rPr>
      </w:pPr>
      <w:r w:rsidRPr="0064205A">
        <w:rPr>
          <w:rFonts w:ascii="宋体" w:hAnsi="宋体"/>
          <w:b/>
          <w:bCs/>
        </w:rPr>
        <w:t xml:space="preserve">status </w:t>
      </w:r>
      <w:r>
        <w:rPr>
          <w:rFonts w:ascii="宋体" w:hAnsi="宋体"/>
          <w:bCs/>
        </w:rPr>
        <w:t xml:space="preserve">            </w:t>
      </w:r>
      <w:r>
        <w:rPr>
          <w:rFonts w:ascii="宋体" w:hAnsi="宋体" w:hint="eastAsia"/>
          <w:bCs/>
        </w:rPr>
        <w:t>从服务器返回的数字代码，比如常见的</w:t>
      </w:r>
      <w:r>
        <w:rPr>
          <w:rFonts w:ascii="宋体" w:hAnsi="宋体"/>
          <w:bCs/>
        </w:rPr>
        <w:t>404</w:t>
      </w:r>
      <w:r>
        <w:rPr>
          <w:rFonts w:ascii="宋体" w:hAnsi="宋体" w:hint="eastAsia"/>
          <w:bCs/>
        </w:rPr>
        <w:t>（未找到）和</w:t>
      </w:r>
      <w:r>
        <w:rPr>
          <w:rFonts w:ascii="宋体" w:hAnsi="宋体"/>
          <w:bCs/>
        </w:rPr>
        <w:t>200</w:t>
      </w:r>
      <w:r>
        <w:rPr>
          <w:rFonts w:ascii="宋体" w:hAnsi="宋体" w:hint="eastAsia"/>
          <w:bCs/>
        </w:rPr>
        <w:t>（已就绪）</w:t>
      </w:r>
    </w:p>
    <w:p w:rsidR="00922A13" w:rsidRDefault="00922A13" w:rsidP="00AA39E2">
      <w:pPr>
        <w:tabs>
          <w:tab w:val="left" w:pos="425"/>
        </w:tabs>
        <w:rPr>
          <w:rFonts w:ascii="宋体"/>
          <w:bCs/>
        </w:rPr>
      </w:pPr>
      <w:r w:rsidRPr="0064205A">
        <w:rPr>
          <w:rFonts w:ascii="宋体" w:hAnsi="宋体"/>
          <w:b/>
          <w:bCs/>
        </w:rPr>
        <w:t>statusText</w:t>
      </w:r>
      <w:r>
        <w:rPr>
          <w:rFonts w:ascii="宋体" w:hAnsi="宋体"/>
          <w:bCs/>
        </w:rPr>
        <w:t xml:space="preserve">        </w:t>
      </w:r>
      <w:r>
        <w:rPr>
          <w:rFonts w:ascii="宋体" w:hAnsi="宋体" w:hint="eastAsia"/>
          <w:bCs/>
        </w:rPr>
        <w:t>伴随状态码的字符串信息</w:t>
      </w:r>
    </w:p>
    <w:p w:rsidR="00922A13" w:rsidRDefault="00922A13" w:rsidP="00AA39E2">
      <w:pPr>
        <w:tabs>
          <w:tab w:val="left" w:pos="425"/>
        </w:tabs>
        <w:rPr>
          <w:rFonts w:ascii="宋体"/>
          <w:bCs/>
        </w:rPr>
      </w:pPr>
      <w:r w:rsidRPr="0064205A">
        <w:rPr>
          <w:rFonts w:ascii="宋体" w:hAnsi="宋体"/>
          <w:b/>
          <w:bCs/>
        </w:rPr>
        <w:t xml:space="preserve">readyState   </w:t>
      </w:r>
      <w:r>
        <w:rPr>
          <w:rFonts w:ascii="宋体" w:hAnsi="宋体"/>
          <w:bCs/>
        </w:rPr>
        <w:t xml:space="preserve">      </w:t>
      </w:r>
      <w:r>
        <w:rPr>
          <w:rFonts w:ascii="宋体" w:hAnsi="宋体" w:hint="eastAsia"/>
          <w:bCs/>
        </w:rPr>
        <w:t>对象状态值：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1"/>
        <w:gridCol w:w="4261"/>
      </w:tblGrid>
      <w:tr w:rsidR="00922A13" w:rsidTr="00EF1CE5">
        <w:tc>
          <w:tcPr>
            <w:tcW w:w="4261" w:type="dxa"/>
          </w:tcPr>
          <w:p w:rsidR="00922A13" w:rsidRDefault="00922A13" w:rsidP="00EF1CE5">
            <w:pPr>
              <w:tabs>
                <w:tab w:val="left" w:pos="425"/>
              </w:tabs>
              <w:jc w:val="center"/>
              <w:rPr>
                <w:rFonts w:ascii="宋体"/>
                <w:bCs/>
                <w:i/>
                <w:iCs/>
                <w:sz w:val="18"/>
                <w:szCs w:val="18"/>
              </w:rPr>
            </w:pPr>
            <w:r>
              <w:rPr>
                <w:rFonts w:ascii="宋体" w:hAnsi="宋体" w:hint="eastAsia"/>
                <w:bCs/>
                <w:i/>
                <w:iCs/>
                <w:sz w:val="18"/>
                <w:szCs w:val="18"/>
              </w:rPr>
              <w:t>值</w:t>
            </w:r>
          </w:p>
        </w:tc>
        <w:tc>
          <w:tcPr>
            <w:tcW w:w="4261" w:type="dxa"/>
          </w:tcPr>
          <w:p w:rsidR="00922A13" w:rsidRDefault="00922A13" w:rsidP="00EF1CE5">
            <w:pPr>
              <w:tabs>
                <w:tab w:val="left" w:pos="425"/>
              </w:tabs>
              <w:jc w:val="center"/>
              <w:rPr>
                <w:rFonts w:ascii="宋体"/>
                <w:bCs/>
                <w:i/>
                <w:iCs/>
                <w:sz w:val="18"/>
                <w:szCs w:val="18"/>
              </w:rPr>
            </w:pPr>
            <w:r>
              <w:rPr>
                <w:rFonts w:ascii="宋体" w:hAnsi="宋体" w:hint="eastAsia"/>
                <w:bCs/>
                <w:i/>
                <w:iCs/>
                <w:sz w:val="18"/>
                <w:szCs w:val="18"/>
              </w:rPr>
              <w:t>含义</w:t>
            </w:r>
          </w:p>
        </w:tc>
      </w:tr>
      <w:tr w:rsidR="00922A13" w:rsidTr="00EF1CE5">
        <w:tc>
          <w:tcPr>
            <w:tcW w:w="4261" w:type="dxa"/>
          </w:tcPr>
          <w:p w:rsidR="00922A13" w:rsidRDefault="00922A13" w:rsidP="00EF1CE5">
            <w:pPr>
              <w:tabs>
                <w:tab w:val="left" w:pos="425"/>
              </w:tabs>
              <w:rPr>
                <w:rFonts w:ascii="宋体" w:hAnsi="宋体"/>
                <w:bCs/>
                <w:i/>
                <w:iCs/>
                <w:sz w:val="18"/>
                <w:szCs w:val="18"/>
              </w:rPr>
            </w:pPr>
            <w:r>
              <w:rPr>
                <w:rFonts w:ascii="宋体" w:hAnsi="宋体"/>
                <w:bCs/>
                <w:i/>
                <w:iCs/>
                <w:sz w:val="18"/>
                <w:szCs w:val="18"/>
              </w:rPr>
              <w:t>0(</w:t>
            </w:r>
            <w:r>
              <w:rPr>
                <w:rFonts w:ascii="宋体" w:hAnsi="宋体" w:hint="eastAsia"/>
                <w:bCs/>
                <w:i/>
                <w:iCs/>
                <w:sz w:val="18"/>
                <w:szCs w:val="18"/>
              </w:rPr>
              <w:t>未初始化</w:t>
            </w:r>
            <w:r>
              <w:rPr>
                <w:rFonts w:ascii="宋体" w:hAnsi="宋体"/>
                <w:bCs/>
                <w:i/>
                <w:iCs/>
                <w:sz w:val="18"/>
                <w:szCs w:val="18"/>
              </w:rPr>
              <w:t>)</w:t>
            </w:r>
          </w:p>
        </w:tc>
        <w:tc>
          <w:tcPr>
            <w:tcW w:w="4261" w:type="dxa"/>
          </w:tcPr>
          <w:p w:rsidR="00922A13" w:rsidRDefault="00922A13" w:rsidP="00EF1CE5">
            <w:pPr>
              <w:tabs>
                <w:tab w:val="left" w:pos="425"/>
              </w:tabs>
              <w:rPr>
                <w:rFonts w:ascii="宋体"/>
                <w:bCs/>
                <w:i/>
                <w:iCs/>
                <w:sz w:val="18"/>
                <w:szCs w:val="18"/>
              </w:rPr>
            </w:pPr>
            <w:r>
              <w:rPr>
                <w:rFonts w:ascii="宋体" w:hAnsi="宋体" w:hint="eastAsia"/>
                <w:bCs/>
                <w:i/>
                <w:iCs/>
                <w:sz w:val="18"/>
                <w:szCs w:val="18"/>
              </w:rPr>
              <w:t>对象已建立，但是尚未初始化（尚未调用</w:t>
            </w:r>
            <w:r>
              <w:rPr>
                <w:rFonts w:ascii="宋体" w:hAnsi="宋体"/>
                <w:bCs/>
                <w:i/>
                <w:iCs/>
                <w:sz w:val="18"/>
                <w:szCs w:val="18"/>
              </w:rPr>
              <w:t>open</w:t>
            </w:r>
            <w:r>
              <w:rPr>
                <w:rFonts w:ascii="宋体" w:hAnsi="宋体" w:hint="eastAsia"/>
                <w:bCs/>
                <w:i/>
                <w:iCs/>
                <w:sz w:val="18"/>
                <w:szCs w:val="18"/>
              </w:rPr>
              <w:t>方法）</w:t>
            </w:r>
          </w:p>
        </w:tc>
      </w:tr>
      <w:tr w:rsidR="00922A13" w:rsidTr="00EF1CE5">
        <w:tc>
          <w:tcPr>
            <w:tcW w:w="4261" w:type="dxa"/>
          </w:tcPr>
          <w:p w:rsidR="00922A13" w:rsidRDefault="00922A13" w:rsidP="00EF1CE5">
            <w:pPr>
              <w:tabs>
                <w:tab w:val="left" w:pos="425"/>
              </w:tabs>
              <w:rPr>
                <w:rFonts w:ascii="宋体" w:hAnsi="宋体"/>
                <w:bCs/>
                <w:i/>
                <w:iCs/>
                <w:sz w:val="18"/>
                <w:szCs w:val="18"/>
              </w:rPr>
            </w:pPr>
            <w:r>
              <w:rPr>
                <w:rFonts w:ascii="宋体" w:hAnsi="宋体"/>
                <w:bCs/>
                <w:i/>
                <w:iCs/>
                <w:sz w:val="18"/>
                <w:szCs w:val="18"/>
              </w:rPr>
              <w:t>1(</w:t>
            </w:r>
            <w:r>
              <w:rPr>
                <w:rFonts w:ascii="宋体" w:hAnsi="宋体" w:hint="eastAsia"/>
                <w:bCs/>
                <w:i/>
                <w:iCs/>
                <w:sz w:val="18"/>
                <w:szCs w:val="18"/>
              </w:rPr>
              <w:t>初始化</w:t>
            </w:r>
            <w:r>
              <w:rPr>
                <w:rFonts w:ascii="宋体" w:hAnsi="宋体"/>
                <w:bCs/>
                <w:i/>
                <w:iCs/>
                <w:sz w:val="18"/>
                <w:szCs w:val="18"/>
              </w:rPr>
              <w:t>)</w:t>
            </w:r>
          </w:p>
        </w:tc>
        <w:tc>
          <w:tcPr>
            <w:tcW w:w="4261" w:type="dxa"/>
          </w:tcPr>
          <w:p w:rsidR="00922A13" w:rsidRDefault="00922A13" w:rsidP="00EF1CE5">
            <w:pPr>
              <w:tabs>
                <w:tab w:val="left" w:pos="425"/>
              </w:tabs>
              <w:rPr>
                <w:rFonts w:ascii="宋体"/>
                <w:bCs/>
                <w:i/>
                <w:iCs/>
                <w:sz w:val="18"/>
                <w:szCs w:val="18"/>
              </w:rPr>
            </w:pPr>
            <w:r>
              <w:rPr>
                <w:rFonts w:ascii="宋体" w:hAnsi="宋体" w:hint="eastAsia"/>
                <w:bCs/>
                <w:i/>
                <w:iCs/>
                <w:sz w:val="18"/>
                <w:szCs w:val="18"/>
              </w:rPr>
              <w:t>对象已建立，尚未调用</w:t>
            </w:r>
            <w:r>
              <w:rPr>
                <w:rFonts w:ascii="宋体" w:hAnsi="宋体"/>
                <w:bCs/>
                <w:i/>
                <w:iCs/>
                <w:sz w:val="18"/>
                <w:szCs w:val="18"/>
              </w:rPr>
              <w:t>send</w:t>
            </w:r>
            <w:r>
              <w:rPr>
                <w:rFonts w:ascii="宋体" w:hAnsi="宋体" w:hint="eastAsia"/>
                <w:bCs/>
                <w:i/>
                <w:iCs/>
                <w:sz w:val="18"/>
                <w:szCs w:val="18"/>
              </w:rPr>
              <w:t>方法</w:t>
            </w:r>
          </w:p>
        </w:tc>
      </w:tr>
      <w:tr w:rsidR="00922A13" w:rsidTr="00EF1CE5">
        <w:tc>
          <w:tcPr>
            <w:tcW w:w="4261" w:type="dxa"/>
          </w:tcPr>
          <w:p w:rsidR="00922A13" w:rsidRDefault="00922A13" w:rsidP="00EF1CE5">
            <w:pPr>
              <w:tabs>
                <w:tab w:val="left" w:pos="425"/>
              </w:tabs>
              <w:rPr>
                <w:rFonts w:ascii="宋体" w:hAnsi="宋体"/>
                <w:bCs/>
                <w:i/>
                <w:iCs/>
                <w:sz w:val="18"/>
                <w:szCs w:val="18"/>
              </w:rPr>
            </w:pPr>
            <w:r>
              <w:rPr>
                <w:rFonts w:ascii="宋体" w:hAnsi="宋体"/>
                <w:bCs/>
                <w:i/>
                <w:iCs/>
                <w:sz w:val="18"/>
                <w:szCs w:val="18"/>
              </w:rPr>
              <w:t>2(</w:t>
            </w:r>
            <w:r>
              <w:rPr>
                <w:rFonts w:ascii="宋体" w:hAnsi="宋体" w:hint="eastAsia"/>
                <w:bCs/>
                <w:i/>
                <w:iCs/>
                <w:sz w:val="18"/>
                <w:szCs w:val="18"/>
              </w:rPr>
              <w:t>发送数据</w:t>
            </w:r>
            <w:r>
              <w:rPr>
                <w:rFonts w:ascii="宋体" w:hAnsi="宋体"/>
                <w:bCs/>
                <w:i/>
                <w:iCs/>
                <w:sz w:val="18"/>
                <w:szCs w:val="18"/>
              </w:rPr>
              <w:t>)</w:t>
            </w:r>
          </w:p>
        </w:tc>
        <w:tc>
          <w:tcPr>
            <w:tcW w:w="4261" w:type="dxa"/>
          </w:tcPr>
          <w:p w:rsidR="00922A13" w:rsidRDefault="00922A13" w:rsidP="00EF1CE5">
            <w:pPr>
              <w:tabs>
                <w:tab w:val="left" w:pos="425"/>
              </w:tabs>
              <w:rPr>
                <w:rFonts w:ascii="宋体"/>
                <w:bCs/>
                <w:i/>
                <w:iCs/>
                <w:sz w:val="18"/>
                <w:szCs w:val="18"/>
              </w:rPr>
            </w:pPr>
            <w:r>
              <w:rPr>
                <w:rFonts w:ascii="宋体" w:hAnsi="宋体"/>
                <w:bCs/>
                <w:i/>
                <w:iCs/>
                <w:sz w:val="18"/>
                <w:szCs w:val="18"/>
              </w:rPr>
              <w:t>send</w:t>
            </w:r>
            <w:r>
              <w:rPr>
                <w:rFonts w:ascii="宋体" w:hAnsi="宋体" w:hint="eastAsia"/>
                <w:bCs/>
                <w:i/>
                <w:iCs/>
                <w:sz w:val="18"/>
                <w:szCs w:val="18"/>
              </w:rPr>
              <w:t>方法已调用，但是当前的状态及</w:t>
            </w:r>
            <w:r>
              <w:rPr>
                <w:rFonts w:ascii="宋体" w:hAnsi="宋体"/>
                <w:bCs/>
                <w:i/>
                <w:iCs/>
                <w:sz w:val="18"/>
                <w:szCs w:val="18"/>
              </w:rPr>
              <w:t>http</w:t>
            </w:r>
            <w:r>
              <w:rPr>
                <w:rFonts w:ascii="宋体" w:hAnsi="宋体" w:hint="eastAsia"/>
                <w:bCs/>
                <w:i/>
                <w:iCs/>
                <w:sz w:val="18"/>
                <w:szCs w:val="18"/>
              </w:rPr>
              <w:t>头未知</w:t>
            </w:r>
          </w:p>
        </w:tc>
      </w:tr>
      <w:tr w:rsidR="00922A13" w:rsidTr="00EF1CE5">
        <w:tc>
          <w:tcPr>
            <w:tcW w:w="4261" w:type="dxa"/>
          </w:tcPr>
          <w:p w:rsidR="00922A13" w:rsidRDefault="00922A13" w:rsidP="00EF1CE5">
            <w:pPr>
              <w:tabs>
                <w:tab w:val="left" w:pos="425"/>
              </w:tabs>
              <w:rPr>
                <w:rFonts w:ascii="宋体" w:hAnsi="宋体"/>
                <w:bCs/>
                <w:i/>
                <w:iCs/>
                <w:sz w:val="18"/>
                <w:szCs w:val="18"/>
              </w:rPr>
            </w:pPr>
            <w:r>
              <w:rPr>
                <w:rFonts w:ascii="宋体" w:hAnsi="宋体"/>
                <w:bCs/>
                <w:i/>
                <w:iCs/>
                <w:sz w:val="18"/>
                <w:szCs w:val="18"/>
              </w:rPr>
              <w:t>3(</w:t>
            </w:r>
            <w:r>
              <w:rPr>
                <w:rFonts w:ascii="宋体" w:hAnsi="宋体" w:hint="eastAsia"/>
                <w:bCs/>
                <w:i/>
                <w:iCs/>
                <w:sz w:val="18"/>
                <w:szCs w:val="18"/>
              </w:rPr>
              <w:t>数据传送中</w:t>
            </w:r>
            <w:r>
              <w:rPr>
                <w:rFonts w:ascii="宋体" w:hAnsi="宋体"/>
                <w:bCs/>
                <w:i/>
                <w:iCs/>
                <w:sz w:val="18"/>
                <w:szCs w:val="18"/>
              </w:rPr>
              <w:t>)</w:t>
            </w:r>
          </w:p>
        </w:tc>
        <w:tc>
          <w:tcPr>
            <w:tcW w:w="4261" w:type="dxa"/>
          </w:tcPr>
          <w:p w:rsidR="00922A13" w:rsidRDefault="00922A13" w:rsidP="00EF1CE5">
            <w:pPr>
              <w:tabs>
                <w:tab w:val="left" w:pos="425"/>
              </w:tabs>
              <w:rPr>
                <w:rFonts w:ascii="宋体"/>
                <w:bCs/>
                <w:i/>
                <w:iCs/>
                <w:sz w:val="18"/>
                <w:szCs w:val="18"/>
              </w:rPr>
            </w:pPr>
            <w:r>
              <w:rPr>
                <w:rFonts w:ascii="宋体" w:hAnsi="宋体" w:hint="eastAsia"/>
                <w:bCs/>
                <w:i/>
                <w:iCs/>
                <w:sz w:val="18"/>
                <w:szCs w:val="18"/>
              </w:rPr>
              <w:t>已接收部分数据，因为响应及</w:t>
            </w:r>
            <w:r>
              <w:rPr>
                <w:rFonts w:ascii="宋体" w:hAnsi="宋体"/>
                <w:bCs/>
                <w:i/>
                <w:iCs/>
                <w:sz w:val="18"/>
                <w:szCs w:val="18"/>
              </w:rPr>
              <w:t>http</w:t>
            </w:r>
            <w:r>
              <w:rPr>
                <w:rFonts w:ascii="宋体" w:hAnsi="宋体" w:hint="eastAsia"/>
                <w:bCs/>
                <w:i/>
                <w:iCs/>
                <w:sz w:val="18"/>
                <w:szCs w:val="18"/>
              </w:rPr>
              <w:t>头不全，这时通过</w:t>
            </w:r>
            <w:r>
              <w:rPr>
                <w:rFonts w:ascii="宋体" w:hAnsi="宋体"/>
                <w:bCs/>
                <w:i/>
                <w:iCs/>
                <w:sz w:val="18"/>
                <w:szCs w:val="18"/>
              </w:rPr>
              <w:t>responseBody</w:t>
            </w:r>
            <w:r>
              <w:rPr>
                <w:rFonts w:ascii="宋体" w:hAnsi="宋体" w:hint="eastAsia"/>
                <w:bCs/>
                <w:i/>
                <w:iCs/>
                <w:sz w:val="18"/>
                <w:szCs w:val="18"/>
              </w:rPr>
              <w:t>和</w:t>
            </w:r>
            <w:r>
              <w:rPr>
                <w:rFonts w:ascii="宋体" w:hAnsi="宋体"/>
                <w:bCs/>
                <w:i/>
                <w:iCs/>
                <w:sz w:val="18"/>
                <w:szCs w:val="18"/>
              </w:rPr>
              <w:t>responseText</w:t>
            </w:r>
            <w:r>
              <w:rPr>
                <w:rFonts w:ascii="宋体" w:hAnsi="宋体" w:hint="eastAsia"/>
                <w:bCs/>
                <w:i/>
                <w:iCs/>
                <w:sz w:val="18"/>
                <w:szCs w:val="18"/>
              </w:rPr>
              <w:t>获取部分数据会出现错误</w:t>
            </w:r>
          </w:p>
        </w:tc>
      </w:tr>
      <w:tr w:rsidR="00922A13" w:rsidTr="00EF1CE5">
        <w:tc>
          <w:tcPr>
            <w:tcW w:w="4261" w:type="dxa"/>
          </w:tcPr>
          <w:p w:rsidR="00922A13" w:rsidRDefault="00922A13" w:rsidP="00EF1CE5">
            <w:pPr>
              <w:tabs>
                <w:tab w:val="left" w:pos="425"/>
              </w:tabs>
              <w:rPr>
                <w:rFonts w:ascii="宋体"/>
                <w:bCs/>
                <w:i/>
                <w:iCs/>
                <w:sz w:val="18"/>
                <w:szCs w:val="18"/>
              </w:rPr>
            </w:pPr>
            <w:r>
              <w:rPr>
                <w:rFonts w:ascii="宋体" w:hAnsi="宋体"/>
                <w:bCs/>
                <w:i/>
                <w:iCs/>
                <w:sz w:val="18"/>
                <w:szCs w:val="18"/>
              </w:rPr>
              <w:t>4(</w:t>
            </w:r>
            <w:r>
              <w:rPr>
                <w:rFonts w:ascii="宋体" w:hAnsi="宋体" w:hint="eastAsia"/>
                <w:bCs/>
                <w:i/>
                <w:iCs/>
                <w:sz w:val="18"/>
                <w:szCs w:val="18"/>
              </w:rPr>
              <w:t>完成</w:t>
            </w:r>
            <w:r>
              <w:rPr>
                <w:rFonts w:ascii="宋体" w:hAnsi="宋体"/>
                <w:bCs/>
                <w:i/>
                <w:iCs/>
                <w:sz w:val="18"/>
                <w:szCs w:val="18"/>
              </w:rPr>
              <w:t>)</w:t>
            </w:r>
          </w:p>
        </w:tc>
        <w:tc>
          <w:tcPr>
            <w:tcW w:w="4261" w:type="dxa"/>
          </w:tcPr>
          <w:p w:rsidR="00922A13" w:rsidRDefault="00922A13" w:rsidP="00EF1CE5">
            <w:pPr>
              <w:tabs>
                <w:tab w:val="left" w:pos="425"/>
              </w:tabs>
              <w:rPr>
                <w:rFonts w:ascii="宋体"/>
                <w:bCs/>
                <w:i/>
                <w:iCs/>
                <w:sz w:val="18"/>
                <w:szCs w:val="18"/>
              </w:rPr>
            </w:pPr>
            <w:r>
              <w:rPr>
                <w:rFonts w:ascii="宋体" w:hAnsi="宋体" w:hint="eastAsia"/>
                <w:bCs/>
                <w:i/>
                <w:iCs/>
                <w:sz w:val="18"/>
                <w:szCs w:val="18"/>
              </w:rPr>
              <w:t>数据接收完毕</w:t>
            </w:r>
            <w:r>
              <w:rPr>
                <w:rFonts w:ascii="宋体"/>
                <w:bCs/>
                <w:i/>
                <w:iCs/>
                <w:sz w:val="18"/>
                <w:szCs w:val="18"/>
              </w:rPr>
              <w:t>,</w:t>
            </w:r>
            <w:r>
              <w:rPr>
                <w:rFonts w:ascii="宋体" w:hAnsi="宋体" w:hint="eastAsia"/>
                <w:bCs/>
                <w:i/>
                <w:iCs/>
                <w:sz w:val="18"/>
                <w:szCs w:val="18"/>
              </w:rPr>
              <w:t>此时可以通过通过</w:t>
            </w:r>
            <w:r>
              <w:rPr>
                <w:rFonts w:ascii="宋体" w:hAnsi="宋体"/>
                <w:bCs/>
                <w:i/>
                <w:iCs/>
                <w:sz w:val="18"/>
                <w:szCs w:val="18"/>
              </w:rPr>
              <w:t>responseXml</w:t>
            </w:r>
            <w:r>
              <w:rPr>
                <w:rFonts w:ascii="宋体" w:hAnsi="宋体" w:hint="eastAsia"/>
                <w:bCs/>
                <w:i/>
                <w:iCs/>
                <w:sz w:val="18"/>
                <w:szCs w:val="18"/>
              </w:rPr>
              <w:t>和</w:t>
            </w:r>
            <w:r>
              <w:rPr>
                <w:rFonts w:ascii="宋体" w:hAnsi="宋体"/>
                <w:bCs/>
                <w:i/>
                <w:iCs/>
                <w:sz w:val="18"/>
                <w:szCs w:val="18"/>
              </w:rPr>
              <w:t>responseText</w:t>
            </w:r>
            <w:r>
              <w:rPr>
                <w:rFonts w:ascii="宋体" w:hAnsi="宋体" w:hint="eastAsia"/>
                <w:bCs/>
                <w:i/>
                <w:iCs/>
                <w:sz w:val="18"/>
                <w:szCs w:val="18"/>
              </w:rPr>
              <w:t>获取完整的回应数据</w:t>
            </w:r>
          </w:p>
        </w:tc>
      </w:tr>
    </w:tbl>
    <w:p w:rsidR="00922A13" w:rsidRDefault="00922A13" w:rsidP="00AA39E2">
      <w:pPr>
        <w:tabs>
          <w:tab w:val="left" w:pos="425"/>
        </w:tabs>
        <w:rPr>
          <w:rFonts w:ascii="宋体"/>
          <w:bCs/>
        </w:rPr>
      </w:pPr>
      <w:r>
        <w:rPr>
          <w:rFonts w:ascii="宋体" w:hAnsi="宋体"/>
          <w:bCs/>
        </w:rPr>
        <w:t>XMLHttpRequest</w:t>
      </w:r>
      <w:r>
        <w:rPr>
          <w:rFonts w:ascii="宋体" w:hAnsi="宋体" w:hint="eastAsia"/>
          <w:bCs/>
        </w:rPr>
        <w:t>对象向服务器发送请求有</w:t>
      </w:r>
      <w:r>
        <w:rPr>
          <w:rFonts w:ascii="宋体" w:hAnsi="宋体"/>
          <w:bCs/>
        </w:rPr>
        <w:t>2</w:t>
      </w:r>
      <w:r>
        <w:rPr>
          <w:rFonts w:ascii="宋体" w:hAnsi="宋体" w:hint="eastAsia"/>
          <w:bCs/>
        </w:rPr>
        <w:t>种方式：</w:t>
      </w:r>
      <w:r>
        <w:rPr>
          <w:rFonts w:ascii="宋体" w:hAnsi="宋体"/>
          <w:bCs/>
        </w:rPr>
        <w:t>GET</w:t>
      </w:r>
      <w:r>
        <w:rPr>
          <w:rFonts w:ascii="宋体" w:hAnsi="宋体" w:hint="eastAsia"/>
          <w:bCs/>
        </w:rPr>
        <w:t>和</w:t>
      </w:r>
      <w:r>
        <w:rPr>
          <w:rFonts w:ascii="宋体" w:hAnsi="宋体"/>
          <w:bCs/>
        </w:rPr>
        <w:t>POST</w:t>
      </w:r>
      <w:r>
        <w:rPr>
          <w:rFonts w:ascii="宋体" w:hAnsi="宋体" w:hint="eastAsia"/>
          <w:bCs/>
        </w:rPr>
        <w:t>：</w:t>
      </w:r>
    </w:p>
    <w:p w:rsidR="00922A13" w:rsidRDefault="00922A13" w:rsidP="00AA39E2">
      <w:pPr>
        <w:tabs>
          <w:tab w:val="left" w:pos="425"/>
        </w:tabs>
        <w:rPr>
          <w:rFonts w:ascii="宋体"/>
          <w:bCs/>
        </w:rPr>
      </w:pPr>
      <w:r>
        <w:rPr>
          <w:rFonts w:ascii="宋体" w:hAnsi="宋体"/>
          <w:bCs/>
        </w:rPr>
        <w:t xml:space="preserve"> Get</w:t>
      </w:r>
      <w:r>
        <w:rPr>
          <w:rFonts w:ascii="宋体" w:hAnsi="宋体" w:hint="eastAsia"/>
          <w:bCs/>
        </w:rPr>
        <w:t>方式</w:t>
      </w:r>
      <w:r>
        <w:rPr>
          <w:rFonts w:ascii="宋体" w:hAnsi="宋体"/>
          <w:bCs/>
        </w:rPr>
        <w:t>:</w:t>
      </w:r>
      <w:r>
        <w:rPr>
          <w:rFonts w:ascii="宋体" w:hAnsi="宋体"/>
          <w:bCs/>
        </w:rPr>
        <w:br/>
        <w:t xml:space="preserve">   </w:t>
      </w:r>
      <w:r>
        <w:rPr>
          <w:rFonts w:ascii="宋体" w:hAnsi="宋体" w:hint="eastAsia"/>
          <w:bCs/>
        </w:rPr>
        <w:t>用</w:t>
      </w:r>
      <w:r>
        <w:rPr>
          <w:rFonts w:ascii="宋体" w:hAnsi="宋体"/>
          <w:bCs/>
        </w:rPr>
        <w:t>get</w:t>
      </w:r>
      <w:r>
        <w:rPr>
          <w:rFonts w:ascii="宋体" w:hAnsi="宋体" w:hint="eastAsia"/>
          <w:bCs/>
        </w:rPr>
        <w:t>方式可传送简单数据，但大小一般限制在</w:t>
      </w:r>
      <w:r>
        <w:rPr>
          <w:rFonts w:ascii="宋体" w:hAnsi="宋体"/>
          <w:bCs/>
        </w:rPr>
        <w:t>1KB</w:t>
      </w:r>
      <w:r>
        <w:rPr>
          <w:rFonts w:ascii="宋体" w:hAnsi="宋体" w:hint="eastAsia"/>
          <w:bCs/>
        </w:rPr>
        <w:t>下，数据追加到</w:t>
      </w:r>
      <w:r>
        <w:rPr>
          <w:rFonts w:ascii="宋体" w:hAnsi="宋体"/>
          <w:bCs/>
        </w:rPr>
        <w:t>url</w:t>
      </w:r>
      <w:r>
        <w:rPr>
          <w:rFonts w:ascii="宋体" w:hAnsi="宋体" w:hint="eastAsia"/>
          <w:bCs/>
        </w:rPr>
        <w:t>中发送（</w:t>
      </w:r>
      <w:r>
        <w:rPr>
          <w:rFonts w:ascii="宋体" w:hAnsi="宋体"/>
          <w:bCs/>
        </w:rPr>
        <w:t>http</w:t>
      </w:r>
      <w:r>
        <w:rPr>
          <w:rFonts w:ascii="宋体" w:hAnsi="宋体" w:hint="eastAsia"/>
          <w:bCs/>
        </w:rPr>
        <w:t>的</w:t>
      </w:r>
      <w:r>
        <w:rPr>
          <w:rFonts w:ascii="宋体" w:hAnsi="宋体"/>
          <w:bCs/>
        </w:rPr>
        <w:t>header</w:t>
      </w:r>
      <w:r>
        <w:rPr>
          <w:rFonts w:ascii="宋体" w:hAnsi="宋体" w:hint="eastAsia"/>
          <w:bCs/>
        </w:rPr>
        <w:t>传送），也就是说，浏览器将各个表单字段元素及其数据按照</w:t>
      </w:r>
      <w:r>
        <w:rPr>
          <w:rFonts w:ascii="宋体" w:hAnsi="宋体"/>
          <w:bCs/>
        </w:rPr>
        <w:t>URL</w:t>
      </w:r>
      <w:r>
        <w:rPr>
          <w:rFonts w:ascii="宋体" w:hAnsi="宋体" w:hint="eastAsia"/>
          <w:bCs/>
        </w:rPr>
        <w:t>参数的格式附加在请求行中的资源路径后面。另外最重要的一点是，它会被客户端的浏览器缓存起来，那么，别人就可以从浏览器的历史记录中，读取到此客户的数据，比如帐号和密码等。因此，在某些情况下，</w:t>
      </w:r>
      <w:r>
        <w:rPr>
          <w:rFonts w:ascii="宋体" w:hAnsi="宋体"/>
          <w:bCs/>
        </w:rPr>
        <w:t>get</w:t>
      </w:r>
      <w:r>
        <w:rPr>
          <w:rFonts w:ascii="宋体" w:hAnsi="宋体" w:hint="eastAsia"/>
          <w:bCs/>
        </w:rPr>
        <w:t>方法会带来严重的安全性问题。</w:t>
      </w:r>
    </w:p>
    <w:p w:rsidR="00922A13" w:rsidRDefault="00922A13" w:rsidP="00AA39E2">
      <w:pPr>
        <w:tabs>
          <w:tab w:val="left" w:pos="425"/>
        </w:tabs>
        <w:rPr>
          <w:rFonts w:ascii="Verdana"/>
          <w:color w:val="000000"/>
          <w:sz w:val="19"/>
          <w:shd w:val="clear" w:color="auto" w:fill="FFFFFF"/>
        </w:rPr>
      </w:pPr>
      <w:r>
        <w:rPr>
          <w:rFonts w:ascii="宋体" w:hAnsi="宋体"/>
          <w:bCs/>
        </w:rPr>
        <w:t xml:space="preserve">   Post</w:t>
      </w:r>
      <w:r>
        <w:rPr>
          <w:rFonts w:ascii="宋体" w:hAnsi="宋体" w:hint="eastAsia"/>
          <w:bCs/>
        </w:rPr>
        <w:t>方式</w:t>
      </w:r>
      <w:r>
        <w:rPr>
          <w:rFonts w:ascii="宋体" w:hAnsi="宋体"/>
          <w:bCs/>
        </w:rPr>
        <w:t>:</w:t>
      </w:r>
      <w:r>
        <w:rPr>
          <w:rFonts w:ascii="宋体" w:hAnsi="宋体"/>
          <w:bCs/>
        </w:rPr>
        <w:br/>
        <w:t xml:space="preserve">   </w:t>
      </w:r>
      <w:r>
        <w:rPr>
          <w:rFonts w:ascii="宋体" w:hAnsi="宋体" w:hint="eastAsia"/>
          <w:bCs/>
        </w:rPr>
        <w:t>当使用</w:t>
      </w:r>
      <w:r>
        <w:rPr>
          <w:rFonts w:ascii="宋体" w:hAnsi="宋体"/>
          <w:bCs/>
        </w:rPr>
        <w:t>POST</w:t>
      </w:r>
      <w:r>
        <w:rPr>
          <w:rFonts w:ascii="宋体" w:hAnsi="宋体" w:hint="eastAsia"/>
          <w:bCs/>
        </w:rPr>
        <w:t>方式时，浏览器把各表单字段元素及其数据作为</w:t>
      </w:r>
      <w:r>
        <w:rPr>
          <w:rFonts w:ascii="宋体" w:hAnsi="宋体"/>
          <w:bCs/>
        </w:rPr>
        <w:t>HTTP</w:t>
      </w:r>
      <w:r>
        <w:rPr>
          <w:rFonts w:ascii="宋体" w:hAnsi="宋体" w:hint="eastAsia"/>
          <w:bCs/>
        </w:rPr>
        <w:t>消息的实体内容发送给</w:t>
      </w:r>
      <w:r>
        <w:rPr>
          <w:rFonts w:ascii="宋体" w:hAnsi="宋体"/>
          <w:bCs/>
        </w:rPr>
        <w:t>Web</w:t>
      </w:r>
      <w:r>
        <w:rPr>
          <w:rFonts w:ascii="宋体" w:hAnsi="宋体" w:hint="eastAsia"/>
          <w:bCs/>
        </w:rPr>
        <w:t>服务器，而不是作为</w:t>
      </w:r>
      <w:r>
        <w:rPr>
          <w:rFonts w:ascii="宋体" w:hAnsi="宋体"/>
          <w:bCs/>
        </w:rPr>
        <w:t>URL</w:t>
      </w:r>
      <w:r>
        <w:rPr>
          <w:rFonts w:ascii="宋体" w:hAnsi="宋体" w:hint="eastAsia"/>
          <w:bCs/>
        </w:rPr>
        <w:t>地址的参数进行传递，使用</w:t>
      </w:r>
      <w:r>
        <w:rPr>
          <w:rFonts w:ascii="宋体" w:hAnsi="宋体"/>
          <w:bCs/>
        </w:rPr>
        <w:t>POST</w:t>
      </w:r>
      <w:r>
        <w:rPr>
          <w:rFonts w:ascii="宋体" w:hAnsi="宋体" w:hint="eastAsia"/>
          <w:bCs/>
        </w:rPr>
        <w:t>方式传递的数据量要比使用</w:t>
      </w:r>
      <w:r>
        <w:rPr>
          <w:rFonts w:ascii="宋体" w:hAnsi="宋体"/>
          <w:bCs/>
        </w:rPr>
        <w:t>GET</w:t>
      </w:r>
      <w:r>
        <w:rPr>
          <w:rFonts w:ascii="宋体" w:hAnsi="宋体" w:hint="eastAsia"/>
          <w:bCs/>
        </w:rPr>
        <w:t>方式传送的数据量大的多。</w:t>
      </w:r>
    </w:p>
    <w:p w:rsidR="00922A13" w:rsidRDefault="00922A13" w:rsidP="00AA39E2">
      <w:pPr>
        <w:tabs>
          <w:tab w:val="left" w:pos="425"/>
        </w:tabs>
        <w:rPr>
          <w:rFonts w:ascii="宋体"/>
          <w:bCs/>
        </w:rPr>
      </w:pPr>
      <w:r>
        <w:rPr>
          <w:rFonts w:ascii="Verdana"/>
          <w:color w:val="000000"/>
          <w:sz w:val="19"/>
          <w:shd w:val="clear" w:color="auto" w:fill="FFFFFF"/>
        </w:rPr>
        <w:t xml:space="preserve"> </w:t>
      </w:r>
      <w:r>
        <w:rPr>
          <w:rFonts w:ascii="宋体" w:hAnsi="宋体"/>
          <w:bCs/>
        </w:rPr>
        <w:t xml:space="preserve">  </w:t>
      </w:r>
      <w:r>
        <w:rPr>
          <w:rFonts w:ascii="宋体" w:hAnsi="宋体" w:hint="eastAsia"/>
          <w:bCs/>
        </w:rPr>
        <w:t>总之，</w:t>
      </w:r>
      <w:r>
        <w:rPr>
          <w:rFonts w:ascii="宋体" w:hAnsi="宋体"/>
          <w:bCs/>
        </w:rPr>
        <w:t>GET</w:t>
      </w:r>
      <w:r>
        <w:rPr>
          <w:rFonts w:ascii="宋体" w:hAnsi="宋体" w:hint="eastAsia"/>
          <w:bCs/>
        </w:rPr>
        <w:t>方式传送数据量小，处理效率高，安全性低，会被缓存，而</w:t>
      </w:r>
      <w:r>
        <w:rPr>
          <w:rFonts w:ascii="宋体" w:hAnsi="宋体"/>
          <w:bCs/>
        </w:rPr>
        <w:t>POST</w:t>
      </w:r>
      <w:r>
        <w:rPr>
          <w:rFonts w:ascii="宋体" w:hAnsi="宋体" w:hint="eastAsia"/>
          <w:bCs/>
        </w:rPr>
        <w:t>反之，代码如下：</w:t>
      </w:r>
    </w:p>
    <w:p w:rsidR="00922A13" w:rsidRDefault="00922A13" w:rsidP="00AA39E2">
      <w:pPr>
        <w:tabs>
          <w:tab w:val="left" w:pos="425"/>
        </w:tabs>
        <w:jc w:val="center"/>
        <w:rPr>
          <w:rFonts w:ascii="宋体"/>
          <w:bCs/>
        </w:rPr>
      </w:pPr>
      <w:r w:rsidRPr="003A0E28">
        <w:rPr>
          <w:rFonts w:ascii="宋体"/>
          <w:bCs/>
        </w:rPr>
        <w:pict>
          <v:shape id="_x0000_i1118" type="#_x0000_t75" style="width:446.25pt;height:249.75pt;mso-position-horizontal-relative:page;mso-position-vertical-relative:page">
            <v:imagedata r:id="rId116" o:title=""/>
          </v:shape>
        </w:pict>
      </w:r>
    </w:p>
    <w:p w:rsidR="00922A13" w:rsidRDefault="00922A13" w:rsidP="00AA39E2">
      <w:pPr>
        <w:tabs>
          <w:tab w:val="left" w:pos="425"/>
        </w:tabs>
        <w:rPr>
          <w:rFonts w:ascii="宋体"/>
          <w:bCs/>
        </w:rPr>
      </w:pPr>
    </w:p>
    <w:p w:rsidR="00922A13" w:rsidRDefault="00922A13" w:rsidP="00AA39E2">
      <w:pPr>
        <w:tabs>
          <w:tab w:val="left" w:pos="425"/>
        </w:tabs>
        <w:rPr>
          <w:rFonts w:ascii="宋体"/>
          <w:b/>
        </w:rPr>
      </w:pPr>
      <w:r>
        <w:rPr>
          <w:rFonts w:ascii="宋体" w:hAnsi="宋体" w:hint="eastAsia"/>
          <w:b/>
        </w:rPr>
        <w:t>优点：</w:t>
      </w:r>
    </w:p>
    <w:p w:rsidR="00922A13" w:rsidRDefault="00922A13" w:rsidP="00AA39E2">
      <w:pPr>
        <w:numPr>
          <w:ilvl w:val="0"/>
          <w:numId w:val="52"/>
        </w:numPr>
        <w:tabs>
          <w:tab w:val="left" w:pos="845"/>
        </w:tabs>
        <w:ind w:left="845"/>
        <w:rPr>
          <w:rFonts w:ascii="宋体"/>
          <w:bCs/>
        </w:rPr>
      </w:pPr>
      <w:r>
        <w:rPr>
          <w:rFonts w:ascii="宋体" w:hAnsi="宋体" w:hint="eastAsia"/>
          <w:bCs/>
        </w:rPr>
        <w:t>页面无刷新，在页面内与服务器通信，给用户的体验非常好。</w:t>
      </w:r>
    </w:p>
    <w:p w:rsidR="00922A13" w:rsidRDefault="00922A13" w:rsidP="00AA39E2">
      <w:pPr>
        <w:numPr>
          <w:ilvl w:val="0"/>
          <w:numId w:val="52"/>
        </w:numPr>
        <w:tabs>
          <w:tab w:val="left" w:pos="845"/>
        </w:tabs>
        <w:ind w:left="845"/>
        <w:rPr>
          <w:rFonts w:ascii="宋体"/>
          <w:bCs/>
        </w:rPr>
      </w:pPr>
      <w:r>
        <w:rPr>
          <w:rFonts w:ascii="宋体" w:hAnsi="宋体" w:hint="eastAsia"/>
          <w:bCs/>
        </w:rPr>
        <w:t>使用异步方式与服务器通信，不需要打断用户的操作，具有更加迅速的响应能力。</w:t>
      </w:r>
    </w:p>
    <w:p w:rsidR="00922A13" w:rsidRDefault="00922A13" w:rsidP="00AA39E2">
      <w:pPr>
        <w:numPr>
          <w:ilvl w:val="0"/>
          <w:numId w:val="52"/>
        </w:numPr>
        <w:tabs>
          <w:tab w:val="left" w:pos="845"/>
        </w:tabs>
        <w:ind w:left="845"/>
        <w:rPr>
          <w:rFonts w:ascii="宋体"/>
          <w:bCs/>
        </w:rPr>
      </w:pPr>
      <w:r>
        <w:rPr>
          <w:rFonts w:ascii="宋体" w:hAnsi="宋体" w:hint="eastAsia"/>
          <w:bCs/>
        </w:rPr>
        <w:t>可以把以前一些服务器负担的工作转嫁到客户端，利用客户端闲置的能力来处理，减轻服务器和带宽的负担，节约空间和宽带租用成本。并且减轻服务器的负担，</w:t>
      </w:r>
      <w:r>
        <w:rPr>
          <w:rFonts w:ascii="宋体" w:hAnsi="宋体"/>
          <w:bCs/>
        </w:rPr>
        <w:t>ajax</w:t>
      </w:r>
      <w:r>
        <w:rPr>
          <w:rFonts w:ascii="宋体" w:hAnsi="宋体" w:hint="eastAsia"/>
          <w:bCs/>
        </w:rPr>
        <w:t>的原则是</w:t>
      </w:r>
      <w:r>
        <w:rPr>
          <w:rFonts w:ascii="宋体" w:hint="eastAsia"/>
          <w:bCs/>
        </w:rPr>
        <w:t>“</w:t>
      </w:r>
      <w:r>
        <w:rPr>
          <w:rFonts w:ascii="宋体" w:hAnsi="宋体" w:hint="eastAsia"/>
          <w:bCs/>
        </w:rPr>
        <w:t>按需取数据</w:t>
      </w:r>
      <w:r>
        <w:rPr>
          <w:rFonts w:ascii="宋体" w:hint="eastAsia"/>
          <w:bCs/>
        </w:rPr>
        <w:t>”</w:t>
      </w:r>
      <w:r>
        <w:rPr>
          <w:rFonts w:ascii="宋体" w:hAnsi="宋体" w:hint="eastAsia"/>
          <w:bCs/>
        </w:rPr>
        <w:t>，可以最大程度的减少冗余请求，和响应对服务器造成的负担。</w:t>
      </w:r>
    </w:p>
    <w:p w:rsidR="00922A13" w:rsidRDefault="00922A13" w:rsidP="00AA39E2">
      <w:pPr>
        <w:numPr>
          <w:ilvl w:val="0"/>
          <w:numId w:val="52"/>
        </w:numPr>
        <w:tabs>
          <w:tab w:val="left" w:pos="845"/>
        </w:tabs>
        <w:ind w:left="845"/>
        <w:rPr>
          <w:rFonts w:ascii="宋体"/>
          <w:bCs/>
        </w:rPr>
      </w:pPr>
      <w:r>
        <w:rPr>
          <w:rFonts w:ascii="宋体" w:hAnsi="宋体"/>
          <w:bCs/>
        </w:rPr>
        <w:t xml:space="preserve"> </w:t>
      </w:r>
      <w:r>
        <w:rPr>
          <w:rFonts w:ascii="宋体" w:hAnsi="宋体" w:hint="eastAsia"/>
          <w:bCs/>
        </w:rPr>
        <w:t>基于标准化（</w:t>
      </w:r>
      <w:r>
        <w:rPr>
          <w:rFonts w:ascii="宋体" w:hAnsi="宋体"/>
          <w:bCs/>
        </w:rPr>
        <w:t>xml</w:t>
      </w:r>
      <w:r>
        <w:rPr>
          <w:rFonts w:ascii="宋体" w:hAnsi="宋体" w:hint="eastAsia"/>
          <w:bCs/>
        </w:rPr>
        <w:t>和</w:t>
      </w:r>
      <w:r>
        <w:rPr>
          <w:rFonts w:ascii="宋体" w:hAnsi="宋体"/>
          <w:bCs/>
        </w:rPr>
        <w:t>json</w:t>
      </w:r>
      <w:r>
        <w:rPr>
          <w:rFonts w:ascii="宋体" w:hAnsi="宋体" w:hint="eastAsia"/>
          <w:bCs/>
        </w:rPr>
        <w:t>）的并被广泛支持的技术，不需要下载插件或者小程序。</w:t>
      </w:r>
    </w:p>
    <w:p w:rsidR="00922A13" w:rsidRDefault="00922A13" w:rsidP="00AA39E2">
      <w:pPr>
        <w:numPr>
          <w:ilvl w:val="0"/>
          <w:numId w:val="52"/>
        </w:numPr>
        <w:tabs>
          <w:tab w:val="left" w:pos="845"/>
        </w:tabs>
        <w:ind w:left="845"/>
        <w:rPr>
          <w:rFonts w:ascii="宋体"/>
          <w:bCs/>
        </w:rPr>
      </w:pPr>
      <w:r>
        <w:rPr>
          <w:rFonts w:ascii="宋体" w:hAnsi="宋体" w:hint="eastAsia"/>
          <w:bCs/>
        </w:rPr>
        <w:t>进一步促进页面和数据的分离。</w:t>
      </w:r>
    </w:p>
    <w:p w:rsidR="00922A13" w:rsidRDefault="00922A13" w:rsidP="00AA39E2">
      <w:pPr>
        <w:tabs>
          <w:tab w:val="left" w:pos="425"/>
        </w:tabs>
        <w:rPr>
          <w:rFonts w:ascii="宋体"/>
          <w:b/>
        </w:rPr>
      </w:pPr>
      <w:r>
        <w:rPr>
          <w:rFonts w:ascii="宋体" w:hAnsi="宋体" w:hint="eastAsia"/>
          <w:b/>
        </w:rPr>
        <w:t>缺点：</w:t>
      </w:r>
    </w:p>
    <w:p w:rsidR="00922A13" w:rsidRDefault="00922A13" w:rsidP="00AA39E2">
      <w:pPr>
        <w:numPr>
          <w:ilvl w:val="0"/>
          <w:numId w:val="53"/>
        </w:numPr>
        <w:tabs>
          <w:tab w:val="left" w:pos="845"/>
        </w:tabs>
        <w:ind w:left="845"/>
        <w:rPr>
          <w:rFonts w:ascii="宋体"/>
          <w:bCs/>
        </w:rPr>
      </w:pPr>
      <w:r>
        <w:rPr>
          <w:rFonts w:ascii="宋体" w:hAnsi="宋体"/>
          <w:bCs/>
        </w:rPr>
        <w:t>AJAX</w:t>
      </w:r>
      <w:r>
        <w:rPr>
          <w:rFonts w:ascii="宋体" w:hAnsi="宋体" w:hint="eastAsia"/>
          <w:bCs/>
        </w:rPr>
        <w:t>大量的使用了</w:t>
      </w:r>
      <w:r>
        <w:rPr>
          <w:rFonts w:ascii="宋体" w:hAnsi="宋体"/>
          <w:bCs/>
        </w:rPr>
        <w:t>javascript</w:t>
      </w:r>
      <w:r>
        <w:rPr>
          <w:rFonts w:ascii="宋体" w:hAnsi="宋体" w:hint="eastAsia"/>
          <w:bCs/>
        </w:rPr>
        <w:t>和</w:t>
      </w:r>
      <w:r>
        <w:rPr>
          <w:rFonts w:ascii="宋体" w:hAnsi="宋体"/>
          <w:bCs/>
        </w:rPr>
        <w:t>ajax</w:t>
      </w:r>
      <w:r>
        <w:rPr>
          <w:rFonts w:ascii="宋体" w:hAnsi="宋体" w:hint="eastAsia"/>
          <w:bCs/>
        </w:rPr>
        <w:t>引擎</w:t>
      </w:r>
      <w:r>
        <w:rPr>
          <w:rFonts w:ascii="宋体"/>
          <w:bCs/>
        </w:rPr>
        <w:t>,</w:t>
      </w:r>
      <w:r>
        <w:rPr>
          <w:rFonts w:ascii="宋体" w:hAnsi="宋体" w:hint="eastAsia"/>
          <w:bCs/>
        </w:rPr>
        <w:t>这些取决于浏览器的支持</w:t>
      </w:r>
      <w:r>
        <w:rPr>
          <w:rFonts w:ascii="宋体"/>
          <w:bCs/>
        </w:rPr>
        <w:t>.</w:t>
      </w:r>
      <w:r>
        <w:rPr>
          <w:rFonts w:ascii="宋体" w:hAnsi="宋体" w:hint="eastAsia"/>
          <w:bCs/>
        </w:rPr>
        <w:t>在编写的时候考虑对浏览器的兼容性。</w:t>
      </w:r>
    </w:p>
    <w:p w:rsidR="00922A13" w:rsidRDefault="00922A13" w:rsidP="00AA39E2">
      <w:pPr>
        <w:numPr>
          <w:ilvl w:val="0"/>
          <w:numId w:val="53"/>
        </w:numPr>
        <w:tabs>
          <w:tab w:val="left" w:pos="845"/>
        </w:tabs>
        <w:ind w:left="845"/>
        <w:rPr>
          <w:rFonts w:ascii="宋体"/>
          <w:bCs/>
        </w:rPr>
      </w:pPr>
      <w:r>
        <w:rPr>
          <w:rFonts w:ascii="宋体" w:hAnsi="宋体"/>
          <w:bCs/>
        </w:rPr>
        <w:t>AJAX</w:t>
      </w:r>
      <w:r>
        <w:rPr>
          <w:rFonts w:ascii="宋体" w:hAnsi="宋体" w:hint="eastAsia"/>
          <w:bCs/>
        </w:rPr>
        <w:t>只是局部刷新</w:t>
      </w:r>
      <w:r>
        <w:rPr>
          <w:rFonts w:ascii="宋体"/>
          <w:bCs/>
        </w:rPr>
        <w:t>,</w:t>
      </w:r>
      <w:r>
        <w:rPr>
          <w:rFonts w:ascii="宋体" w:hAnsi="宋体" w:hint="eastAsia"/>
          <w:bCs/>
        </w:rPr>
        <w:t>所以页面的后退按钮是没有用的。</w:t>
      </w:r>
    </w:p>
    <w:p w:rsidR="00922A13" w:rsidRDefault="00922A13" w:rsidP="00AA39E2">
      <w:pPr>
        <w:numPr>
          <w:ilvl w:val="0"/>
          <w:numId w:val="53"/>
        </w:numPr>
        <w:tabs>
          <w:tab w:val="left" w:pos="845"/>
        </w:tabs>
        <w:ind w:left="845"/>
        <w:rPr>
          <w:rFonts w:ascii="宋体"/>
          <w:bCs/>
        </w:rPr>
      </w:pPr>
      <w:r>
        <w:rPr>
          <w:rFonts w:ascii="宋体" w:hAnsi="宋体" w:hint="eastAsia"/>
          <w:bCs/>
        </w:rPr>
        <w:t>对流媒体还有移动设备的支持不是太好等。</w:t>
      </w:r>
    </w:p>
    <w:p w:rsidR="00922A13" w:rsidRDefault="00922A13" w:rsidP="00AA39E2">
      <w:pPr>
        <w:numPr>
          <w:ilvl w:val="0"/>
          <w:numId w:val="53"/>
        </w:numPr>
        <w:tabs>
          <w:tab w:val="left" w:pos="845"/>
        </w:tabs>
        <w:ind w:left="845"/>
        <w:rPr>
          <w:rFonts w:ascii="宋体"/>
          <w:bCs/>
        </w:rPr>
      </w:pPr>
      <w:r>
        <w:rPr>
          <w:rFonts w:ascii="宋体" w:hAnsi="宋体" w:hint="eastAsia"/>
          <w:bCs/>
        </w:rPr>
        <w:t>对搜索引擎的支持比较弱。</w:t>
      </w:r>
    </w:p>
    <w:p w:rsidR="00922A13" w:rsidRDefault="00922A13" w:rsidP="00AA39E2"/>
    <w:p w:rsidR="00922A13" w:rsidRDefault="00922A13" w:rsidP="00AA39E2">
      <w:pPr>
        <w:pStyle w:val="Subtitle"/>
        <w:numPr>
          <w:ilvl w:val="0"/>
          <w:numId w:val="13"/>
        </w:numPr>
        <w:jc w:val="left"/>
      </w:pPr>
      <w:bookmarkStart w:id="33" w:name="_Toc402519159"/>
      <w:r>
        <w:rPr>
          <w:rFonts w:hint="eastAsia"/>
        </w:rPr>
        <w:t>关于</w:t>
      </w:r>
      <w:r>
        <w:t>this</w:t>
      </w:r>
      <w:r>
        <w:rPr>
          <w:rFonts w:hint="eastAsia"/>
        </w:rPr>
        <w:t>的绑定涉及到函数的调用方式</w:t>
      </w:r>
      <w:bookmarkEnd w:id="33"/>
    </w:p>
    <w:p w:rsidR="00922A13" w:rsidRDefault="00922A13" w:rsidP="00AA39E2">
      <w:pPr>
        <w:pStyle w:val="ListParagraph"/>
        <w:numPr>
          <w:ilvl w:val="0"/>
          <w:numId w:val="54"/>
        </w:numPr>
        <w:ind w:firstLineChars="0"/>
        <w:rPr>
          <w:rFonts w:ascii="宋体"/>
          <w:b/>
          <w:szCs w:val="21"/>
        </w:rPr>
      </w:pPr>
      <w:r>
        <w:rPr>
          <w:rFonts w:ascii="宋体" w:hAnsi="宋体" w:hint="eastAsia"/>
          <w:b/>
          <w:szCs w:val="21"/>
        </w:rPr>
        <w:t>请问以下代码输出结果：</w:t>
      </w:r>
    </w:p>
    <w:p w:rsidR="00922A13" w:rsidRDefault="00922A13" w:rsidP="00AA39E2">
      <w:pPr>
        <w:jc w:val="center"/>
        <w:rPr>
          <w:szCs w:val="21"/>
        </w:rPr>
      </w:pPr>
      <w:r w:rsidRPr="003A0E28">
        <w:rPr>
          <w:szCs w:val="21"/>
        </w:rPr>
        <w:pict>
          <v:shape id="_x0000_i1119" type="#_x0000_t75" style="width:298.5pt;height:147.75pt;mso-position-horizontal-relative:page;mso-position-vertical-relative:page">
            <v:imagedata r:id="rId117" o:title=""/>
          </v:shape>
        </w:pict>
      </w:r>
    </w:p>
    <w:p w:rsidR="00922A13" w:rsidRDefault="00922A13" w:rsidP="0096686C">
      <w:pPr>
        <w:ind w:leftChars="200" w:left="31680"/>
        <w:rPr>
          <w:szCs w:val="21"/>
        </w:rPr>
      </w:pPr>
      <w:r>
        <w:rPr>
          <w:rFonts w:hint="eastAsia"/>
          <w:szCs w:val="21"/>
        </w:rPr>
        <w:t>答：</w:t>
      </w:r>
      <w:r>
        <w:rPr>
          <w:szCs w:val="21"/>
        </w:rPr>
        <w:t>The Window</w:t>
      </w:r>
    </w:p>
    <w:p w:rsidR="00922A13" w:rsidRPr="000840A6" w:rsidRDefault="00922A13" w:rsidP="0096686C">
      <w:pPr>
        <w:ind w:leftChars="200" w:left="31680"/>
        <w:rPr>
          <w:iCs/>
          <w:sz w:val="18"/>
          <w:szCs w:val="18"/>
          <w:u w:val="single"/>
        </w:rPr>
      </w:pPr>
      <w:r w:rsidRPr="000840A6">
        <w:rPr>
          <w:rFonts w:hint="eastAsia"/>
          <w:iCs/>
          <w:sz w:val="18"/>
          <w:szCs w:val="18"/>
          <w:u w:val="single"/>
        </w:rPr>
        <w:t>考点：调用</w:t>
      </w:r>
      <w:r w:rsidRPr="000840A6">
        <w:rPr>
          <w:iCs/>
          <w:sz w:val="18"/>
          <w:szCs w:val="18"/>
          <w:u w:val="single"/>
        </w:rPr>
        <w:t>getNameFunc</w:t>
      </w:r>
      <w:r w:rsidRPr="000840A6">
        <w:rPr>
          <w:rFonts w:hint="eastAsia"/>
          <w:iCs/>
          <w:sz w:val="18"/>
          <w:szCs w:val="18"/>
          <w:u w:val="single"/>
        </w:rPr>
        <w:t>方法的虽然是</w:t>
      </w:r>
      <w:r w:rsidRPr="000840A6">
        <w:rPr>
          <w:iCs/>
          <w:sz w:val="18"/>
          <w:szCs w:val="18"/>
          <w:u w:val="single"/>
        </w:rPr>
        <w:t>object</w:t>
      </w:r>
      <w:r w:rsidRPr="000840A6">
        <w:rPr>
          <w:rFonts w:hint="eastAsia"/>
          <w:iCs/>
          <w:sz w:val="18"/>
          <w:szCs w:val="18"/>
          <w:u w:val="single"/>
        </w:rPr>
        <w:t>，但是</w:t>
      </w:r>
      <w:r w:rsidRPr="000840A6">
        <w:rPr>
          <w:iCs/>
          <w:sz w:val="18"/>
          <w:szCs w:val="18"/>
          <w:u w:val="single"/>
        </w:rPr>
        <w:t>getNameFunc</w:t>
      </w:r>
      <w:r w:rsidRPr="000840A6">
        <w:rPr>
          <w:rFonts w:hint="eastAsia"/>
          <w:iCs/>
          <w:sz w:val="18"/>
          <w:szCs w:val="18"/>
          <w:u w:val="single"/>
        </w:rPr>
        <w:t>返回的是一个匿名函数，匿名函数的执行环境具有全局性，所以</w:t>
      </w:r>
      <w:r w:rsidRPr="000840A6">
        <w:rPr>
          <w:iCs/>
          <w:sz w:val="18"/>
          <w:szCs w:val="18"/>
          <w:u w:val="single"/>
        </w:rPr>
        <w:t>this</w:t>
      </w:r>
      <w:r w:rsidRPr="000840A6">
        <w:rPr>
          <w:rFonts w:hint="eastAsia"/>
          <w:iCs/>
          <w:sz w:val="18"/>
          <w:szCs w:val="18"/>
          <w:u w:val="single"/>
        </w:rPr>
        <w:t>指向</w:t>
      </w:r>
      <w:r w:rsidRPr="000840A6">
        <w:rPr>
          <w:iCs/>
          <w:sz w:val="18"/>
          <w:szCs w:val="18"/>
          <w:u w:val="single"/>
        </w:rPr>
        <w:t>window</w:t>
      </w:r>
      <w:r w:rsidRPr="000840A6">
        <w:rPr>
          <w:rFonts w:hint="eastAsia"/>
          <w:iCs/>
          <w:sz w:val="18"/>
          <w:szCs w:val="18"/>
          <w:u w:val="single"/>
        </w:rPr>
        <w:t>。</w:t>
      </w:r>
    </w:p>
    <w:p w:rsidR="00922A13" w:rsidRDefault="00922A13" w:rsidP="00AA39E2">
      <w:pPr>
        <w:pStyle w:val="ListParagraph"/>
        <w:numPr>
          <w:ilvl w:val="0"/>
          <w:numId w:val="55"/>
        </w:numPr>
        <w:ind w:firstLineChars="0"/>
        <w:rPr>
          <w:rFonts w:ascii="宋体"/>
          <w:b/>
          <w:szCs w:val="21"/>
        </w:rPr>
      </w:pPr>
      <w:r>
        <w:rPr>
          <w:rFonts w:ascii="宋体" w:hAnsi="宋体" w:hint="eastAsia"/>
          <w:b/>
          <w:szCs w:val="21"/>
        </w:rPr>
        <w:t>请问以下代码说出结果：</w:t>
      </w:r>
    </w:p>
    <w:p w:rsidR="00922A13" w:rsidRDefault="00922A13" w:rsidP="00AA39E2">
      <w:pPr>
        <w:jc w:val="center"/>
        <w:rPr>
          <w:rFonts w:hAnsi="宋体"/>
          <w:szCs w:val="21"/>
        </w:rPr>
      </w:pPr>
      <w:r w:rsidRPr="003A0E28">
        <w:rPr>
          <w:rFonts w:hAnsi="宋体"/>
          <w:szCs w:val="21"/>
        </w:rPr>
        <w:pict>
          <v:shape id="_x0000_i1120" type="#_x0000_t75" style="width:207pt;height:96.75pt;mso-position-horizontal-relative:page;mso-position-vertical-relative:page">
            <v:imagedata r:id="rId118" o:title=""/>
          </v:shape>
        </w:pict>
      </w:r>
    </w:p>
    <w:p w:rsidR="00922A13" w:rsidRDefault="00922A13" w:rsidP="0096686C">
      <w:pPr>
        <w:ind w:leftChars="100" w:left="31680"/>
        <w:rPr>
          <w:rFonts w:hAnsi="宋体"/>
          <w:i/>
          <w:iCs/>
          <w:sz w:val="18"/>
          <w:szCs w:val="18"/>
          <w:u w:val="single"/>
        </w:rPr>
      </w:pPr>
      <w:r>
        <w:rPr>
          <w:rFonts w:hAnsi="宋体" w:hint="eastAsia"/>
          <w:szCs w:val="21"/>
        </w:rPr>
        <w:t>答：</w:t>
      </w:r>
      <w:r>
        <w:rPr>
          <w:rFonts w:hAnsi="宋体"/>
          <w:szCs w:val="21"/>
        </w:rPr>
        <w:t>1,2,3</w:t>
      </w:r>
    </w:p>
    <w:p w:rsidR="00922A13" w:rsidRPr="000840A6" w:rsidRDefault="00922A13" w:rsidP="0096686C">
      <w:pPr>
        <w:ind w:leftChars="100" w:left="31680"/>
        <w:rPr>
          <w:rFonts w:hAnsi="宋体"/>
          <w:szCs w:val="21"/>
        </w:rPr>
      </w:pPr>
      <w:r w:rsidRPr="000840A6">
        <w:rPr>
          <w:rFonts w:hAnsi="宋体" w:hint="eastAsia"/>
          <w:iCs/>
          <w:sz w:val="18"/>
          <w:szCs w:val="18"/>
          <w:u w:val="single"/>
        </w:rPr>
        <w:t>考点：</w:t>
      </w:r>
      <w:r w:rsidRPr="000840A6">
        <w:rPr>
          <w:rFonts w:hAnsi="宋体"/>
          <w:iCs/>
          <w:sz w:val="18"/>
          <w:szCs w:val="18"/>
          <w:u w:val="single"/>
        </w:rPr>
        <w:t>this</w:t>
      </w:r>
      <w:r w:rsidRPr="000840A6">
        <w:rPr>
          <w:rFonts w:hAnsi="宋体" w:hint="eastAsia"/>
          <w:iCs/>
          <w:sz w:val="18"/>
          <w:szCs w:val="18"/>
          <w:u w:val="single"/>
        </w:rPr>
        <w:t>指向调用者</w:t>
      </w:r>
      <w:r w:rsidRPr="000840A6">
        <w:rPr>
          <w:rFonts w:hAnsi="宋体"/>
          <w:iCs/>
          <w:sz w:val="18"/>
          <w:szCs w:val="18"/>
          <w:u w:val="single"/>
        </w:rPr>
        <w:t>arr</w:t>
      </w:r>
      <w:r w:rsidRPr="000840A6">
        <w:rPr>
          <w:rFonts w:hAnsi="宋体" w:hint="eastAsia"/>
          <w:iCs/>
          <w:sz w:val="18"/>
          <w:szCs w:val="18"/>
          <w:u w:val="single"/>
        </w:rPr>
        <w:t>。输出的</w:t>
      </w:r>
      <w:r w:rsidRPr="000840A6">
        <w:rPr>
          <w:rFonts w:hAnsi="宋体"/>
          <w:iCs/>
          <w:sz w:val="18"/>
          <w:szCs w:val="18"/>
          <w:u w:val="single"/>
        </w:rPr>
        <w:t>arr</w:t>
      </w:r>
      <w:r w:rsidRPr="000840A6">
        <w:rPr>
          <w:rFonts w:hAnsi="宋体" w:hint="eastAsia"/>
          <w:iCs/>
          <w:sz w:val="18"/>
          <w:szCs w:val="18"/>
          <w:u w:val="single"/>
        </w:rPr>
        <w:t>是数组类型，会隐式调用</w:t>
      </w:r>
      <w:r w:rsidRPr="000840A6">
        <w:rPr>
          <w:rFonts w:hAnsi="宋体"/>
          <w:iCs/>
          <w:sz w:val="18"/>
          <w:szCs w:val="18"/>
          <w:u w:val="single"/>
        </w:rPr>
        <w:t>toString()</w:t>
      </w:r>
      <w:r w:rsidRPr="000840A6">
        <w:rPr>
          <w:rFonts w:hAnsi="宋体" w:hint="eastAsia"/>
          <w:iCs/>
          <w:sz w:val="18"/>
          <w:szCs w:val="18"/>
          <w:u w:val="single"/>
        </w:rPr>
        <w:t>方法输出每项。</w:t>
      </w:r>
    </w:p>
    <w:p w:rsidR="00922A13" w:rsidRDefault="00922A13" w:rsidP="00AA39E2">
      <w:pPr>
        <w:pStyle w:val="ListParagraph"/>
        <w:numPr>
          <w:ilvl w:val="0"/>
          <w:numId w:val="55"/>
        </w:numPr>
        <w:ind w:firstLineChars="0"/>
        <w:rPr>
          <w:rFonts w:ascii="宋体" w:hAnsi="宋体"/>
          <w:b/>
        </w:rPr>
      </w:pPr>
      <w:r>
        <w:rPr>
          <w:rFonts w:ascii="宋体" w:hAnsi="宋体" w:hint="eastAsia"/>
          <w:b/>
        </w:rPr>
        <w:t>求出数组中的最大值</w:t>
      </w:r>
      <w:r>
        <w:rPr>
          <w:rFonts w:ascii="宋体" w:hAnsi="宋体"/>
          <w:b/>
        </w:rPr>
        <w:t xml:space="preserve"> var a=[33,5,77,88,9,31,22];</w:t>
      </w:r>
    </w:p>
    <w:p w:rsidR="00922A13" w:rsidRDefault="00922A13" w:rsidP="00AA39E2">
      <w:pPr>
        <w:ind w:left="360"/>
        <w:rPr>
          <w:rFonts w:ascii="宋体"/>
          <w:bCs/>
        </w:rPr>
      </w:pPr>
      <w:r>
        <w:rPr>
          <w:rFonts w:ascii="宋体" w:hAnsi="宋体" w:hint="eastAsia"/>
          <w:bCs/>
        </w:rPr>
        <w:t>答：</w:t>
      </w:r>
    </w:p>
    <w:p w:rsidR="00922A13" w:rsidRDefault="00922A13" w:rsidP="00AA39E2">
      <w:pPr>
        <w:jc w:val="center"/>
        <w:rPr>
          <w:rFonts w:ascii="宋体"/>
          <w:bCs/>
        </w:rPr>
      </w:pPr>
      <w:r w:rsidRPr="003A0E28">
        <w:rPr>
          <w:rFonts w:ascii="宋体"/>
          <w:bCs/>
        </w:rPr>
        <w:pict>
          <v:shape id="_x0000_i1121" type="#_x0000_t75" style="width:360.75pt;height:40.5pt;mso-position-horizontal-relative:page;mso-position-vertical-relative:page">
            <v:imagedata r:id="rId119" o:title=""/>
          </v:shape>
        </w:pict>
      </w:r>
    </w:p>
    <w:p w:rsidR="00922A13" w:rsidRPr="000840A6" w:rsidRDefault="00922A13" w:rsidP="0096686C">
      <w:pPr>
        <w:ind w:leftChars="100" w:left="31680"/>
        <w:rPr>
          <w:iCs/>
          <w:sz w:val="18"/>
          <w:szCs w:val="18"/>
          <w:u w:val="single"/>
        </w:rPr>
      </w:pPr>
      <w:r w:rsidRPr="000840A6">
        <w:rPr>
          <w:rFonts w:hint="eastAsia"/>
          <w:iCs/>
          <w:sz w:val="18"/>
          <w:szCs w:val="18"/>
          <w:u w:val="single"/>
        </w:rPr>
        <w:t>考点：将数组作为</w:t>
      </w:r>
      <w:r w:rsidRPr="000840A6">
        <w:rPr>
          <w:iCs/>
          <w:sz w:val="18"/>
          <w:szCs w:val="18"/>
          <w:u w:val="single"/>
        </w:rPr>
        <w:t>apply</w:t>
      </w:r>
      <w:r w:rsidRPr="000840A6">
        <w:rPr>
          <w:rFonts w:hint="eastAsia"/>
          <w:iCs/>
          <w:sz w:val="18"/>
          <w:szCs w:val="18"/>
          <w:u w:val="single"/>
        </w:rPr>
        <w:t>的参数传入，返回最大值，由于不需要借用对象，所以第一个参数可以为任意值，但不可以省略。</w:t>
      </w:r>
    </w:p>
    <w:p w:rsidR="00922A13" w:rsidRDefault="00922A13" w:rsidP="00AA39E2">
      <w:pPr>
        <w:pStyle w:val="ListParagraph"/>
        <w:numPr>
          <w:ilvl w:val="0"/>
          <w:numId w:val="55"/>
        </w:numPr>
        <w:ind w:firstLineChars="0"/>
        <w:rPr>
          <w:rFonts w:ascii="宋体"/>
          <w:b/>
        </w:rPr>
      </w:pPr>
      <w:r>
        <w:rPr>
          <w:rFonts w:ascii="宋体" w:hAnsi="宋体" w:hint="eastAsia"/>
          <w:b/>
        </w:rPr>
        <w:t>请看以下代码：</w:t>
      </w:r>
    </w:p>
    <w:p w:rsidR="00922A13" w:rsidRDefault="00922A13" w:rsidP="00AA39E2">
      <w:pPr>
        <w:jc w:val="center"/>
        <w:rPr>
          <w:rFonts w:ascii="宋体" w:hAnsi="宋体"/>
          <w:b/>
        </w:rPr>
      </w:pPr>
      <w:r>
        <w:rPr>
          <w:rFonts w:ascii="宋体" w:hAnsi="宋体"/>
          <w:b/>
        </w:rPr>
        <w:t xml:space="preserve">   </w:t>
      </w:r>
      <w:r w:rsidRPr="003A0E28">
        <w:rPr>
          <w:rFonts w:ascii="宋体"/>
          <w:b/>
        </w:rPr>
        <w:pict>
          <v:shape id="_x0000_i1122" type="#_x0000_t75" style="width:201.75pt;height:102.75pt;mso-position-horizontal-relative:page;mso-position-vertical-relative:page">
            <v:imagedata r:id="rId10" o:title=""/>
          </v:shape>
        </w:pict>
      </w:r>
      <w:r>
        <w:rPr>
          <w:rFonts w:ascii="宋体" w:hAnsi="宋体"/>
          <w:b/>
        </w:rPr>
        <w:t xml:space="preserve">   </w:t>
      </w:r>
    </w:p>
    <w:p w:rsidR="00922A13" w:rsidRDefault="00922A13" w:rsidP="00AA39E2">
      <w:pPr>
        <w:rPr>
          <w:rFonts w:hAnsi="宋体"/>
          <w:b/>
          <w:szCs w:val="21"/>
        </w:rPr>
      </w:pPr>
      <w:r>
        <w:rPr>
          <w:rFonts w:hAnsi="宋体" w:hint="eastAsia"/>
          <w:b/>
          <w:szCs w:val="21"/>
        </w:rPr>
        <w:t>请问会弹出什么结果来</w:t>
      </w:r>
      <w:r>
        <w:rPr>
          <w:rFonts w:hAnsi="宋体"/>
          <w:b/>
          <w:szCs w:val="21"/>
        </w:rPr>
        <w:t>?</w:t>
      </w:r>
    </w:p>
    <w:p w:rsidR="00922A13" w:rsidRDefault="00922A13" w:rsidP="00AA39E2">
      <w:pPr>
        <w:rPr>
          <w:rFonts w:hAnsi="宋体"/>
          <w:szCs w:val="21"/>
        </w:rPr>
      </w:pPr>
      <w:r>
        <w:rPr>
          <w:rFonts w:hAnsi="宋体" w:hint="eastAsia"/>
          <w:szCs w:val="21"/>
        </w:rPr>
        <w:t>答：</w:t>
      </w:r>
      <w:r>
        <w:rPr>
          <w:rFonts w:hAnsi="宋体"/>
          <w:szCs w:val="21"/>
        </w:rPr>
        <w:t>undefined,1</w:t>
      </w:r>
      <w:r>
        <w:rPr>
          <w:rFonts w:hAnsi="宋体" w:hint="eastAsia"/>
          <w:szCs w:val="21"/>
        </w:rPr>
        <w:t>；</w:t>
      </w:r>
    </w:p>
    <w:p w:rsidR="00922A13" w:rsidRPr="000840A6" w:rsidRDefault="00922A13" w:rsidP="00AA39E2">
      <w:pPr>
        <w:rPr>
          <w:rFonts w:hAnsi="宋体"/>
          <w:szCs w:val="21"/>
        </w:rPr>
      </w:pPr>
      <w:r w:rsidRPr="000840A6">
        <w:rPr>
          <w:rFonts w:hAnsi="宋体" w:hint="eastAsia"/>
          <w:iCs/>
          <w:sz w:val="18"/>
          <w:szCs w:val="18"/>
          <w:u w:val="single"/>
        </w:rPr>
        <w:t>考点：此题考预解释机制，此题有一个全局变量</w:t>
      </w:r>
      <w:r w:rsidRPr="000840A6">
        <w:rPr>
          <w:rFonts w:hAnsi="宋体"/>
          <w:iCs/>
          <w:sz w:val="18"/>
          <w:szCs w:val="18"/>
          <w:u w:val="single"/>
        </w:rPr>
        <w:t>a</w:t>
      </w:r>
      <w:r w:rsidRPr="000840A6">
        <w:rPr>
          <w:rFonts w:hAnsi="宋体" w:hint="eastAsia"/>
          <w:iCs/>
          <w:sz w:val="18"/>
          <w:szCs w:val="18"/>
          <w:u w:val="single"/>
        </w:rPr>
        <w:t>和一个函数变量</w:t>
      </w:r>
      <w:r w:rsidRPr="000840A6">
        <w:rPr>
          <w:rFonts w:hAnsi="宋体"/>
          <w:iCs/>
          <w:sz w:val="18"/>
          <w:szCs w:val="18"/>
          <w:u w:val="single"/>
        </w:rPr>
        <w:t>a</w:t>
      </w:r>
      <w:r w:rsidRPr="000840A6">
        <w:rPr>
          <w:rFonts w:hAnsi="宋体" w:hint="eastAsia"/>
          <w:iCs/>
          <w:sz w:val="18"/>
          <w:szCs w:val="18"/>
          <w:u w:val="single"/>
        </w:rPr>
        <w:t>，当预解释阶段，函数内部</w:t>
      </w:r>
      <w:r w:rsidRPr="000840A6">
        <w:rPr>
          <w:rFonts w:hAnsi="宋体"/>
          <w:iCs/>
          <w:sz w:val="18"/>
          <w:szCs w:val="18"/>
          <w:u w:val="single"/>
        </w:rPr>
        <w:t>a</w:t>
      </w:r>
      <w:r w:rsidRPr="000840A6">
        <w:rPr>
          <w:rFonts w:hAnsi="宋体" w:hint="eastAsia"/>
          <w:iCs/>
          <w:sz w:val="18"/>
          <w:szCs w:val="18"/>
          <w:u w:val="single"/>
        </w:rPr>
        <w:t>初始化为</w:t>
      </w:r>
      <w:r w:rsidRPr="000840A6">
        <w:rPr>
          <w:rFonts w:hAnsi="宋体"/>
          <w:iCs/>
          <w:sz w:val="18"/>
          <w:szCs w:val="18"/>
          <w:u w:val="single"/>
        </w:rPr>
        <w:t>undefined</w:t>
      </w:r>
      <w:r w:rsidRPr="000840A6">
        <w:rPr>
          <w:rFonts w:hAnsi="宋体" w:hint="eastAsia"/>
          <w:iCs/>
          <w:sz w:val="18"/>
          <w:szCs w:val="18"/>
          <w:u w:val="single"/>
        </w:rPr>
        <w:t>，只定义未赋值，内部变量</w:t>
      </w:r>
      <w:r w:rsidRPr="000840A6">
        <w:rPr>
          <w:rFonts w:hAnsi="宋体"/>
          <w:iCs/>
          <w:sz w:val="18"/>
          <w:szCs w:val="18"/>
          <w:u w:val="single"/>
        </w:rPr>
        <w:t>a</w:t>
      </w:r>
      <w:r w:rsidRPr="000840A6">
        <w:rPr>
          <w:rFonts w:hAnsi="宋体" w:hint="eastAsia"/>
          <w:iCs/>
          <w:sz w:val="18"/>
          <w:szCs w:val="18"/>
          <w:u w:val="single"/>
        </w:rPr>
        <w:t>优先级高于外部，当运行函数到第</w:t>
      </w:r>
      <w:r w:rsidRPr="000840A6">
        <w:rPr>
          <w:rFonts w:hAnsi="宋体"/>
          <w:iCs/>
          <w:sz w:val="18"/>
          <w:szCs w:val="18"/>
          <w:u w:val="single"/>
        </w:rPr>
        <w:t>50</w:t>
      </w:r>
      <w:r w:rsidRPr="000840A6">
        <w:rPr>
          <w:rFonts w:hAnsi="宋体" w:hint="eastAsia"/>
          <w:iCs/>
          <w:sz w:val="18"/>
          <w:szCs w:val="18"/>
          <w:u w:val="single"/>
        </w:rPr>
        <w:t>行时函数内部的变量</w:t>
      </w:r>
      <w:r w:rsidRPr="000840A6">
        <w:rPr>
          <w:rFonts w:hAnsi="宋体"/>
          <w:iCs/>
          <w:sz w:val="18"/>
          <w:szCs w:val="18"/>
          <w:u w:val="single"/>
        </w:rPr>
        <w:t>a</w:t>
      </w:r>
      <w:r w:rsidRPr="000840A6">
        <w:rPr>
          <w:rFonts w:hAnsi="宋体" w:hint="eastAsia"/>
          <w:iCs/>
          <w:sz w:val="18"/>
          <w:szCs w:val="18"/>
          <w:u w:val="single"/>
        </w:rPr>
        <w:t>此时未赋值，仍然是</w:t>
      </w:r>
      <w:r w:rsidRPr="000840A6">
        <w:rPr>
          <w:rFonts w:hAnsi="宋体"/>
          <w:iCs/>
          <w:sz w:val="18"/>
          <w:szCs w:val="18"/>
          <w:u w:val="single"/>
        </w:rPr>
        <w:t>undefined</w:t>
      </w:r>
      <w:r w:rsidRPr="000840A6">
        <w:rPr>
          <w:rFonts w:hAnsi="宋体" w:hint="eastAsia"/>
          <w:iCs/>
          <w:sz w:val="18"/>
          <w:szCs w:val="18"/>
          <w:u w:val="single"/>
        </w:rPr>
        <w:t>，当进行到第</w:t>
      </w:r>
      <w:r w:rsidRPr="000840A6">
        <w:rPr>
          <w:rFonts w:hAnsi="宋体"/>
          <w:iCs/>
          <w:sz w:val="18"/>
          <w:szCs w:val="18"/>
          <w:u w:val="single"/>
        </w:rPr>
        <w:t>52</w:t>
      </w:r>
      <w:r w:rsidRPr="000840A6">
        <w:rPr>
          <w:rFonts w:hAnsi="宋体" w:hint="eastAsia"/>
          <w:iCs/>
          <w:sz w:val="18"/>
          <w:szCs w:val="18"/>
          <w:u w:val="single"/>
        </w:rPr>
        <w:t>行时由于已经进行了赋值运算，所以此时</w:t>
      </w:r>
      <w:r w:rsidRPr="000840A6">
        <w:rPr>
          <w:rFonts w:hAnsi="宋体"/>
          <w:iCs/>
          <w:sz w:val="18"/>
          <w:szCs w:val="18"/>
          <w:u w:val="single"/>
        </w:rPr>
        <w:t>a</w:t>
      </w:r>
      <w:r w:rsidRPr="000840A6">
        <w:rPr>
          <w:rFonts w:hAnsi="宋体" w:hint="eastAsia"/>
          <w:iCs/>
          <w:sz w:val="18"/>
          <w:szCs w:val="18"/>
          <w:u w:val="single"/>
        </w:rPr>
        <w:t>等于</w:t>
      </w:r>
      <w:r w:rsidRPr="000840A6">
        <w:rPr>
          <w:rFonts w:hAnsi="宋体"/>
          <w:iCs/>
          <w:sz w:val="18"/>
          <w:szCs w:val="18"/>
          <w:u w:val="single"/>
        </w:rPr>
        <w:t>1</w:t>
      </w:r>
      <w:r w:rsidRPr="000840A6">
        <w:rPr>
          <w:rFonts w:hAnsi="宋体" w:hint="eastAsia"/>
          <w:iCs/>
          <w:sz w:val="18"/>
          <w:szCs w:val="18"/>
          <w:u w:val="single"/>
        </w:rPr>
        <w:t>。</w:t>
      </w:r>
    </w:p>
    <w:p w:rsidR="00922A13" w:rsidRDefault="00922A13" w:rsidP="00AA39E2">
      <w:pPr>
        <w:pStyle w:val="ListParagraph"/>
        <w:numPr>
          <w:ilvl w:val="0"/>
          <w:numId w:val="55"/>
        </w:numPr>
        <w:ind w:firstLineChars="0"/>
        <w:rPr>
          <w:b/>
          <w:szCs w:val="21"/>
        </w:rPr>
      </w:pPr>
      <w:r>
        <w:rPr>
          <w:rFonts w:hint="eastAsia"/>
          <w:b/>
          <w:szCs w:val="21"/>
        </w:rPr>
        <w:t>请问以下代码输出结果是什么？</w:t>
      </w:r>
    </w:p>
    <w:p w:rsidR="00922A13" w:rsidRDefault="00922A13" w:rsidP="00AA39E2">
      <w:pPr>
        <w:jc w:val="center"/>
        <w:rPr>
          <w:b/>
          <w:szCs w:val="21"/>
        </w:rPr>
      </w:pPr>
      <w:r w:rsidRPr="003A0E28">
        <w:rPr>
          <w:b/>
          <w:szCs w:val="21"/>
        </w:rPr>
        <w:pict>
          <v:shape id="_x0000_i1123" type="#_x0000_t75" style="width:205.5pt;height:108pt;mso-position-horizontal-relative:page;mso-position-vertical-relative:page">
            <v:imagedata r:id="rId11" o:title=""/>
          </v:shape>
        </w:pict>
      </w:r>
    </w:p>
    <w:p w:rsidR="00922A13" w:rsidRDefault="00922A13" w:rsidP="00AA39E2">
      <w:pPr>
        <w:rPr>
          <w:szCs w:val="21"/>
        </w:rPr>
      </w:pPr>
      <w:r>
        <w:rPr>
          <w:rFonts w:hint="eastAsia"/>
          <w:szCs w:val="21"/>
        </w:rPr>
        <w:t>答：</w:t>
      </w:r>
      <w:r>
        <w:rPr>
          <w:szCs w:val="21"/>
        </w:rPr>
        <w:t>1</w:t>
      </w:r>
    </w:p>
    <w:p w:rsidR="00922A13" w:rsidRPr="000840A6" w:rsidRDefault="00922A13" w:rsidP="00AA39E2">
      <w:pPr>
        <w:rPr>
          <w:iCs/>
          <w:sz w:val="18"/>
          <w:szCs w:val="18"/>
          <w:u w:val="single"/>
        </w:rPr>
      </w:pPr>
      <w:r w:rsidRPr="000840A6">
        <w:rPr>
          <w:rFonts w:hint="eastAsia"/>
          <w:iCs/>
          <w:sz w:val="18"/>
          <w:szCs w:val="18"/>
          <w:u w:val="single"/>
        </w:rPr>
        <w:t>知识点：当预解释阶段，函数内部的</w:t>
      </w:r>
      <w:r w:rsidRPr="000840A6">
        <w:rPr>
          <w:iCs/>
          <w:sz w:val="18"/>
          <w:szCs w:val="18"/>
          <w:u w:val="single"/>
        </w:rPr>
        <w:t>a</w:t>
      </w:r>
      <w:r w:rsidRPr="000840A6">
        <w:rPr>
          <w:rFonts w:hint="eastAsia"/>
          <w:iCs/>
          <w:sz w:val="18"/>
          <w:szCs w:val="18"/>
          <w:u w:val="single"/>
        </w:rPr>
        <w:t>被定义为一个</w:t>
      </w:r>
      <w:r w:rsidRPr="000840A6">
        <w:rPr>
          <w:iCs/>
          <w:sz w:val="18"/>
          <w:szCs w:val="18"/>
          <w:u w:val="single"/>
        </w:rPr>
        <w:t>function</w:t>
      </w:r>
      <w:r w:rsidRPr="000840A6">
        <w:rPr>
          <w:rFonts w:hint="eastAsia"/>
          <w:iCs/>
          <w:sz w:val="18"/>
          <w:szCs w:val="18"/>
          <w:u w:val="single"/>
        </w:rPr>
        <w:t>，当函数执行到</w:t>
      </w:r>
      <w:r w:rsidRPr="000840A6">
        <w:rPr>
          <w:iCs/>
          <w:sz w:val="18"/>
          <w:szCs w:val="18"/>
          <w:u w:val="single"/>
        </w:rPr>
        <w:t>99</w:t>
      </w:r>
      <w:r w:rsidRPr="000840A6">
        <w:rPr>
          <w:rFonts w:hint="eastAsia"/>
          <w:iCs/>
          <w:sz w:val="18"/>
          <w:szCs w:val="18"/>
          <w:u w:val="single"/>
        </w:rPr>
        <w:t>行时局部变量</w:t>
      </w:r>
      <w:r w:rsidRPr="000840A6">
        <w:rPr>
          <w:iCs/>
          <w:sz w:val="18"/>
          <w:szCs w:val="18"/>
          <w:u w:val="single"/>
        </w:rPr>
        <w:t>a</w:t>
      </w:r>
      <w:r w:rsidRPr="000840A6">
        <w:rPr>
          <w:rFonts w:hint="eastAsia"/>
          <w:iCs/>
          <w:sz w:val="18"/>
          <w:szCs w:val="18"/>
          <w:u w:val="single"/>
        </w:rPr>
        <w:t>被初始化为一个数值类型的</w:t>
      </w:r>
      <w:r w:rsidRPr="000840A6">
        <w:rPr>
          <w:iCs/>
          <w:sz w:val="18"/>
          <w:szCs w:val="18"/>
          <w:u w:val="single"/>
        </w:rPr>
        <w:t>10</w:t>
      </w:r>
      <w:r w:rsidRPr="000840A6">
        <w:rPr>
          <w:rFonts w:hint="eastAsia"/>
          <w:iCs/>
          <w:sz w:val="18"/>
          <w:szCs w:val="18"/>
          <w:u w:val="single"/>
        </w:rPr>
        <w:t>，但是出了这个</w:t>
      </w:r>
      <w:r w:rsidRPr="000840A6">
        <w:rPr>
          <w:iCs/>
          <w:sz w:val="18"/>
          <w:szCs w:val="18"/>
          <w:u w:val="single"/>
        </w:rPr>
        <w:t>b</w:t>
      </w:r>
      <w:r w:rsidRPr="000840A6">
        <w:rPr>
          <w:rFonts w:hint="eastAsia"/>
          <w:iCs/>
          <w:sz w:val="18"/>
          <w:szCs w:val="18"/>
          <w:u w:val="single"/>
        </w:rPr>
        <w:t>函数后，当前作用域就不是</w:t>
      </w:r>
      <w:r w:rsidRPr="000840A6">
        <w:rPr>
          <w:iCs/>
          <w:sz w:val="18"/>
          <w:szCs w:val="18"/>
          <w:u w:val="single"/>
        </w:rPr>
        <w:t>b</w:t>
      </w:r>
      <w:r w:rsidRPr="000840A6">
        <w:rPr>
          <w:rFonts w:hint="eastAsia"/>
          <w:iCs/>
          <w:sz w:val="18"/>
          <w:szCs w:val="18"/>
          <w:u w:val="single"/>
        </w:rPr>
        <w:t>函数了，而是全局作用域，此时全局变量</w:t>
      </w:r>
      <w:r w:rsidRPr="000840A6">
        <w:rPr>
          <w:iCs/>
          <w:sz w:val="18"/>
          <w:szCs w:val="18"/>
          <w:u w:val="single"/>
        </w:rPr>
        <w:t>a</w:t>
      </w:r>
      <w:r w:rsidRPr="000840A6">
        <w:rPr>
          <w:rFonts w:hint="eastAsia"/>
          <w:iCs/>
          <w:sz w:val="18"/>
          <w:szCs w:val="18"/>
          <w:u w:val="single"/>
        </w:rPr>
        <w:t>生效，所以弹出的</w:t>
      </w:r>
      <w:r w:rsidRPr="000840A6">
        <w:rPr>
          <w:iCs/>
          <w:sz w:val="18"/>
          <w:szCs w:val="18"/>
          <w:u w:val="single"/>
        </w:rPr>
        <w:t>a</w:t>
      </w:r>
      <w:r w:rsidRPr="000840A6">
        <w:rPr>
          <w:rFonts w:hint="eastAsia"/>
          <w:iCs/>
          <w:sz w:val="18"/>
          <w:szCs w:val="18"/>
          <w:u w:val="single"/>
        </w:rPr>
        <w:t>值为</w:t>
      </w:r>
      <w:r w:rsidRPr="000840A6">
        <w:rPr>
          <w:iCs/>
          <w:sz w:val="18"/>
          <w:szCs w:val="18"/>
          <w:u w:val="single"/>
        </w:rPr>
        <w:t>1</w:t>
      </w:r>
      <w:r w:rsidRPr="000840A6">
        <w:rPr>
          <w:rFonts w:hint="eastAsia"/>
          <w:iCs/>
          <w:sz w:val="18"/>
          <w:szCs w:val="18"/>
          <w:u w:val="single"/>
        </w:rPr>
        <w:t>。</w:t>
      </w:r>
    </w:p>
    <w:p w:rsidR="00922A13" w:rsidRDefault="00922A13" w:rsidP="00AA39E2">
      <w:pPr>
        <w:pStyle w:val="Subtitle"/>
        <w:numPr>
          <w:ilvl w:val="0"/>
          <w:numId w:val="13"/>
        </w:numPr>
        <w:jc w:val="left"/>
      </w:pPr>
      <w:bookmarkStart w:id="34" w:name="_Toc402519160"/>
      <w:r>
        <w:t>jQuery</w:t>
      </w:r>
      <w:bookmarkEnd w:id="34"/>
    </w:p>
    <w:p w:rsidR="00922A13" w:rsidRDefault="00922A13" w:rsidP="00AA39E2">
      <w:pPr>
        <w:pStyle w:val="ListParagraph"/>
        <w:numPr>
          <w:ilvl w:val="0"/>
          <w:numId w:val="56"/>
        </w:numPr>
        <w:ind w:firstLineChars="0"/>
        <w:rPr>
          <w:b/>
        </w:rPr>
      </w:pPr>
      <w:r>
        <w:rPr>
          <w:b/>
        </w:rPr>
        <w:t>jQuery</w:t>
      </w:r>
      <w:r>
        <w:rPr>
          <w:rFonts w:hint="eastAsia"/>
          <w:b/>
        </w:rPr>
        <w:t>对象是数组吗？</w:t>
      </w:r>
      <w:r>
        <w:rPr>
          <w:b/>
        </w:rPr>
        <w:t>jQuery</w:t>
      </w:r>
      <w:r>
        <w:rPr>
          <w:rFonts w:hint="eastAsia"/>
          <w:b/>
        </w:rPr>
        <w:t>是用什么方法来保存查找到的</w:t>
      </w:r>
      <w:r>
        <w:rPr>
          <w:b/>
        </w:rPr>
        <w:t>DOM</w:t>
      </w:r>
      <w:r>
        <w:rPr>
          <w:rFonts w:hint="eastAsia"/>
          <w:b/>
        </w:rPr>
        <w:t>对象的</w:t>
      </w:r>
    </w:p>
    <w:p w:rsidR="00922A13" w:rsidRDefault="00922A13" w:rsidP="00AA39E2">
      <w:r>
        <w:rPr>
          <w:rFonts w:hint="eastAsia"/>
        </w:rPr>
        <w:t>答：</w:t>
      </w:r>
    </w:p>
    <w:p w:rsidR="00922A13" w:rsidRDefault="00922A13" w:rsidP="00AA39E2">
      <w:pPr>
        <w:pStyle w:val="ListParagraph"/>
        <w:numPr>
          <w:ilvl w:val="0"/>
          <w:numId w:val="57"/>
        </w:numPr>
        <w:ind w:firstLineChars="0"/>
      </w:pPr>
      <w:r>
        <w:rPr>
          <w:rFonts w:hint="eastAsia"/>
        </w:rPr>
        <w:t>不是数组，是类数组。</w:t>
      </w:r>
    </w:p>
    <w:p w:rsidR="00922A13" w:rsidRDefault="00922A13" w:rsidP="00AA39E2">
      <w:pPr>
        <w:numPr>
          <w:ilvl w:val="0"/>
          <w:numId w:val="57"/>
        </w:numPr>
      </w:pPr>
      <w:r>
        <w:rPr>
          <w:rFonts w:hint="eastAsia"/>
        </w:rPr>
        <w:t>用</w:t>
      </w:r>
      <w:r>
        <w:t>$()</w:t>
      </w:r>
      <w:r>
        <w:rPr>
          <w:rFonts w:hint="eastAsia"/>
        </w:rPr>
        <w:t>把</w:t>
      </w:r>
      <w:r>
        <w:t>DOM</w:t>
      </w:r>
      <w:r>
        <w:rPr>
          <w:rFonts w:hint="eastAsia"/>
        </w:rPr>
        <w:t>对象包装起来，就可以获得一个</w:t>
      </w:r>
      <w:r>
        <w:t>jQuery</w:t>
      </w:r>
      <w:r>
        <w:rPr>
          <w:rFonts w:hint="eastAsia"/>
        </w:rPr>
        <w:t>对象了</w:t>
      </w:r>
    </w:p>
    <w:p w:rsidR="00922A13" w:rsidRDefault="00922A13" w:rsidP="00AA39E2">
      <w:pPr>
        <w:pStyle w:val="ListParagraph"/>
        <w:numPr>
          <w:ilvl w:val="0"/>
          <w:numId w:val="56"/>
        </w:numPr>
        <w:ind w:firstLineChars="0"/>
        <w:rPr>
          <w:b/>
        </w:rPr>
      </w:pPr>
      <w:r>
        <w:rPr>
          <w:b/>
        </w:rPr>
        <w:t>jQuery</w:t>
      </w:r>
      <w:r>
        <w:rPr>
          <w:rFonts w:hint="eastAsia"/>
          <w:b/>
        </w:rPr>
        <w:t>的链式写法的原理是什么</w:t>
      </w:r>
    </w:p>
    <w:p w:rsidR="00922A13" w:rsidRDefault="00922A13" w:rsidP="00AA39E2">
      <w:pPr>
        <w:pStyle w:val="NormalWeb"/>
        <w:spacing w:before="107" w:beforeAutospacing="0" w:after="107" w:afterAutospacing="0" w:line="204" w:lineRule="atLeast"/>
      </w:pPr>
      <w:r>
        <w:rPr>
          <w:rFonts w:hint="eastAsia"/>
        </w:rPr>
        <w:t>答：</w:t>
      </w:r>
    </w:p>
    <w:p w:rsidR="00922A13" w:rsidRDefault="00922A13" w:rsidP="00AA39E2">
      <w:pPr>
        <w:pStyle w:val="NormalWeb"/>
        <w:numPr>
          <w:ilvl w:val="0"/>
          <w:numId w:val="58"/>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通过简单扩展原型方法并通过</w:t>
      </w:r>
      <w:r>
        <w:rPr>
          <w:rFonts w:ascii="Calibri" w:hAnsi="Calibri"/>
          <w:kern w:val="2"/>
          <w:sz w:val="21"/>
          <w:szCs w:val="22"/>
        </w:rPr>
        <w:t>return this</w:t>
      </w:r>
      <w:r>
        <w:rPr>
          <w:rFonts w:ascii="Calibri" w:hAnsi="Calibri" w:hint="eastAsia"/>
          <w:kern w:val="2"/>
          <w:sz w:val="21"/>
          <w:szCs w:val="22"/>
        </w:rPr>
        <w:t>的形式来实现跨浏览器的链式调用。</w:t>
      </w:r>
    </w:p>
    <w:p w:rsidR="00922A13" w:rsidRDefault="00922A13" w:rsidP="00AA39E2">
      <w:pPr>
        <w:pStyle w:val="NormalWeb"/>
        <w:numPr>
          <w:ilvl w:val="0"/>
          <w:numId w:val="58"/>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利用</w:t>
      </w:r>
      <w:r>
        <w:rPr>
          <w:rFonts w:ascii="Calibri" w:hAnsi="Calibri"/>
          <w:kern w:val="2"/>
          <w:sz w:val="21"/>
          <w:szCs w:val="22"/>
        </w:rPr>
        <w:t>JS</w:t>
      </w:r>
      <w:r>
        <w:rPr>
          <w:rFonts w:ascii="Calibri" w:hAnsi="Calibri" w:hint="eastAsia"/>
          <w:kern w:val="2"/>
          <w:sz w:val="21"/>
          <w:szCs w:val="22"/>
        </w:rPr>
        <w:t>下的简单工厂模式，来将所有对于同一个</w:t>
      </w:r>
      <w:r>
        <w:rPr>
          <w:rFonts w:ascii="Calibri" w:hAnsi="Calibri"/>
          <w:kern w:val="2"/>
          <w:sz w:val="21"/>
          <w:szCs w:val="22"/>
        </w:rPr>
        <w:t>DOM</w:t>
      </w:r>
      <w:r>
        <w:rPr>
          <w:rFonts w:ascii="Calibri" w:hAnsi="Calibri" w:hint="eastAsia"/>
          <w:kern w:val="2"/>
          <w:sz w:val="21"/>
          <w:szCs w:val="22"/>
        </w:rPr>
        <w:t>对象的操作指定同一个实例。</w:t>
      </w:r>
    </w:p>
    <w:p w:rsidR="00922A13" w:rsidRDefault="00922A13" w:rsidP="00AA39E2">
      <w:pPr>
        <w:pStyle w:val="ListParagraph"/>
        <w:numPr>
          <w:ilvl w:val="0"/>
          <w:numId w:val="56"/>
        </w:numPr>
        <w:ind w:firstLineChars="0"/>
        <w:rPr>
          <w:b/>
        </w:rPr>
      </w:pPr>
      <w:r>
        <w:rPr>
          <w:b/>
        </w:rPr>
        <w:t>JQ</w:t>
      </w:r>
      <w:r>
        <w:rPr>
          <w:rFonts w:hint="eastAsia"/>
          <w:b/>
        </w:rPr>
        <w:t>选择器中</w:t>
      </w:r>
      <w:r>
        <w:rPr>
          <w:b/>
        </w:rPr>
        <w:t xml:space="preserve"> :has(selector)</w:t>
      </w:r>
      <w:r>
        <w:rPr>
          <w:rFonts w:hint="eastAsia"/>
          <w:b/>
        </w:rPr>
        <w:t>和</w:t>
      </w:r>
      <w:r>
        <w:rPr>
          <w:b/>
        </w:rPr>
        <w:t>is(selector)</w:t>
      </w:r>
      <w:r>
        <w:rPr>
          <w:rFonts w:hint="eastAsia"/>
          <w:b/>
        </w:rPr>
        <w:t>有什么区别？</w:t>
      </w:r>
    </w:p>
    <w:p w:rsidR="00922A13" w:rsidRDefault="00922A13" w:rsidP="00AA39E2">
      <w:pPr>
        <w:pStyle w:val="NormalWeb"/>
      </w:pPr>
      <w:r>
        <w:rPr>
          <w:rFonts w:hint="eastAsia"/>
        </w:rPr>
        <w:t>答：</w:t>
      </w:r>
    </w:p>
    <w:p w:rsidR="00922A13" w:rsidRDefault="00922A13" w:rsidP="00AA39E2">
      <w:pPr>
        <w:pStyle w:val="NormalWeb"/>
        <w:numPr>
          <w:ilvl w:val="0"/>
          <w:numId w:val="59"/>
        </w:numPr>
        <w:spacing w:before="107" w:beforeAutospacing="0" w:after="107" w:afterAutospacing="0" w:line="204" w:lineRule="atLeast"/>
        <w:rPr>
          <w:rFonts w:ascii="Calibri" w:hAnsi="Calibri"/>
          <w:kern w:val="2"/>
          <w:sz w:val="21"/>
          <w:szCs w:val="22"/>
        </w:rPr>
      </w:pPr>
      <w:r>
        <w:rPr>
          <w:rFonts w:ascii="Calibri" w:hAnsi="Calibri"/>
          <w:kern w:val="2"/>
          <w:sz w:val="21"/>
          <w:szCs w:val="22"/>
        </w:rPr>
        <w:t>has(selector)</w:t>
      </w:r>
      <w:r>
        <w:rPr>
          <w:rFonts w:ascii="Calibri" w:hAnsi="Calibri" w:hint="eastAsia"/>
          <w:kern w:val="2"/>
          <w:sz w:val="21"/>
          <w:szCs w:val="22"/>
        </w:rPr>
        <w:t>保留包含特定后代的元素，去掉那些不含有指定后代的元素。</w:t>
      </w:r>
    </w:p>
    <w:p w:rsidR="00922A13" w:rsidRDefault="00922A13" w:rsidP="00AA39E2">
      <w:pPr>
        <w:pStyle w:val="NormalWeb"/>
        <w:numPr>
          <w:ilvl w:val="0"/>
          <w:numId w:val="59"/>
        </w:numPr>
        <w:spacing w:before="107" w:beforeAutospacing="0" w:after="107" w:afterAutospacing="0" w:line="204" w:lineRule="atLeast"/>
        <w:rPr>
          <w:rFonts w:ascii="Calibri" w:hAnsi="Calibri"/>
          <w:kern w:val="2"/>
          <w:sz w:val="21"/>
          <w:szCs w:val="22"/>
        </w:rPr>
      </w:pPr>
      <w:r>
        <w:rPr>
          <w:rFonts w:ascii="Calibri" w:hAnsi="Calibri"/>
          <w:kern w:val="2"/>
          <w:sz w:val="21"/>
          <w:szCs w:val="22"/>
        </w:rPr>
        <w:t xml:space="preserve">is(selector) </w:t>
      </w:r>
      <w:r>
        <w:rPr>
          <w:rFonts w:ascii="Calibri" w:hAnsi="Calibri" w:hint="eastAsia"/>
          <w:kern w:val="2"/>
          <w:sz w:val="21"/>
          <w:szCs w:val="22"/>
        </w:rPr>
        <w:t>根据选择器、</w:t>
      </w:r>
      <w:r>
        <w:rPr>
          <w:rFonts w:ascii="Calibri" w:hAnsi="Calibri"/>
          <w:kern w:val="2"/>
          <w:sz w:val="21"/>
          <w:szCs w:val="22"/>
        </w:rPr>
        <w:t>DOM</w:t>
      </w:r>
      <w:r>
        <w:rPr>
          <w:rFonts w:ascii="Calibri" w:hAnsi="Calibri" w:hint="eastAsia"/>
          <w:kern w:val="2"/>
          <w:sz w:val="21"/>
          <w:szCs w:val="22"/>
        </w:rPr>
        <w:t>元素或</w:t>
      </w:r>
      <w:r>
        <w:rPr>
          <w:rFonts w:ascii="Calibri" w:hAnsi="Calibri"/>
          <w:kern w:val="2"/>
          <w:sz w:val="21"/>
          <w:szCs w:val="22"/>
        </w:rPr>
        <w:t xml:space="preserve"> jQuery </w:t>
      </w:r>
      <w:r>
        <w:rPr>
          <w:rFonts w:ascii="Calibri" w:hAnsi="Calibri" w:hint="eastAsia"/>
          <w:kern w:val="2"/>
          <w:sz w:val="21"/>
          <w:szCs w:val="22"/>
        </w:rPr>
        <w:t>对象来检测匹配元素集合，如果其中至少有一个元素符合这个给定的表达式就返回</w:t>
      </w:r>
      <w:r>
        <w:rPr>
          <w:rFonts w:ascii="Calibri" w:hAnsi="Calibri"/>
          <w:kern w:val="2"/>
          <w:sz w:val="21"/>
          <w:szCs w:val="22"/>
        </w:rPr>
        <w:t>true</w:t>
      </w:r>
      <w:r>
        <w:rPr>
          <w:rFonts w:ascii="Calibri" w:hAnsi="Calibri" w:hint="eastAsia"/>
          <w:kern w:val="2"/>
          <w:sz w:val="21"/>
          <w:szCs w:val="22"/>
        </w:rPr>
        <w:t>。</w:t>
      </w:r>
    </w:p>
    <w:p w:rsidR="00922A13" w:rsidRDefault="00922A13" w:rsidP="00AA39E2">
      <w:pPr>
        <w:pStyle w:val="ListParagraph"/>
        <w:numPr>
          <w:ilvl w:val="0"/>
          <w:numId w:val="56"/>
        </w:numPr>
        <w:ind w:firstLineChars="0"/>
        <w:rPr>
          <w:b/>
        </w:rPr>
      </w:pPr>
      <w:r>
        <w:rPr>
          <w:b/>
        </w:rPr>
        <w:t>:first-child</w:t>
      </w:r>
      <w:r>
        <w:rPr>
          <w:rFonts w:hint="eastAsia"/>
          <w:b/>
        </w:rPr>
        <w:t>和</w:t>
      </w:r>
      <w:r>
        <w:rPr>
          <w:b/>
        </w:rPr>
        <w:t>first</w:t>
      </w:r>
      <w:r>
        <w:rPr>
          <w:rFonts w:hint="eastAsia"/>
          <w:b/>
        </w:rPr>
        <w:t>有什么区别？</w:t>
      </w:r>
    </w:p>
    <w:p w:rsidR="00922A13" w:rsidRDefault="00922A13" w:rsidP="00AA39E2">
      <w:r>
        <w:rPr>
          <w:rFonts w:hint="eastAsia"/>
        </w:rPr>
        <w:t>答：</w:t>
      </w:r>
    </w:p>
    <w:p w:rsidR="00922A13" w:rsidRDefault="00922A13" w:rsidP="0096686C">
      <w:pPr>
        <w:ind w:leftChars="600" w:left="31680"/>
        <w:rPr>
          <w:b/>
        </w:rPr>
      </w:pPr>
      <w:r>
        <w:rPr>
          <w:b/>
        </w:rPr>
        <w:t>:first</w:t>
      </w:r>
      <w:r>
        <w:rPr>
          <w:rFonts w:hint="eastAsia"/>
          <w:b/>
        </w:rPr>
        <w:t>只匹配一个元素</w:t>
      </w:r>
    </w:p>
    <w:p w:rsidR="00922A13" w:rsidRDefault="00922A13" w:rsidP="0096686C">
      <w:pPr>
        <w:ind w:leftChars="600" w:left="31680"/>
      </w:pPr>
      <w:r>
        <w:rPr>
          <w:rFonts w:hint="eastAsia"/>
        </w:rPr>
        <w:t>只会选择第一个</w:t>
      </w:r>
      <w:r>
        <w:t>li</w:t>
      </w:r>
      <w:r>
        <w:rPr>
          <w:rFonts w:hint="eastAsia"/>
        </w:rPr>
        <w:t>（</w:t>
      </w:r>
      <w:r>
        <w:t>john</w:t>
      </w:r>
      <w:r>
        <w:rPr>
          <w:rFonts w:hint="eastAsia"/>
        </w:rPr>
        <w:t>）</w:t>
      </w:r>
    </w:p>
    <w:p w:rsidR="00922A13" w:rsidRDefault="00922A13" w:rsidP="0096686C">
      <w:pPr>
        <w:ind w:leftChars="600" w:left="31680"/>
      </w:pPr>
      <w:bookmarkStart w:id="35" w:name="t0"/>
      <w:bookmarkEnd w:id="35"/>
      <w:r>
        <w:t xml:space="preserve">HTML </w:t>
      </w:r>
      <w:r>
        <w:rPr>
          <w:rFonts w:hint="eastAsia"/>
        </w:rPr>
        <w:t>代码</w:t>
      </w:r>
      <w:r>
        <w:t>:</w:t>
      </w:r>
    </w:p>
    <w:p w:rsidR="00922A13" w:rsidRDefault="00922A13" w:rsidP="0096686C">
      <w:pPr>
        <w:widowControl/>
        <w:spacing w:before="100" w:beforeAutospacing="1" w:after="100" w:afterAutospacing="1" w:line="260" w:lineRule="atLeast"/>
        <w:ind w:leftChars="600" w:left="31680"/>
        <w:jc w:val="center"/>
        <w:outlineLvl w:val="4"/>
        <w:rPr>
          <w:rFonts w:ascii="Arial" w:hAnsi="Arial" w:cs="Arial"/>
          <w:b/>
          <w:bCs/>
          <w:color w:val="362E2B"/>
          <w:kern w:val="0"/>
          <w:sz w:val="20"/>
          <w:shd w:val="clear" w:color="auto" w:fill="FFFFFF"/>
        </w:rPr>
      </w:pPr>
      <w:r w:rsidRPr="003A0E28">
        <w:rPr>
          <w:rFonts w:ascii="Arial" w:hAnsi="Arial" w:cs="Arial"/>
          <w:b/>
          <w:bCs/>
          <w:color w:val="362E2B"/>
          <w:kern w:val="0"/>
          <w:sz w:val="20"/>
          <w:shd w:val="clear" w:color="auto" w:fill="FFFFFF"/>
        </w:rPr>
        <w:pict>
          <v:shape id="_x0000_i1124" type="#_x0000_t75" style="width:189pt;height:102.75pt;mso-position-horizontal-relative:page;mso-position-vertical-relative:page">
            <v:imagedata r:id="rId120" o:title=""/>
          </v:shape>
        </w:pict>
      </w:r>
    </w:p>
    <w:p w:rsidR="00922A13" w:rsidRDefault="00922A13" w:rsidP="0096686C">
      <w:pPr>
        <w:ind w:leftChars="600" w:left="31680"/>
      </w:pPr>
      <w:bookmarkStart w:id="36" w:name="t1"/>
      <w:bookmarkEnd w:id="36"/>
      <w:r>
        <w:t xml:space="preserve">jQuery </w:t>
      </w:r>
      <w:r>
        <w:rPr>
          <w:rFonts w:hint="eastAsia"/>
        </w:rPr>
        <w:t>代码</w:t>
      </w:r>
      <w:r>
        <w:t>:</w:t>
      </w:r>
    </w:p>
    <w:p w:rsidR="00922A13" w:rsidRDefault="00922A13" w:rsidP="0096686C">
      <w:pPr>
        <w:ind w:leftChars="600" w:left="31680"/>
      </w:pPr>
      <w:r>
        <w:t>$("ul li:first")</w:t>
      </w:r>
    </w:p>
    <w:p w:rsidR="00922A13" w:rsidRDefault="00922A13" w:rsidP="0096686C">
      <w:pPr>
        <w:ind w:leftChars="600" w:left="31680"/>
      </w:pPr>
      <w:bookmarkStart w:id="37" w:name="t2"/>
      <w:bookmarkEnd w:id="37"/>
      <w:r>
        <w:rPr>
          <w:rFonts w:hint="eastAsia"/>
        </w:rPr>
        <w:t>结果</w:t>
      </w:r>
      <w:r>
        <w:t>:</w:t>
      </w:r>
    </w:p>
    <w:p w:rsidR="00922A13" w:rsidRDefault="00922A13" w:rsidP="0096686C">
      <w:pPr>
        <w:ind w:leftChars="600" w:left="31680"/>
      </w:pPr>
      <w:r>
        <w:t>[ &lt;li&gt;John&lt;/li&gt;</w:t>
      </w:r>
    </w:p>
    <w:p w:rsidR="00922A13" w:rsidRDefault="00922A13" w:rsidP="0096686C">
      <w:pPr>
        <w:ind w:leftChars="600" w:left="31680"/>
        <w:rPr>
          <w:b/>
        </w:rPr>
      </w:pPr>
      <w:r>
        <w:rPr>
          <w:b/>
        </w:rPr>
        <w:t>:first-child</w:t>
      </w:r>
    </w:p>
    <w:p w:rsidR="00922A13" w:rsidRDefault="00922A13" w:rsidP="0096686C">
      <w:pPr>
        <w:ind w:leftChars="600" w:left="31680"/>
      </w:pPr>
      <w:r>
        <w:rPr>
          <w:rFonts w:hint="eastAsia"/>
        </w:rPr>
        <w:t>在每个</w:t>
      </w:r>
      <w:r>
        <w:t xml:space="preserve"> ul </w:t>
      </w:r>
      <w:r>
        <w:rPr>
          <w:rFonts w:hint="eastAsia"/>
        </w:rPr>
        <w:t>中查找第一个</w:t>
      </w:r>
      <w:r>
        <w:t xml:space="preserve"> li</w:t>
      </w:r>
    </w:p>
    <w:p w:rsidR="00922A13" w:rsidRDefault="00922A13" w:rsidP="0096686C">
      <w:pPr>
        <w:ind w:leftChars="600" w:left="31680"/>
      </w:pPr>
      <w:bookmarkStart w:id="38" w:name="t3"/>
      <w:bookmarkEnd w:id="38"/>
      <w:r>
        <w:t xml:space="preserve">HTML </w:t>
      </w:r>
      <w:r>
        <w:rPr>
          <w:rFonts w:hint="eastAsia"/>
        </w:rPr>
        <w:t>代码</w:t>
      </w:r>
      <w:r>
        <w:t>:</w:t>
      </w:r>
    </w:p>
    <w:p w:rsidR="00922A13" w:rsidRDefault="00922A13" w:rsidP="0096686C">
      <w:pPr>
        <w:widowControl/>
        <w:spacing w:before="100" w:beforeAutospacing="1" w:after="100" w:afterAutospacing="1" w:line="260" w:lineRule="atLeast"/>
        <w:ind w:leftChars="600" w:left="31680"/>
        <w:jc w:val="center"/>
        <w:outlineLvl w:val="4"/>
        <w:rPr>
          <w:rFonts w:ascii="Arial" w:hAnsi="Arial" w:cs="Arial"/>
          <w:b/>
          <w:bCs/>
          <w:color w:val="362E2B"/>
          <w:kern w:val="0"/>
          <w:sz w:val="20"/>
          <w:shd w:val="clear" w:color="auto" w:fill="FFFFFF"/>
        </w:rPr>
      </w:pPr>
      <w:r w:rsidRPr="003A0E28">
        <w:rPr>
          <w:rFonts w:ascii="Arial" w:hAnsi="Arial" w:cs="Arial"/>
          <w:b/>
          <w:bCs/>
          <w:color w:val="362E2B"/>
          <w:kern w:val="0"/>
          <w:sz w:val="20"/>
          <w:shd w:val="clear" w:color="auto" w:fill="FFFFFF"/>
        </w:rPr>
        <w:pict>
          <v:shape id="_x0000_i1125" type="#_x0000_t75" style="width:191.25pt;height:104.25pt;mso-position-horizontal-relative:page;mso-position-vertical-relative:page">
            <v:imagedata r:id="rId121" o:title=""/>
          </v:shape>
        </w:pict>
      </w:r>
    </w:p>
    <w:p w:rsidR="00922A13" w:rsidRDefault="00922A13" w:rsidP="0096686C">
      <w:pPr>
        <w:ind w:leftChars="600" w:left="31680"/>
      </w:pPr>
      <w:bookmarkStart w:id="39" w:name="t4"/>
      <w:bookmarkEnd w:id="39"/>
      <w:r>
        <w:t xml:space="preserve">jQuery </w:t>
      </w:r>
      <w:r>
        <w:rPr>
          <w:rFonts w:hint="eastAsia"/>
        </w:rPr>
        <w:t>代码</w:t>
      </w:r>
      <w:r>
        <w:t>:</w:t>
      </w:r>
    </w:p>
    <w:p w:rsidR="00922A13" w:rsidRDefault="00922A13" w:rsidP="0096686C">
      <w:pPr>
        <w:ind w:leftChars="600" w:left="31680"/>
      </w:pPr>
      <w:r>
        <w:t>$("ul li:first-child")</w:t>
      </w:r>
    </w:p>
    <w:p w:rsidR="00922A13" w:rsidRDefault="00922A13" w:rsidP="0096686C">
      <w:pPr>
        <w:ind w:leftChars="600" w:left="31680"/>
      </w:pPr>
      <w:bookmarkStart w:id="40" w:name="t5"/>
      <w:bookmarkEnd w:id="40"/>
      <w:r>
        <w:rPr>
          <w:rFonts w:hint="eastAsia"/>
        </w:rPr>
        <w:t>结果</w:t>
      </w:r>
      <w:r>
        <w:t>:</w:t>
      </w:r>
    </w:p>
    <w:p w:rsidR="00922A13" w:rsidRDefault="00922A13" w:rsidP="0096686C">
      <w:pPr>
        <w:ind w:leftChars="600" w:left="31680"/>
      </w:pPr>
      <w:r>
        <w:t>[ &lt;li&gt;John&lt;/li&gt;, &lt;li&gt;Glen&lt;/li&gt; ]</w:t>
      </w:r>
    </w:p>
    <w:p w:rsidR="00922A13" w:rsidRDefault="00922A13" w:rsidP="00AA39E2">
      <w:pPr>
        <w:pStyle w:val="ListParagraph"/>
        <w:numPr>
          <w:ilvl w:val="0"/>
          <w:numId w:val="56"/>
        </w:numPr>
        <w:ind w:firstLineChars="0"/>
        <w:rPr>
          <w:b/>
        </w:rPr>
      </w:pPr>
      <w:r>
        <w:rPr>
          <w:rFonts w:hint="eastAsia"/>
          <w:b/>
        </w:rPr>
        <w:t>简述在</w:t>
      </w:r>
      <w:r>
        <w:rPr>
          <w:b/>
        </w:rPr>
        <w:t>jQuery</w:t>
      </w:r>
      <w:r>
        <w:rPr>
          <w:rFonts w:hint="eastAsia"/>
          <w:b/>
        </w:rPr>
        <w:t>中</w:t>
      </w:r>
      <w:r>
        <w:rPr>
          <w:b/>
        </w:rPr>
        <w:t>innerWidth(),outerWidth(),outerWidth(true)</w:t>
      </w:r>
      <w:r>
        <w:rPr>
          <w:rFonts w:hint="eastAsia"/>
          <w:b/>
        </w:rPr>
        <w:t>和</w:t>
      </w:r>
      <w:r>
        <w:rPr>
          <w:b/>
        </w:rPr>
        <w:t>width</w:t>
      </w:r>
      <w:r>
        <w:rPr>
          <w:rFonts w:hint="eastAsia"/>
          <w:b/>
        </w:rPr>
        <w:t>的区别</w:t>
      </w:r>
    </w:p>
    <w:p w:rsidR="00922A13" w:rsidRDefault="00922A13" w:rsidP="00AA39E2">
      <w:r>
        <w:rPr>
          <w:rFonts w:hint="eastAsia"/>
        </w:rPr>
        <w:t>答：</w:t>
      </w:r>
    </w:p>
    <w:p w:rsidR="00922A13" w:rsidRDefault="00922A13" w:rsidP="00AA39E2">
      <w:pPr>
        <w:pStyle w:val="NormalWeb"/>
        <w:numPr>
          <w:ilvl w:val="0"/>
          <w:numId w:val="60"/>
        </w:numPr>
        <w:spacing w:before="107" w:beforeAutospacing="0" w:after="107" w:afterAutospacing="0" w:line="204" w:lineRule="atLeast"/>
        <w:rPr>
          <w:rFonts w:ascii="Calibri" w:hAnsi="Calibri"/>
          <w:kern w:val="2"/>
          <w:sz w:val="21"/>
          <w:szCs w:val="22"/>
        </w:rPr>
      </w:pPr>
      <w:r>
        <w:rPr>
          <w:rFonts w:ascii="Calibri" w:hAnsi="Calibri"/>
          <w:kern w:val="2"/>
          <w:sz w:val="21"/>
          <w:szCs w:val="22"/>
        </w:rPr>
        <w:t>innerWidth()</w:t>
      </w:r>
      <w:r>
        <w:rPr>
          <w:rFonts w:ascii="Calibri" w:hAnsi="Calibri" w:hint="eastAsia"/>
          <w:kern w:val="2"/>
          <w:sz w:val="21"/>
          <w:szCs w:val="22"/>
        </w:rPr>
        <w:t>：获取第一个匹配元素内部区域宽度（包括补白、不包括边框）。</w:t>
      </w:r>
    </w:p>
    <w:p w:rsidR="00922A13" w:rsidRDefault="00922A13" w:rsidP="00AA39E2">
      <w:pPr>
        <w:pStyle w:val="NormalWeb"/>
        <w:numPr>
          <w:ilvl w:val="0"/>
          <w:numId w:val="60"/>
        </w:numPr>
        <w:spacing w:before="107" w:beforeAutospacing="0" w:after="107" w:afterAutospacing="0" w:line="204" w:lineRule="atLeast"/>
        <w:rPr>
          <w:rFonts w:ascii="Calibri" w:hAnsi="Calibri"/>
          <w:kern w:val="2"/>
          <w:sz w:val="21"/>
          <w:szCs w:val="22"/>
        </w:rPr>
      </w:pPr>
      <w:r>
        <w:rPr>
          <w:rFonts w:ascii="Calibri" w:hAnsi="Calibri"/>
          <w:kern w:val="2"/>
          <w:sz w:val="21"/>
          <w:szCs w:val="22"/>
        </w:rPr>
        <w:t xml:space="preserve">outerWidth(): </w:t>
      </w:r>
      <w:r>
        <w:rPr>
          <w:rFonts w:ascii="Calibri" w:hAnsi="Calibri" w:hint="eastAsia"/>
          <w:kern w:val="2"/>
          <w:sz w:val="21"/>
          <w:szCs w:val="22"/>
        </w:rPr>
        <w:t>获取第一个匹配元素外部宽度（默认包括补白和边框）。</w:t>
      </w:r>
    </w:p>
    <w:p w:rsidR="00922A13" w:rsidRDefault="00922A13" w:rsidP="00AA39E2">
      <w:pPr>
        <w:pStyle w:val="NormalWeb"/>
        <w:numPr>
          <w:ilvl w:val="0"/>
          <w:numId w:val="60"/>
        </w:numPr>
        <w:spacing w:before="107" w:beforeAutospacing="0" w:after="107" w:afterAutospacing="0" w:line="204" w:lineRule="atLeast"/>
        <w:rPr>
          <w:rFonts w:ascii="Calibri" w:hAnsi="Calibri"/>
          <w:kern w:val="2"/>
          <w:sz w:val="21"/>
          <w:szCs w:val="22"/>
        </w:rPr>
      </w:pPr>
      <w:r>
        <w:rPr>
          <w:rFonts w:ascii="Calibri" w:hAnsi="Calibri"/>
          <w:kern w:val="2"/>
          <w:sz w:val="21"/>
          <w:szCs w:val="22"/>
        </w:rPr>
        <w:t xml:space="preserve">outerWidth(true): </w:t>
      </w:r>
      <w:r>
        <w:rPr>
          <w:rFonts w:ascii="Calibri" w:hAnsi="Calibri" w:hint="eastAsia"/>
          <w:kern w:val="2"/>
          <w:sz w:val="21"/>
          <w:szCs w:val="22"/>
        </w:rPr>
        <w:t>设置为</w:t>
      </w:r>
      <w:r>
        <w:rPr>
          <w:rFonts w:ascii="Calibri" w:hAnsi="Calibri"/>
          <w:kern w:val="2"/>
          <w:sz w:val="21"/>
          <w:szCs w:val="22"/>
        </w:rPr>
        <w:t xml:space="preserve"> true </w:t>
      </w:r>
      <w:r>
        <w:rPr>
          <w:rFonts w:ascii="Calibri" w:hAnsi="Calibri" w:hint="eastAsia"/>
          <w:kern w:val="2"/>
          <w:sz w:val="21"/>
          <w:szCs w:val="22"/>
        </w:rPr>
        <w:t>时，计算边距在内。默认是</w:t>
      </w:r>
      <w:r>
        <w:rPr>
          <w:rFonts w:ascii="Calibri" w:hAnsi="Calibri"/>
          <w:kern w:val="2"/>
          <w:sz w:val="21"/>
          <w:szCs w:val="22"/>
        </w:rPr>
        <w:t>false</w:t>
      </w:r>
      <w:r>
        <w:rPr>
          <w:rFonts w:ascii="Calibri" w:hAnsi="Calibri" w:hint="eastAsia"/>
          <w:kern w:val="2"/>
          <w:sz w:val="21"/>
          <w:szCs w:val="22"/>
        </w:rPr>
        <w:t>。</w:t>
      </w:r>
    </w:p>
    <w:p w:rsidR="00922A13" w:rsidRDefault="00922A13" w:rsidP="00AA39E2">
      <w:pPr>
        <w:numPr>
          <w:ilvl w:val="0"/>
          <w:numId w:val="60"/>
        </w:numPr>
        <w:spacing w:before="107" w:after="107" w:line="204" w:lineRule="atLeast"/>
        <w:rPr>
          <w:rFonts w:cs="宋体"/>
        </w:rPr>
      </w:pPr>
      <w:r>
        <w:rPr>
          <w:rFonts w:cs="宋体"/>
        </w:rPr>
        <w:t>width:</w:t>
      </w:r>
      <w:r>
        <w:rPr>
          <w:rFonts w:cs="宋体" w:hint="eastAsia"/>
        </w:rPr>
        <w:t>定义元素内容区的宽度。</w:t>
      </w:r>
    </w:p>
    <w:p w:rsidR="00922A13" w:rsidRDefault="00922A13" w:rsidP="00AA39E2">
      <w:pPr>
        <w:pStyle w:val="ListParagraph"/>
        <w:numPr>
          <w:ilvl w:val="0"/>
          <w:numId w:val="56"/>
        </w:numPr>
        <w:ind w:firstLineChars="0"/>
        <w:rPr>
          <w:b/>
        </w:rPr>
      </w:pPr>
      <w:r>
        <w:rPr>
          <w:rFonts w:hint="eastAsia"/>
          <w:b/>
        </w:rPr>
        <w:t>简述在</w:t>
      </w:r>
      <w:r>
        <w:rPr>
          <w:b/>
        </w:rPr>
        <w:t>jQuery</w:t>
      </w:r>
      <w:r>
        <w:rPr>
          <w:rFonts w:hint="eastAsia"/>
          <w:b/>
        </w:rPr>
        <w:t>中</w:t>
      </w:r>
      <w:r>
        <w:rPr>
          <w:b/>
        </w:rPr>
        <w:t>scroll</w:t>
      </w:r>
      <w:r>
        <w:rPr>
          <w:rFonts w:hint="eastAsia"/>
          <w:b/>
        </w:rPr>
        <w:t>和</w:t>
      </w:r>
      <w:r>
        <w:rPr>
          <w:b/>
        </w:rPr>
        <w:t>scrollTop</w:t>
      </w:r>
      <w:r>
        <w:rPr>
          <w:rFonts w:hint="eastAsia"/>
          <w:b/>
        </w:rPr>
        <w:t>这两个方法的区别</w:t>
      </w:r>
    </w:p>
    <w:p w:rsidR="00922A13" w:rsidRDefault="00922A13" w:rsidP="00AA39E2">
      <w:r>
        <w:rPr>
          <w:rFonts w:hint="eastAsia"/>
        </w:rPr>
        <w:t>答：</w:t>
      </w:r>
    </w:p>
    <w:p w:rsidR="00922A13" w:rsidRDefault="00922A13" w:rsidP="00AA39E2">
      <w:pPr>
        <w:pStyle w:val="NormalWeb"/>
        <w:numPr>
          <w:ilvl w:val="0"/>
          <w:numId w:val="61"/>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在每一个匹配元素的</w:t>
      </w:r>
      <w:r>
        <w:rPr>
          <w:rFonts w:ascii="Calibri" w:hAnsi="Calibri"/>
          <w:kern w:val="2"/>
          <w:sz w:val="21"/>
          <w:szCs w:val="22"/>
        </w:rPr>
        <w:t>scroll</w:t>
      </w:r>
      <w:r>
        <w:rPr>
          <w:rFonts w:ascii="Calibri" w:hAnsi="Calibri" w:hint="eastAsia"/>
          <w:kern w:val="2"/>
          <w:sz w:val="21"/>
          <w:szCs w:val="22"/>
        </w:rPr>
        <w:t>事件中绑定一个处理函数。</w:t>
      </w:r>
    </w:p>
    <w:p w:rsidR="00922A13" w:rsidRDefault="00922A13" w:rsidP="00AA39E2">
      <w:pPr>
        <w:pStyle w:val="NormalWeb"/>
        <w:numPr>
          <w:ilvl w:val="0"/>
          <w:numId w:val="61"/>
        </w:numPr>
        <w:spacing w:before="107" w:beforeAutospacing="0" w:after="107" w:afterAutospacing="0" w:line="204" w:lineRule="atLeast"/>
        <w:rPr>
          <w:rFonts w:ascii="Calibri" w:hAnsi="Calibri"/>
          <w:kern w:val="2"/>
          <w:sz w:val="21"/>
          <w:szCs w:val="22"/>
        </w:rPr>
      </w:pPr>
      <w:r>
        <w:rPr>
          <w:rFonts w:ascii="Calibri" w:hAnsi="Calibri" w:hint="eastAsia"/>
          <w:kern w:val="2"/>
          <w:sz w:val="21"/>
          <w:szCs w:val="22"/>
        </w:rPr>
        <w:t>获取匹配元素相对滚动条顶部的偏移。</w:t>
      </w:r>
    </w:p>
    <w:p w:rsidR="00922A13" w:rsidRDefault="00922A13" w:rsidP="00AA39E2"/>
    <w:p w:rsidR="00922A13" w:rsidRDefault="00922A13" w:rsidP="00AA39E2">
      <w:pPr>
        <w:pStyle w:val="ListParagraph"/>
        <w:numPr>
          <w:ilvl w:val="0"/>
          <w:numId w:val="56"/>
        </w:numPr>
        <w:ind w:firstLineChars="0"/>
        <w:rPr>
          <w:b/>
        </w:rPr>
      </w:pPr>
      <w:r>
        <w:rPr>
          <w:rFonts w:hint="eastAsia"/>
          <w:b/>
        </w:rPr>
        <w:t>选择题：以下关于</w:t>
      </w:r>
      <w:r>
        <w:rPr>
          <w:b/>
        </w:rPr>
        <w:t>$('div1').append('p')</w:t>
      </w:r>
      <w:r>
        <w:rPr>
          <w:rFonts w:hint="eastAsia"/>
          <w:b/>
        </w:rPr>
        <w:t>表达正确的是（</w:t>
      </w:r>
      <w:r>
        <w:rPr>
          <w:b/>
        </w:rPr>
        <w:t>AC</w:t>
      </w:r>
      <w:r>
        <w:rPr>
          <w:rFonts w:hint="eastAsia"/>
          <w:b/>
        </w:rPr>
        <w:t>）</w:t>
      </w:r>
    </w:p>
    <w:p w:rsidR="00922A13" w:rsidRDefault="00922A13" w:rsidP="00AA39E2">
      <w:pPr>
        <w:pStyle w:val="ListParagraph"/>
        <w:numPr>
          <w:ilvl w:val="0"/>
          <w:numId w:val="62"/>
        </w:numPr>
        <w:ind w:firstLineChars="0"/>
      </w:pPr>
      <w:r>
        <w:t>div1</w:t>
      </w:r>
      <w:r>
        <w:rPr>
          <w:rFonts w:hint="eastAsia"/>
        </w:rPr>
        <w:t>元素追加</w:t>
      </w:r>
      <w:r>
        <w:t>p</w:t>
      </w:r>
      <w:r>
        <w:rPr>
          <w:rFonts w:hint="eastAsia"/>
        </w:rPr>
        <w:t>元素为子节点</w:t>
      </w:r>
      <w:r>
        <w:t>.</w:t>
      </w:r>
    </w:p>
    <w:p w:rsidR="00922A13" w:rsidRDefault="00922A13" w:rsidP="00AA39E2">
      <w:pPr>
        <w:pStyle w:val="ListParagraph"/>
        <w:numPr>
          <w:ilvl w:val="0"/>
          <w:numId w:val="62"/>
        </w:numPr>
        <w:ind w:firstLineChars="0"/>
      </w:pPr>
      <w:r>
        <w:t>p</w:t>
      </w:r>
      <w:r>
        <w:rPr>
          <w:rFonts w:hint="eastAsia"/>
        </w:rPr>
        <w:t>元素追加</w:t>
      </w:r>
      <w:r>
        <w:t>div1</w:t>
      </w:r>
      <w:r>
        <w:rPr>
          <w:rFonts w:hint="eastAsia"/>
        </w:rPr>
        <w:t>元素为子节点。</w:t>
      </w:r>
    </w:p>
    <w:p w:rsidR="00922A13" w:rsidRDefault="00922A13" w:rsidP="00AA39E2">
      <w:pPr>
        <w:pStyle w:val="ListParagraph"/>
        <w:numPr>
          <w:ilvl w:val="0"/>
          <w:numId w:val="62"/>
        </w:numPr>
        <w:ind w:firstLineChars="0"/>
      </w:pPr>
      <w:r>
        <w:t>p</w:t>
      </w:r>
      <w:r>
        <w:rPr>
          <w:rFonts w:hint="eastAsia"/>
        </w:rPr>
        <w:t>元素在原来的位置被移除了。</w:t>
      </w:r>
    </w:p>
    <w:p w:rsidR="00922A13" w:rsidRDefault="00922A13" w:rsidP="00AA39E2">
      <w:pPr>
        <w:pStyle w:val="ListParagraph"/>
        <w:numPr>
          <w:ilvl w:val="0"/>
          <w:numId w:val="62"/>
        </w:numPr>
        <w:ind w:firstLineChars="0"/>
      </w:pPr>
      <w:r>
        <w:t>div1</w:t>
      </w:r>
      <w:r>
        <w:rPr>
          <w:rFonts w:hint="eastAsia"/>
        </w:rPr>
        <w:t>元素在原来的位置被移除了</w:t>
      </w:r>
    </w:p>
    <w:p w:rsidR="00922A13" w:rsidRDefault="00922A13" w:rsidP="00AA39E2">
      <w:pPr>
        <w:pStyle w:val="ListParagraph"/>
        <w:numPr>
          <w:ilvl w:val="0"/>
          <w:numId w:val="56"/>
        </w:numPr>
        <w:ind w:firstLineChars="0"/>
        <w:rPr>
          <w:b/>
        </w:rPr>
      </w:pPr>
      <w:r>
        <w:rPr>
          <w:rFonts w:hint="eastAsia"/>
          <w:b/>
        </w:rPr>
        <w:t>选择器里不能加逗号，</w:t>
      </w:r>
      <w:r>
        <w:rPr>
          <w:b/>
        </w:rPr>
        <w:t>fllter</w:t>
      </w:r>
      <w:r>
        <w:rPr>
          <w:rFonts w:hint="eastAsia"/>
          <w:b/>
        </w:rPr>
        <w:t>过虑器方法可以解决这一问题</w:t>
      </w:r>
    </w:p>
    <w:p w:rsidR="00922A13" w:rsidRDefault="00922A13" w:rsidP="00AA39E2">
      <w:r>
        <w:rPr>
          <w:rFonts w:hint="eastAsia"/>
        </w:rPr>
        <w:t>答：</w:t>
      </w:r>
    </w:p>
    <w:p w:rsidR="00922A13" w:rsidRDefault="00922A13" w:rsidP="0096686C">
      <w:pPr>
        <w:ind w:leftChars="300" w:left="31680"/>
        <w:rPr>
          <w:b/>
        </w:rPr>
      </w:pPr>
      <w:r>
        <w:rPr>
          <w:b/>
        </w:rPr>
        <w:t xml:space="preserve">HTML </w:t>
      </w:r>
      <w:r>
        <w:rPr>
          <w:rFonts w:hint="eastAsia"/>
          <w:b/>
        </w:rPr>
        <w:t>代码</w:t>
      </w:r>
      <w:r>
        <w:rPr>
          <w:b/>
        </w:rPr>
        <w:t>:</w:t>
      </w:r>
    </w:p>
    <w:p w:rsidR="00922A13" w:rsidRDefault="00922A13" w:rsidP="0096686C">
      <w:pPr>
        <w:ind w:leftChars="300" w:left="31680"/>
      </w:pPr>
      <w:r>
        <w:t>&lt;p&gt;Hello&lt;/p&gt;&lt;p&gt;Hello Again&lt;/p&gt;&lt;p class="selected"&gt;And Again&lt;/p&gt;</w:t>
      </w:r>
    </w:p>
    <w:p w:rsidR="00922A13" w:rsidRDefault="00922A13" w:rsidP="0096686C">
      <w:pPr>
        <w:ind w:leftChars="300" w:left="31680"/>
        <w:rPr>
          <w:b/>
        </w:rPr>
      </w:pPr>
      <w:r>
        <w:rPr>
          <w:b/>
        </w:rPr>
        <w:t xml:space="preserve">jQuery </w:t>
      </w:r>
      <w:r>
        <w:rPr>
          <w:rFonts w:hint="eastAsia"/>
          <w:b/>
        </w:rPr>
        <w:t>代码</w:t>
      </w:r>
      <w:r>
        <w:rPr>
          <w:b/>
        </w:rPr>
        <w:t>:</w:t>
      </w:r>
    </w:p>
    <w:p w:rsidR="00922A13" w:rsidRDefault="00922A13" w:rsidP="0096686C">
      <w:pPr>
        <w:ind w:leftChars="300" w:left="31680"/>
      </w:pPr>
      <w:r>
        <w:t>$("p").filter(".selected, :first")</w:t>
      </w:r>
    </w:p>
    <w:p w:rsidR="00922A13" w:rsidRDefault="00922A13" w:rsidP="0096686C">
      <w:pPr>
        <w:ind w:leftChars="300" w:left="31680"/>
        <w:rPr>
          <w:b/>
        </w:rPr>
      </w:pPr>
      <w:r>
        <w:rPr>
          <w:rFonts w:hint="eastAsia"/>
          <w:b/>
        </w:rPr>
        <w:t>结果</w:t>
      </w:r>
      <w:r>
        <w:rPr>
          <w:b/>
        </w:rPr>
        <w:t>:</w:t>
      </w:r>
    </w:p>
    <w:p w:rsidR="00922A13" w:rsidRDefault="00922A13" w:rsidP="0096686C">
      <w:pPr>
        <w:ind w:leftChars="300" w:left="31680"/>
      </w:pPr>
      <w:r>
        <w:t>[ &lt;p&gt;Hello&lt;/p&gt;, &lt;p class="selected"&gt;And Again&lt;/p&gt; ]</w:t>
      </w:r>
    </w:p>
    <w:p w:rsidR="00922A13" w:rsidRDefault="00922A13" w:rsidP="00AA39E2"/>
    <w:p w:rsidR="00922A13" w:rsidRDefault="00922A13" w:rsidP="00AA39E2">
      <w:pPr>
        <w:pStyle w:val="ListParagraph"/>
        <w:numPr>
          <w:ilvl w:val="0"/>
          <w:numId w:val="56"/>
        </w:numPr>
        <w:ind w:firstLineChars="0"/>
        <w:rPr>
          <w:b/>
        </w:rPr>
      </w:pPr>
      <w:r>
        <w:rPr>
          <w:rFonts w:hint="eastAsia"/>
          <w:b/>
        </w:rPr>
        <w:t>只能通过选项器获得每个</w:t>
      </w:r>
      <w:r>
        <w:rPr>
          <w:b/>
        </w:rPr>
        <w:t>UL</w:t>
      </w:r>
      <w:r>
        <w:rPr>
          <w:rFonts w:hint="eastAsia"/>
          <w:b/>
        </w:rPr>
        <w:t>下索引号大于</w:t>
      </w:r>
      <w:r>
        <w:rPr>
          <w:b/>
        </w:rPr>
        <w:t>2</w:t>
      </w:r>
      <w:r>
        <w:rPr>
          <w:rFonts w:hint="eastAsia"/>
          <w:b/>
        </w:rPr>
        <w:t>的</w:t>
      </w:r>
      <w:r>
        <w:rPr>
          <w:b/>
        </w:rPr>
        <w:t>li</w:t>
      </w:r>
      <w:r>
        <w:rPr>
          <w:rFonts w:hint="eastAsia"/>
          <w:b/>
        </w:rPr>
        <w:t>，怎么取？</w:t>
      </w:r>
    </w:p>
    <w:p w:rsidR="00922A13" w:rsidRDefault="00922A13" w:rsidP="00AA39E2">
      <w:r>
        <w:rPr>
          <w:rFonts w:hint="eastAsia"/>
        </w:rPr>
        <w:t>答：</w:t>
      </w:r>
    </w:p>
    <w:p w:rsidR="00922A13" w:rsidRDefault="00922A13" w:rsidP="0096686C">
      <w:pPr>
        <w:ind w:leftChars="300" w:left="31680"/>
      </w:pPr>
      <w:r>
        <w:t>$('ul&gt;li').slice(3).css('background','green')</w:t>
      </w:r>
    </w:p>
    <w:p w:rsidR="00922A13" w:rsidRDefault="00922A13" w:rsidP="0096686C">
      <w:pPr>
        <w:ind w:leftChars="300" w:left="31680"/>
      </w:pPr>
      <w:r>
        <w:t>$("ul li:gt(2)").css('background','green'));</w:t>
      </w:r>
    </w:p>
    <w:p w:rsidR="00922A13" w:rsidRDefault="00922A13" w:rsidP="00AA39E2"/>
    <w:p w:rsidR="00922A13" w:rsidRDefault="00922A13" w:rsidP="00AA39E2"/>
    <w:p w:rsidR="00922A13" w:rsidRDefault="00922A13" w:rsidP="00AA39E2">
      <w:pPr>
        <w:pStyle w:val="ListParagraph"/>
        <w:numPr>
          <w:ilvl w:val="0"/>
          <w:numId w:val="56"/>
        </w:numPr>
        <w:ind w:firstLineChars="0"/>
        <w:rPr>
          <w:b/>
        </w:rPr>
      </w:pPr>
      <w:r>
        <w:rPr>
          <w:rFonts w:hint="eastAsia"/>
          <w:b/>
        </w:rPr>
        <w:t>用</w:t>
      </w:r>
      <w:r>
        <w:rPr>
          <w:b/>
        </w:rPr>
        <w:t>JQ</w:t>
      </w:r>
      <w:r>
        <w:rPr>
          <w:rFonts w:hint="eastAsia"/>
          <w:b/>
        </w:rPr>
        <w:t>获得每个</w:t>
      </w:r>
      <w:r>
        <w:rPr>
          <w:b/>
        </w:rPr>
        <w:t>UL</w:t>
      </w:r>
      <w:r>
        <w:rPr>
          <w:rFonts w:hint="eastAsia"/>
          <w:b/>
        </w:rPr>
        <w:t>下索引号大于</w:t>
      </w:r>
      <w:r>
        <w:rPr>
          <w:b/>
        </w:rPr>
        <w:t>2</w:t>
      </w:r>
      <w:r>
        <w:rPr>
          <w:rFonts w:hint="eastAsia"/>
          <w:b/>
        </w:rPr>
        <w:t>的</w:t>
      </w:r>
      <w:r>
        <w:rPr>
          <w:b/>
        </w:rPr>
        <w:t>li</w:t>
      </w:r>
      <w:r>
        <w:rPr>
          <w:rFonts w:hint="eastAsia"/>
          <w:b/>
        </w:rPr>
        <w:t>，怎么取：</w:t>
      </w:r>
    </w:p>
    <w:p w:rsidR="00922A13" w:rsidRDefault="00922A13" w:rsidP="00AA39E2">
      <w:r>
        <w:rPr>
          <w:rFonts w:hint="eastAsia"/>
        </w:rPr>
        <w:t>答：</w:t>
      </w:r>
      <w:r>
        <w:t>$('ul').find('li:gt(2)').css('background','green')</w:t>
      </w:r>
    </w:p>
    <w:p w:rsidR="00922A13" w:rsidRDefault="00922A13" w:rsidP="00AA39E2">
      <w:pPr>
        <w:pStyle w:val="ListParagraph"/>
        <w:numPr>
          <w:ilvl w:val="0"/>
          <w:numId w:val="56"/>
        </w:numPr>
        <w:ind w:firstLineChars="0"/>
        <w:rPr>
          <w:b/>
        </w:rPr>
      </w:pPr>
      <w:r>
        <w:rPr>
          <w:b/>
        </w:rPr>
        <w:t>($("li:first-child,li:last-child,li:contains(4)").css('background','green'));</w:t>
      </w:r>
      <w:r>
        <w:rPr>
          <w:rFonts w:hint="eastAsia"/>
          <w:b/>
        </w:rPr>
        <w:t>是什么意思</w:t>
      </w:r>
    </w:p>
    <w:p w:rsidR="00922A13" w:rsidRDefault="00922A13" w:rsidP="00AA39E2">
      <w:r>
        <w:rPr>
          <w:rFonts w:hint="eastAsia"/>
        </w:rPr>
        <w:t>答：获取每个</w:t>
      </w:r>
      <w:r>
        <w:t>ul</w:t>
      </w:r>
      <w:r>
        <w:rPr>
          <w:rFonts w:hint="eastAsia"/>
        </w:rPr>
        <w:t>下第一个、最后一个和文本字符串包含</w:t>
      </w:r>
      <w:r>
        <w:t>4</w:t>
      </w:r>
      <w:r>
        <w:rPr>
          <w:rFonts w:hint="eastAsia"/>
        </w:rPr>
        <w:t>的元素</w:t>
      </w:r>
    </w:p>
    <w:p w:rsidR="00922A13" w:rsidRDefault="00922A13" w:rsidP="00AA39E2">
      <w:pPr>
        <w:pStyle w:val="ListParagraph"/>
        <w:numPr>
          <w:ilvl w:val="0"/>
          <w:numId w:val="56"/>
        </w:numPr>
        <w:ind w:firstLineChars="0"/>
        <w:rPr>
          <w:b/>
        </w:rPr>
      </w:pPr>
      <w:r>
        <w:rPr>
          <w:b/>
        </w:rPr>
        <w:t>find,children,filter</w:t>
      </w:r>
      <w:r>
        <w:rPr>
          <w:rFonts w:hint="eastAsia"/>
          <w:b/>
        </w:rPr>
        <w:t>的区别</w:t>
      </w:r>
    </w:p>
    <w:p w:rsidR="00922A13" w:rsidRDefault="00922A13" w:rsidP="00AA39E2">
      <w:pPr>
        <w:rPr>
          <w:b/>
          <w:bCs/>
        </w:rPr>
      </w:pPr>
      <w:r>
        <w:rPr>
          <w:rFonts w:hint="eastAsia"/>
        </w:rPr>
        <w:t>答：</w:t>
      </w:r>
      <w:r>
        <w:rPr>
          <w:bCs/>
        </w:rPr>
        <w:t>filter</w:t>
      </w:r>
      <w:r>
        <w:rPr>
          <w:rFonts w:hint="eastAsia"/>
          <w:bCs/>
        </w:rPr>
        <w:t>是对自身集合元素的操作，</w:t>
      </w:r>
      <w:r>
        <w:rPr>
          <w:bCs/>
        </w:rPr>
        <w:t>children</w:t>
      </w:r>
      <w:r>
        <w:rPr>
          <w:rFonts w:hint="eastAsia"/>
          <w:bCs/>
        </w:rPr>
        <w:t>是对子元素的检索，</w:t>
      </w:r>
      <w:r>
        <w:rPr>
          <w:bCs/>
        </w:rPr>
        <w:t>find</w:t>
      </w:r>
      <w:r>
        <w:rPr>
          <w:rFonts w:hint="eastAsia"/>
          <w:bCs/>
        </w:rPr>
        <w:t>是对它的后代元素的检索操作</w:t>
      </w:r>
    </w:p>
    <w:p w:rsidR="00922A13" w:rsidRPr="00616AFA" w:rsidRDefault="00922A13" w:rsidP="00616AFA">
      <w:pPr>
        <w:pStyle w:val="ListParagraph"/>
        <w:numPr>
          <w:ilvl w:val="0"/>
          <w:numId w:val="56"/>
        </w:numPr>
        <w:ind w:firstLineChars="0"/>
        <w:rPr>
          <w:b/>
        </w:rPr>
      </w:pPr>
      <w:r>
        <w:rPr>
          <w:rFonts w:hint="eastAsia"/>
          <w:b/>
        </w:rPr>
        <w:t>写出和</w:t>
      </w:r>
      <w:r>
        <w:rPr>
          <w:b/>
        </w:rPr>
        <w:t>$('#div1+li')</w:t>
      </w:r>
      <w:r>
        <w:rPr>
          <w:rFonts w:hint="eastAsia"/>
          <w:b/>
        </w:rPr>
        <w:t>选择器相对应的</w:t>
      </w:r>
      <w:r>
        <w:rPr>
          <w:b/>
        </w:rPr>
        <w:t>jquery</w:t>
      </w:r>
      <w:r>
        <w:rPr>
          <w:rFonts w:hint="eastAsia"/>
          <w:b/>
        </w:rPr>
        <w:t>方法</w:t>
      </w:r>
      <w:r>
        <w:rPr>
          <w:rFonts w:hint="eastAsia"/>
        </w:rPr>
        <w:t>：</w:t>
      </w:r>
    </w:p>
    <w:p w:rsidR="00922A13" w:rsidRDefault="00922A13" w:rsidP="00616AFA">
      <w:r w:rsidRPr="00616AFA">
        <w:rPr>
          <w:rFonts w:hint="eastAsia"/>
        </w:rPr>
        <w:t>答：</w:t>
      </w:r>
      <w:r w:rsidRPr="00616AFA">
        <w:t>$('#div1).next('li')</w:t>
      </w:r>
    </w:p>
    <w:p w:rsidR="00922A13" w:rsidRPr="00616AFA" w:rsidRDefault="00922A13" w:rsidP="00616AFA"/>
    <w:p w:rsidR="00922A13" w:rsidRDefault="00922A13" w:rsidP="00AA39E2">
      <w:pPr>
        <w:pStyle w:val="Subtitle"/>
        <w:numPr>
          <w:ilvl w:val="0"/>
          <w:numId w:val="13"/>
        </w:numPr>
        <w:jc w:val="left"/>
      </w:pPr>
      <w:bookmarkStart w:id="41" w:name="_Toc31264"/>
      <w:bookmarkStart w:id="42" w:name="_Toc402519161"/>
      <w:r>
        <w:rPr>
          <w:rFonts w:hint="eastAsia"/>
        </w:rPr>
        <w:t>联系我们</w:t>
      </w:r>
      <w:bookmarkEnd w:id="41"/>
      <w:bookmarkEnd w:id="42"/>
    </w:p>
    <w:p w:rsidR="00922A13" w:rsidRDefault="00922A13" w:rsidP="00AA39E2">
      <w:pPr>
        <w:ind w:left="420"/>
        <w:rPr>
          <w:rFonts w:ascii="宋体" w:cs="宋体"/>
          <w:sz w:val="18"/>
          <w:szCs w:val="18"/>
        </w:rPr>
      </w:pPr>
      <w:r>
        <w:rPr>
          <w:rFonts w:ascii="宋体" w:hAnsi="宋体"/>
          <w:sz w:val="18"/>
          <w:shd w:val="clear" w:color="auto" w:fill="FFFFFF"/>
        </w:rPr>
        <w:t xml:space="preserve">    </w:t>
      </w:r>
      <w:r>
        <w:rPr>
          <w:rFonts w:ascii="宋体" w:hAnsi="宋体" w:cs="宋体" w:hint="eastAsia"/>
          <w:sz w:val="18"/>
          <w:szCs w:val="18"/>
          <w:shd w:val="clear" w:color="auto" w:fill="FFFFFF"/>
        </w:rPr>
        <w:t>珠峰培训是中国</w:t>
      </w:r>
      <w:r>
        <w:rPr>
          <w:rFonts w:ascii="宋体" w:hAnsi="宋体" w:cs="宋体" w:hint="eastAsia"/>
          <w:b/>
          <w:sz w:val="18"/>
          <w:szCs w:val="18"/>
          <w:shd w:val="clear" w:color="auto" w:fill="FFFFFF"/>
        </w:rPr>
        <w:t>第一家</w:t>
      </w:r>
      <w:r>
        <w:rPr>
          <w:rFonts w:ascii="宋体" w:hAnsi="宋体" w:cs="宋体" w:hint="eastAsia"/>
          <w:sz w:val="18"/>
          <w:szCs w:val="18"/>
          <w:shd w:val="clear" w:color="auto" w:fill="FFFFFF"/>
        </w:rPr>
        <w:t>网站前端开发专业培训机构，学员遍及京城各大网络媒体公司，有接近</w:t>
      </w:r>
      <w:r>
        <w:rPr>
          <w:rFonts w:ascii="宋体" w:hAnsi="宋体" w:cs="宋体"/>
          <w:b/>
          <w:sz w:val="18"/>
          <w:szCs w:val="18"/>
          <w:shd w:val="clear" w:color="auto" w:fill="FFFFFF"/>
        </w:rPr>
        <w:t>30%</w:t>
      </w:r>
      <w:r>
        <w:rPr>
          <w:rFonts w:ascii="宋体" w:hAnsi="宋体" w:cs="宋体" w:hint="eastAsia"/>
          <w:sz w:val="18"/>
          <w:szCs w:val="18"/>
          <w:shd w:val="clear" w:color="auto" w:fill="FFFFFF"/>
        </w:rPr>
        <w:t>的学员在百度、网易、新浪、京东这些知名企业。珠峰培训被誉为前端开发领域的</w:t>
      </w:r>
      <w:r>
        <w:rPr>
          <w:rFonts w:ascii="宋体" w:hAnsi="宋体" w:cs="宋体" w:hint="eastAsia"/>
          <w:b/>
          <w:sz w:val="18"/>
          <w:szCs w:val="18"/>
          <w:shd w:val="clear" w:color="auto" w:fill="FFFFFF"/>
        </w:rPr>
        <w:t>黄埔军校！</w:t>
      </w:r>
    </w:p>
    <w:p w:rsidR="00922A13" w:rsidRDefault="00922A13" w:rsidP="0096686C">
      <w:pPr>
        <w:pStyle w:val="ListParagraph"/>
        <w:ind w:left="420" w:firstLine="31680"/>
        <w:rPr>
          <w:rFonts w:ascii="宋体" w:cs="宋体"/>
          <w:sz w:val="18"/>
          <w:szCs w:val="18"/>
        </w:rPr>
      </w:pPr>
      <w:r>
        <w:rPr>
          <w:rFonts w:ascii="宋体" w:hAnsi="宋体" w:cs="宋体" w:hint="eastAsia"/>
          <w:sz w:val="18"/>
          <w:szCs w:val="18"/>
        </w:rPr>
        <w:t>珠峰培训主站：</w:t>
      </w:r>
      <w:hyperlink r:id="rId122" w:history="1">
        <w:r>
          <w:rPr>
            <w:rStyle w:val="Hyperlink"/>
            <w:rFonts w:ascii="宋体" w:hAnsi="宋体" w:cs="宋体"/>
            <w:sz w:val="18"/>
            <w:szCs w:val="18"/>
          </w:rPr>
          <w:t>http://www.zhufengpeixun.cn/</w:t>
        </w:r>
      </w:hyperlink>
    </w:p>
    <w:p w:rsidR="00922A13" w:rsidRDefault="00922A13" w:rsidP="0096686C">
      <w:pPr>
        <w:pStyle w:val="ListParagraph"/>
        <w:ind w:left="420" w:firstLine="31680"/>
        <w:rPr>
          <w:rFonts w:ascii="宋体" w:cs="宋体"/>
          <w:sz w:val="18"/>
          <w:szCs w:val="18"/>
        </w:rPr>
      </w:pPr>
      <w:r>
        <w:rPr>
          <w:rFonts w:ascii="宋体" w:hAnsi="宋体" w:cs="宋体" w:hint="eastAsia"/>
          <w:sz w:val="18"/>
          <w:szCs w:val="18"/>
        </w:rPr>
        <w:t>珠峰视频网站：</w:t>
      </w:r>
      <w:hyperlink r:id="rId123" w:history="1">
        <w:r>
          <w:rPr>
            <w:rStyle w:val="Hyperlink"/>
            <w:rFonts w:ascii="宋体" w:hAnsi="宋体" w:cs="宋体"/>
            <w:sz w:val="18"/>
            <w:szCs w:val="18"/>
          </w:rPr>
          <w:t>http://www.zhufengpeixun.com/</w:t>
        </w:r>
      </w:hyperlink>
    </w:p>
    <w:p w:rsidR="00922A13" w:rsidRDefault="00922A13" w:rsidP="0096686C">
      <w:pPr>
        <w:ind w:left="420" w:firstLineChars="200" w:firstLine="31680"/>
        <w:rPr>
          <w:rFonts w:ascii="宋体" w:cs="宋体"/>
          <w:color w:val="333333"/>
          <w:sz w:val="18"/>
          <w:szCs w:val="18"/>
        </w:rPr>
      </w:pPr>
      <w:r>
        <w:rPr>
          <w:rFonts w:ascii="宋体" w:hAnsi="宋体" w:cs="宋体" w:hint="eastAsia"/>
          <w:color w:val="333333"/>
          <w:sz w:val="18"/>
          <w:szCs w:val="18"/>
        </w:rPr>
        <w:t>培训地址：北京市海淀区西苑海淀地方税务局院内</w:t>
      </w:r>
    </w:p>
    <w:p w:rsidR="00922A13" w:rsidRDefault="00922A13" w:rsidP="0096686C">
      <w:pPr>
        <w:ind w:left="420" w:firstLineChars="200" w:firstLine="31680"/>
        <w:rPr>
          <w:rFonts w:ascii="宋体" w:cs="宋体"/>
          <w:color w:val="333333"/>
          <w:sz w:val="18"/>
          <w:szCs w:val="18"/>
        </w:rPr>
      </w:pPr>
      <w:r>
        <w:rPr>
          <w:rFonts w:ascii="宋体" w:hAnsi="宋体" w:cs="宋体" w:hint="eastAsia"/>
          <w:color w:val="333333"/>
          <w:sz w:val="18"/>
          <w:szCs w:val="18"/>
        </w:rPr>
        <w:t>回龙观分部霍营地铁</w:t>
      </w:r>
      <w:r>
        <w:rPr>
          <w:rFonts w:ascii="宋体" w:hAnsi="宋体" w:cs="宋体"/>
          <w:color w:val="333333"/>
          <w:sz w:val="18"/>
          <w:szCs w:val="18"/>
        </w:rPr>
        <w:t>E</w:t>
      </w:r>
      <w:r>
        <w:rPr>
          <w:rFonts w:ascii="宋体" w:hAnsi="宋体" w:cs="宋体" w:hint="eastAsia"/>
          <w:color w:val="333333"/>
          <w:sz w:val="18"/>
          <w:szCs w:val="18"/>
        </w:rPr>
        <w:t>口出对面的国风美唐</w:t>
      </w:r>
      <w:r>
        <w:rPr>
          <w:rFonts w:ascii="宋体" w:hAnsi="宋体" w:cs="宋体"/>
          <w:color w:val="333333"/>
          <w:sz w:val="18"/>
          <w:szCs w:val="18"/>
        </w:rPr>
        <w:t>4</w:t>
      </w:r>
      <w:r>
        <w:rPr>
          <w:rFonts w:ascii="宋体" w:hAnsi="宋体" w:cs="宋体" w:hint="eastAsia"/>
          <w:color w:val="333333"/>
          <w:sz w:val="18"/>
          <w:szCs w:val="18"/>
        </w:rPr>
        <w:t>号楼</w:t>
      </w:r>
      <w:r>
        <w:rPr>
          <w:rFonts w:ascii="宋体" w:hAnsi="宋体" w:cs="宋体"/>
          <w:color w:val="333333"/>
          <w:sz w:val="18"/>
          <w:szCs w:val="18"/>
        </w:rPr>
        <w:t>1701</w:t>
      </w:r>
    </w:p>
    <w:p w:rsidR="00922A13" w:rsidRPr="0096686C" w:rsidRDefault="00922A13" w:rsidP="0096686C">
      <w:pPr>
        <w:ind w:left="420" w:firstLineChars="200" w:firstLine="31680"/>
        <w:rPr>
          <w:rFonts w:ascii="宋体" w:cs="宋体"/>
          <w:b/>
          <w:color w:val="333333"/>
          <w:sz w:val="18"/>
          <w:szCs w:val="18"/>
        </w:rPr>
      </w:pPr>
      <w:hyperlink r:id="rId124" w:history="1">
        <w:r w:rsidRPr="0096686C">
          <w:rPr>
            <w:rFonts w:ascii="宋体" w:hAnsi="宋体" w:cs="宋体"/>
            <w:b/>
            <w:color w:val="333333"/>
            <w:sz w:val="18"/>
            <w:szCs w:val="18"/>
          </w:rPr>
          <w:t>Q Q</w:t>
        </w:r>
        <w:r w:rsidRPr="0096686C">
          <w:rPr>
            <w:rFonts w:ascii="宋体" w:hAnsi="宋体" w:cs="宋体" w:hint="eastAsia"/>
            <w:b/>
            <w:color w:val="333333"/>
            <w:sz w:val="18"/>
            <w:szCs w:val="18"/>
          </w:rPr>
          <w:t>咨询：</w:t>
        </w:r>
        <w:r w:rsidRPr="0096686C">
          <w:rPr>
            <w:rFonts w:ascii="宋体" w:hAnsi="宋体" w:cs="宋体"/>
            <w:b/>
            <w:color w:val="333333"/>
            <w:sz w:val="18"/>
            <w:szCs w:val="18"/>
          </w:rPr>
          <w:t>1144709265</w:t>
        </w:r>
      </w:hyperlink>
    </w:p>
    <w:p w:rsidR="00922A13" w:rsidRPr="0096686C" w:rsidRDefault="00922A13" w:rsidP="0096686C">
      <w:pPr>
        <w:ind w:left="420" w:firstLineChars="200" w:firstLine="31680"/>
        <w:rPr>
          <w:rFonts w:ascii="宋体" w:hAnsi="宋体" w:cs="宋体"/>
          <w:b/>
          <w:color w:val="333333"/>
          <w:sz w:val="18"/>
          <w:szCs w:val="18"/>
        </w:rPr>
      </w:pPr>
      <w:r w:rsidRPr="0096686C">
        <w:rPr>
          <w:rFonts w:ascii="宋体" w:hAnsi="宋体" w:cs="宋体" w:hint="eastAsia"/>
          <w:b/>
          <w:color w:val="333333"/>
          <w:sz w:val="18"/>
          <w:szCs w:val="18"/>
        </w:rPr>
        <w:t>咨询热线：</w:t>
      </w:r>
      <w:r w:rsidRPr="0096686C">
        <w:rPr>
          <w:rFonts w:ascii="宋体" w:hAnsi="宋体" w:cs="宋体"/>
          <w:b/>
          <w:color w:val="333333"/>
          <w:sz w:val="18"/>
          <w:szCs w:val="18"/>
        </w:rPr>
        <w:t>15010063597</w:t>
      </w:r>
    </w:p>
    <w:p w:rsidR="00922A13" w:rsidRDefault="00922A13" w:rsidP="0096686C">
      <w:pPr>
        <w:ind w:left="420" w:firstLineChars="200" w:firstLine="31680"/>
        <w:rPr>
          <w:rFonts w:ascii="宋体" w:cs="宋体"/>
          <w:color w:val="333333"/>
          <w:sz w:val="18"/>
          <w:szCs w:val="18"/>
        </w:rPr>
      </w:pPr>
    </w:p>
    <w:p w:rsidR="00922A13" w:rsidRPr="00635EBC" w:rsidRDefault="00922A13" w:rsidP="0096686C">
      <w:pPr>
        <w:ind w:left="420" w:firstLineChars="200" w:firstLine="31680"/>
        <w:rPr>
          <w:rFonts w:ascii="宋体" w:cs="宋体"/>
          <w:b/>
          <w:color w:val="333333"/>
          <w:szCs w:val="21"/>
        </w:rPr>
      </w:pPr>
      <w:r w:rsidRPr="00635EBC">
        <w:rPr>
          <w:rFonts w:hint="eastAsia"/>
          <w:b/>
        </w:rPr>
        <w:t>由于本人能力有限，所以难免有疏漏和不精准之处，如同学们发现错误，请联系我，为丰富题库共同努力。</w:t>
      </w:r>
    </w:p>
    <w:p w:rsidR="00922A13" w:rsidRDefault="00922A13" w:rsidP="00AA39E2">
      <w:pPr>
        <w:pStyle w:val="ListParagraph"/>
        <w:ind w:left="420" w:firstLineChars="0" w:firstLine="0"/>
      </w:pPr>
    </w:p>
    <w:p w:rsidR="00922A13" w:rsidRPr="00AA39E2" w:rsidRDefault="00922A13" w:rsidP="00AA39E2">
      <w:pPr>
        <w:rPr>
          <w:szCs w:val="24"/>
        </w:rPr>
      </w:pPr>
    </w:p>
    <w:sectPr w:rsidR="00922A13" w:rsidRPr="00AA39E2" w:rsidSect="008412B5">
      <w:headerReference w:type="default" r:id="rId125"/>
      <w:footerReference w:type="even" r:id="rId126"/>
      <w:footerReference w:type="default" r:id="rId127"/>
      <w:pgSz w:w="11906" w:h="16838"/>
      <w:pgMar w:top="1440" w:right="1800" w:bottom="1440" w:left="1800" w:header="851" w:footer="499"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2A13" w:rsidRDefault="00922A13">
      <w:r>
        <w:separator/>
      </w:r>
    </w:p>
  </w:endnote>
  <w:endnote w:type="continuationSeparator" w:id="0">
    <w:p w:rsidR="00922A13" w:rsidRDefault="00922A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隶书">
    <w:altName w:val="微软雅黑"/>
    <w:panose1 w:val="00000000000000000000"/>
    <w:charset w:val="86"/>
    <w:family w:val="auto"/>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A13" w:rsidRDefault="00922A13" w:rsidP="00EF1CE5">
    <w:pPr>
      <w:pStyle w:val="Footer"/>
      <w:framePr w:wrap="around" w:vAnchor="text" w:hAnchor="page" w:x="9901" w:y="377"/>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922A13" w:rsidRDefault="00922A13" w:rsidP="00EF1CE5">
    <w:pPr>
      <w:pStyle w:val="Footer"/>
    </w:pPr>
    <w:r>
      <w:t>——————————————————————————————————————————————————</w:t>
    </w:r>
    <w:r>
      <w:rPr>
        <w:rFonts w:hint="eastAsia"/>
      </w:rPr>
      <w:t>版权所有：珠峰培训（专业</w:t>
    </w:r>
    <w:r>
      <w:t>JavaScript</w:t>
    </w:r>
    <w:r>
      <w:rPr>
        <w:rFonts w:hint="eastAsia"/>
      </w:rPr>
      <w:t>前端开发培训、</w:t>
    </w:r>
    <w:r>
      <w:t>Html5+Css3</w:t>
    </w:r>
    <w:r>
      <w:rPr>
        <w:rFonts w:hint="eastAsia"/>
      </w:rPr>
      <w:t>移动端、</w:t>
    </w:r>
    <w:r>
      <w:t>Node.js</w:t>
    </w:r>
    <w:r>
      <w:rPr>
        <w:rFonts w:hint="eastAsia"/>
      </w:rPr>
      <w:t>）</w:t>
    </w:r>
    <w:r>
      <w:t xml:space="preserve"> </w:t>
    </w:r>
  </w:p>
  <w:p w:rsidR="00922A13" w:rsidRDefault="00922A13" w:rsidP="00EF1CE5">
    <w:pPr>
      <w:pStyle w:val="Footer"/>
    </w:pPr>
    <w:r>
      <w:rPr>
        <w:rFonts w:hint="eastAsia"/>
      </w:rPr>
      <w:t>ＱＱ咨询：</w:t>
    </w:r>
    <w:r w:rsidRPr="00004904">
      <w:t>1144709265</w:t>
    </w:r>
    <w:r>
      <w:tab/>
    </w:r>
  </w:p>
  <w:p w:rsidR="00922A13" w:rsidRDefault="00922A13" w:rsidP="00EF1CE5">
    <w:pPr>
      <w:pStyle w:val="Footer"/>
    </w:pPr>
    <w:r>
      <w:rPr>
        <w:rFonts w:hint="eastAsia"/>
      </w:rPr>
      <w:t>联系电话：</w:t>
    </w:r>
    <w:r w:rsidRPr="00D42129">
      <w:t>15010063597</w:t>
    </w:r>
  </w:p>
  <w:p w:rsidR="00922A13" w:rsidRPr="00004904" w:rsidRDefault="00922A13" w:rsidP="00EF1CE5">
    <w:pPr>
      <w:pStyle w:val="Footer"/>
    </w:pPr>
    <w:r>
      <w:rPr>
        <w:rFonts w:hint="eastAsia"/>
      </w:rPr>
      <w:t>网址：</w:t>
    </w:r>
    <w:r w:rsidRPr="00A0088E">
      <w:t>Http://www.zhufengpeixun.cn</w:t>
    </w:r>
  </w:p>
  <w:p w:rsidR="00922A13" w:rsidRPr="004B1676" w:rsidRDefault="00922A13" w:rsidP="00EF1CE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A13" w:rsidRDefault="00922A13" w:rsidP="00EF1C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22A13" w:rsidRDefault="00922A13" w:rsidP="008412B5">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A13" w:rsidRDefault="00922A13" w:rsidP="008412B5">
    <w:pPr>
      <w:pStyle w:val="Footer"/>
    </w:pPr>
    <w:r>
      <w:t>——————————————————————————————————————————————————</w:t>
    </w:r>
    <w:r w:rsidRPr="00616AFA">
      <w:rPr>
        <w:rFonts w:ascii="宋体" w:hAnsi="宋体" w:cs="宋体" w:hint="eastAsia"/>
        <w:color w:val="333333"/>
      </w:rPr>
      <w:t>版权所有：珠峰培训（专业</w:t>
    </w:r>
    <w:r w:rsidRPr="00616AFA">
      <w:rPr>
        <w:rFonts w:ascii="宋体" w:hAnsi="宋体" w:cs="宋体"/>
        <w:color w:val="333333"/>
      </w:rPr>
      <w:t>JavaScript</w:t>
    </w:r>
    <w:r w:rsidRPr="00616AFA">
      <w:rPr>
        <w:rFonts w:ascii="宋体" w:hAnsi="宋体" w:cs="宋体" w:hint="eastAsia"/>
        <w:color w:val="333333"/>
      </w:rPr>
      <w:t>前端开发培训、</w:t>
    </w:r>
    <w:r w:rsidRPr="00616AFA">
      <w:rPr>
        <w:rFonts w:ascii="宋体" w:hAnsi="宋体" w:cs="宋体"/>
        <w:color w:val="333333"/>
      </w:rPr>
      <w:t>Html5+Css3</w:t>
    </w:r>
    <w:r w:rsidRPr="00616AFA">
      <w:rPr>
        <w:rFonts w:ascii="宋体" w:hAnsi="宋体" w:cs="宋体" w:hint="eastAsia"/>
        <w:color w:val="333333"/>
      </w:rPr>
      <w:t>移动端、</w:t>
    </w:r>
    <w:r w:rsidRPr="00616AFA">
      <w:rPr>
        <w:rFonts w:ascii="宋体" w:hAnsi="宋体" w:cs="宋体"/>
        <w:color w:val="333333"/>
      </w:rPr>
      <w:t>Node.js</w:t>
    </w:r>
    <w:r w:rsidRPr="00616AFA">
      <w:rPr>
        <w:rFonts w:ascii="宋体" w:hAnsi="宋体" w:cs="宋体" w:hint="eastAsia"/>
        <w:color w:val="333333"/>
      </w:rPr>
      <w:t>）</w:t>
    </w:r>
    <w:r w:rsidRPr="00616AFA">
      <w:rPr>
        <w:rFonts w:ascii="宋体" w:hAnsi="宋体" w:cs="宋体"/>
        <w:color w:val="333333"/>
      </w:rPr>
      <w:t xml:space="preserve"> </w:t>
    </w:r>
  </w:p>
  <w:p w:rsidR="00922A13" w:rsidRDefault="00922A13" w:rsidP="00D42129">
    <w:pPr>
      <w:pStyle w:val="Footer"/>
    </w:pPr>
    <w:r w:rsidRPr="00616AFA">
      <w:rPr>
        <w:rFonts w:ascii="宋体" w:hAnsi="宋体" w:cs="宋体" w:hint="eastAsia"/>
        <w:color w:val="333333"/>
      </w:rPr>
      <w:t>ＱＱ咨询：</w:t>
    </w:r>
    <w:r w:rsidRPr="00616AFA">
      <w:rPr>
        <w:rFonts w:ascii="宋体" w:hAnsi="宋体" w:cs="宋体"/>
        <w:color w:val="333333"/>
      </w:rPr>
      <w:t>1144709265</w:t>
    </w:r>
    <w:r>
      <w:tab/>
    </w:r>
  </w:p>
  <w:p w:rsidR="00922A13" w:rsidRPr="00616AFA" w:rsidRDefault="00922A13" w:rsidP="008412B5">
    <w:pPr>
      <w:pStyle w:val="Footer"/>
      <w:rPr>
        <w:rFonts w:ascii="宋体" w:cs="宋体"/>
        <w:color w:val="333333"/>
      </w:rPr>
    </w:pPr>
    <w:r>
      <w:rPr>
        <w:rFonts w:ascii="宋体" w:hAnsi="宋体" w:cs="宋体" w:hint="eastAsia"/>
        <w:color w:val="333333"/>
      </w:rPr>
      <w:t>咨询热线</w:t>
    </w:r>
    <w:r w:rsidRPr="00616AFA">
      <w:rPr>
        <w:rFonts w:ascii="宋体" w:hAnsi="宋体" w:cs="宋体" w:hint="eastAsia"/>
        <w:color w:val="333333"/>
      </w:rPr>
      <w:t>：</w:t>
    </w:r>
    <w:r w:rsidRPr="00616AFA">
      <w:rPr>
        <w:rFonts w:ascii="宋体" w:hAnsi="宋体" w:cs="宋体"/>
        <w:color w:val="333333"/>
      </w:rPr>
      <w:t>15010063597</w:t>
    </w:r>
  </w:p>
  <w:p w:rsidR="00922A13" w:rsidRDefault="00922A13" w:rsidP="008412B5">
    <w:pPr>
      <w:pStyle w:val="Footer"/>
      <w:framePr w:wrap="around" w:vAnchor="text" w:hAnchor="page" w:x="9856" w:y="147"/>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rsidR="00922A13" w:rsidRPr="00616AFA" w:rsidRDefault="00922A13" w:rsidP="008412B5">
    <w:pPr>
      <w:pStyle w:val="Footer"/>
      <w:rPr>
        <w:rFonts w:ascii="宋体" w:hAnsi="宋体" w:cs="宋体"/>
        <w:color w:val="333333"/>
      </w:rPr>
    </w:pPr>
    <w:r w:rsidRPr="00616AFA">
      <w:rPr>
        <w:rFonts w:ascii="宋体" w:hAnsi="宋体" w:cs="宋体" w:hint="eastAsia"/>
        <w:color w:val="333333"/>
      </w:rPr>
      <w:t>网址：</w:t>
    </w:r>
    <w:r w:rsidRPr="00616AFA">
      <w:rPr>
        <w:rFonts w:ascii="宋体" w:hAnsi="宋体" w:cs="宋体"/>
        <w:color w:val="333333"/>
      </w:rPr>
      <w:t>Http://www.zhufengpeixun.cn</w:t>
    </w:r>
  </w:p>
  <w:p w:rsidR="00922A13" w:rsidRDefault="00922A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2A13" w:rsidRDefault="00922A13">
      <w:r>
        <w:separator/>
      </w:r>
    </w:p>
  </w:footnote>
  <w:footnote w:type="continuationSeparator" w:id="0">
    <w:p w:rsidR="00922A13" w:rsidRDefault="00922A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A13" w:rsidRPr="00AA39E2" w:rsidRDefault="00922A13" w:rsidP="00AA39E2">
    <w:pPr>
      <w:pStyle w:val="Header"/>
      <w:rPr>
        <w:sz w:val="21"/>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position:absolute;left:0;text-align:left;margin-left:0;margin-top:0;width:5in;height:117pt;rotation:315;z-index:-251658240;mso-position-horizontal:center;mso-position-horizontal-relative:margin;mso-position-vertical:center;mso-position-vertical-relative:margin" o:allowincell="f" fillcolor="silver" stroked="f">
          <v:fill opacity=".5"/>
          <v:textpath style="font-family:&quot;微软雅黑&quot;;font-size:90pt" string="珠峰培训"/>
          <w10:wrap anchorx="margin" anchory="margin"/>
        </v:shape>
      </w:pict>
    </w:r>
    <w:r w:rsidRPr="002C53F7">
      <w:rPr>
        <w:rFonts w:hint="eastAsia"/>
        <w:sz w:val="21"/>
        <w:szCs w:val="21"/>
      </w:rPr>
      <w:t>珠峰培训</w:t>
    </w:r>
    <w:r w:rsidRPr="002C53F7">
      <w:rPr>
        <w:sz w:val="21"/>
        <w:szCs w:val="21"/>
      </w:rPr>
      <w:t>JavaScript</w:t>
    </w:r>
    <w:r>
      <w:rPr>
        <w:rFonts w:hint="eastAsia"/>
        <w:sz w:val="21"/>
        <w:szCs w:val="21"/>
      </w:rPr>
      <w:t>前端</w:t>
    </w:r>
    <w:r w:rsidRPr="002C53F7">
      <w:rPr>
        <w:rFonts w:hint="eastAsia"/>
        <w:sz w:val="21"/>
        <w:szCs w:val="21"/>
      </w:rPr>
      <w:t>面试题</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A13" w:rsidRPr="008412B5" w:rsidRDefault="00922A13" w:rsidP="008412B5">
    <w:pPr>
      <w:pStyle w:val="Header"/>
      <w:rPr>
        <w:sz w:val="21"/>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left:0;text-align:left;margin-left:0;margin-top:0;width:5in;height:117pt;rotation:315;z-index:-251659264;mso-position-horizontal:center;mso-position-horizontal-relative:margin;mso-position-vertical:center;mso-position-vertical-relative:margin" o:allowincell="f" fillcolor="silver" stroked="f">
          <v:fill opacity=".5"/>
          <v:textpath style="font-family:&quot;微软雅黑&quot;;font-size:90pt" string="珠峰培训"/>
          <w10:wrap anchorx="margin" anchory="margin"/>
        </v:shape>
      </w:pict>
    </w:r>
    <w:r w:rsidRPr="002C53F7">
      <w:rPr>
        <w:rFonts w:hint="eastAsia"/>
        <w:sz w:val="21"/>
        <w:szCs w:val="21"/>
      </w:rPr>
      <w:t>珠峰培训</w:t>
    </w:r>
    <w:r w:rsidRPr="002C53F7">
      <w:rPr>
        <w:sz w:val="21"/>
        <w:szCs w:val="21"/>
      </w:rPr>
      <w:t>JavaScript</w:t>
    </w:r>
    <w:r>
      <w:rPr>
        <w:rFonts w:hint="eastAsia"/>
        <w:sz w:val="21"/>
        <w:szCs w:val="21"/>
      </w:rPr>
      <w:t>前端</w:t>
    </w:r>
    <w:r w:rsidRPr="002C53F7">
      <w:rPr>
        <w:rFonts w:hint="eastAsia"/>
        <w:sz w:val="21"/>
        <w:szCs w:val="21"/>
      </w:rPr>
      <w:t>面试题</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
    <w:nsid w:val="00000002"/>
    <w:multiLevelType w:val="multilevel"/>
    <w:tmpl w:val="00000002"/>
    <w:lvl w:ilvl="0">
      <w:start w:val="1"/>
      <w:numFmt w:val="decimal"/>
      <w:lvlText w:val="%1."/>
      <w:lvlJc w:val="left"/>
      <w:pPr>
        <w:ind w:left="1260" w:hanging="420"/>
      </w:pPr>
      <w:rPr>
        <w:rFonts w:cs="Times New Roman"/>
      </w:rPr>
    </w:lvl>
    <w:lvl w:ilvl="1">
      <w:start w:val="1"/>
      <w:numFmt w:val="lowerLetter"/>
      <w:lvlText w:val="%2)"/>
      <w:lvlJc w:val="left"/>
      <w:pPr>
        <w:ind w:left="1680" w:hanging="420"/>
      </w:pPr>
      <w:rPr>
        <w:rFonts w:cs="Times New Roman"/>
      </w:rPr>
    </w:lvl>
    <w:lvl w:ilvl="2">
      <w:start w:val="1"/>
      <w:numFmt w:val="lowerRoman"/>
      <w:lvlText w:val="%3."/>
      <w:lvlJc w:val="right"/>
      <w:pPr>
        <w:ind w:left="2100" w:hanging="420"/>
      </w:pPr>
      <w:rPr>
        <w:rFonts w:cs="Times New Roman"/>
      </w:rPr>
    </w:lvl>
    <w:lvl w:ilvl="3">
      <w:start w:val="1"/>
      <w:numFmt w:val="decimal"/>
      <w:lvlText w:val="%4."/>
      <w:lvlJc w:val="left"/>
      <w:pPr>
        <w:ind w:left="2520" w:hanging="420"/>
      </w:pPr>
      <w:rPr>
        <w:rFonts w:cs="Times New Roman"/>
      </w:rPr>
    </w:lvl>
    <w:lvl w:ilvl="4">
      <w:start w:val="1"/>
      <w:numFmt w:val="lowerLetter"/>
      <w:lvlText w:val="%5)"/>
      <w:lvlJc w:val="left"/>
      <w:pPr>
        <w:ind w:left="2940" w:hanging="420"/>
      </w:pPr>
      <w:rPr>
        <w:rFonts w:cs="Times New Roman"/>
      </w:rPr>
    </w:lvl>
    <w:lvl w:ilvl="5">
      <w:start w:val="1"/>
      <w:numFmt w:val="lowerRoman"/>
      <w:lvlText w:val="%6."/>
      <w:lvlJc w:val="right"/>
      <w:pPr>
        <w:ind w:left="3360" w:hanging="420"/>
      </w:pPr>
      <w:rPr>
        <w:rFonts w:cs="Times New Roman"/>
      </w:rPr>
    </w:lvl>
    <w:lvl w:ilvl="6">
      <w:start w:val="1"/>
      <w:numFmt w:val="decimal"/>
      <w:lvlText w:val="%7."/>
      <w:lvlJc w:val="left"/>
      <w:pPr>
        <w:ind w:left="3780" w:hanging="420"/>
      </w:pPr>
      <w:rPr>
        <w:rFonts w:cs="Times New Roman"/>
      </w:rPr>
    </w:lvl>
    <w:lvl w:ilvl="7">
      <w:start w:val="1"/>
      <w:numFmt w:val="lowerLetter"/>
      <w:lvlText w:val="%8)"/>
      <w:lvlJc w:val="left"/>
      <w:pPr>
        <w:ind w:left="4200" w:hanging="420"/>
      </w:pPr>
      <w:rPr>
        <w:rFonts w:cs="Times New Roman"/>
      </w:rPr>
    </w:lvl>
    <w:lvl w:ilvl="8">
      <w:start w:val="1"/>
      <w:numFmt w:val="lowerRoman"/>
      <w:lvlText w:val="%9."/>
      <w:lvlJc w:val="right"/>
      <w:pPr>
        <w:ind w:left="4620" w:hanging="420"/>
      </w:pPr>
      <w:rPr>
        <w:rFonts w:cs="Times New Roman"/>
      </w:rPr>
    </w:lvl>
  </w:abstractNum>
  <w:abstractNum w:abstractNumId="2">
    <w:nsid w:val="00000003"/>
    <w:multiLevelType w:val="singleLevel"/>
    <w:tmpl w:val="00000003"/>
    <w:lvl w:ilvl="0">
      <w:start w:val="1"/>
      <w:numFmt w:val="decimal"/>
      <w:lvlText w:val="%1)"/>
      <w:lvlJc w:val="left"/>
      <w:pPr>
        <w:tabs>
          <w:tab w:val="num" w:pos="845"/>
        </w:tabs>
        <w:ind w:left="425" w:hanging="425"/>
      </w:pPr>
      <w:rPr>
        <w:rFonts w:cs="Times New Roman" w:hint="default"/>
      </w:rPr>
    </w:lvl>
  </w:abstractNum>
  <w:abstractNum w:abstractNumId="3">
    <w:nsid w:val="00000004"/>
    <w:multiLevelType w:val="multilevel"/>
    <w:tmpl w:val="00000004"/>
    <w:lvl w:ilvl="0">
      <w:start w:val="1"/>
      <w:numFmt w:val="decimal"/>
      <w:lvlText w:val="%1)"/>
      <w:lvlJc w:val="left"/>
      <w:pPr>
        <w:ind w:left="1260" w:hanging="420"/>
      </w:pPr>
      <w:rPr>
        <w:rFonts w:cs="Times New Roman"/>
      </w:rPr>
    </w:lvl>
    <w:lvl w:ilvl="1">
      <w:start w:val="1"/>
      <w:numFmt w:val="lowerLetter"/>
      <w:lvlText w:val="%2)"/>
      <w:lvlJc w:val="left"/>
      <w:pPr>
        <w:ind w:left="1680" w:hanging="420"/>
      </w:pPr>
      <w:rPr>
        <w:rFonts w:cs="Times New Roman"/>
      </w:rPr>
    </w:lvl>
    <w:lvl w:ilvl="2">
      <w:start w:val="1"/>
      <w:numFmt w:val="lowerRoman"/>
      <w:lvlText w:val="%3."/>
      <w:lvlJc w:val="right"/>
      <w:pPr>
        <w:ind w:left="2100" w:hanging="420"/>
      </w:pPr>
      <w:rPr>
        <w:rFonts w:cs="Times New Roman"/>
      </w:rPr>
    </w:lvl>
    <w:lvl w:ilvl="3">
      <w:start w:val="1"/>
      <w:numFmt w:val="decimal"/>
      <w:lvlText w:val="%4."/>
      <w:lvlJc w:val="left"/>
      <w:pPr>
        <w:ind w:left="2520" w:hanging="420"/>
      </w:pPr>
      <w:rPr>
        <w:rFonts w:cs="Times New Roman"/>
      </w:rPr>
    </w:lvl>
    <w:lvl w:ilvl="4">
      <w:start w:val="1"/>
      <w:numFmt w:val="lowerLetter"/>
      <w:lvlText w:val="%5)"/>
      <w:lvlJc w:val="left"/>
      <w:pPr>
        <w:ind w:left="2940" w:hanging="420"/>
      </w:pPr>
      <w:rPr>
        <w:rFonts w:cs="Times New Roman"/>
      </w:rPr>
    </w:lvl>
    <w:lvl w:ilvl="5">
      <w:start w:val="1"/>
      <w:numFmt w:val="lowerRoman"/>
      <w:lvlText w:val="%6."/>
      <w:lvlJc w:val="right"/>
      <w:pPr>
        <w:ind w:left="3360" w:hanging="420"/>
      </w:pPr>
      <w:rPr>
        <w:rFonts w:cs="Times New Roman"/>
      </w:rPr>
    </w:lvl>
    <w:lvl w:ilvl="6">
      <w:start w:val="1"/>
      <w:numFmt w:val="decimal"/>
      <w:lvlText w:val="%7."/>
      <w:lvlJc w:val="left"/>
      <w:pPr>
        <w:ind w:left="3780" w:hanging="420"/>
      </w:pPr>
      <w:rPr>
        <w:rFonts w:cs="Times New Roman"/>
      </w:rPr>
    </w:lvl>
    <w:lvl w:ilvl="7">
      <w:start w:val="1"/>
      <w:numFmt w:val="lowerLetter"/>
      <w:lvlText w:val="%8)"/>
      <w:lvlJc w:val="left"/>
      <w:pPr>
        <w:ind w:left="4200" w:hanging="420"/>
      </w:pPr>
      <w:rPr>
        <w:rFonts w:cs="Times New Roman"/>
      </w:rPr>
    </w:lvl>
    <w:lvl w:ilvl="8">
      <w:start w:val="1"/>
      <w:numFmt w:val="lowerRoman"/>
      <w:lvlText w:val="%9."/>
      <w:lvlJc w:val="right"/>
      <w:pPr>
        <w:ind w:left="4620" w:hanging="420"/>
      </w:pPr>
      <w:rPr>
        <w:rFonts w:cs="Times New Roman"/>
      </w:rPr>
    </w:lvl>
  </w:abstractNum>
  <w:abstractNum w:abstractNumId="4">
    <w:nsid w:val="00000005"/>
    <w:multiLevelType w:val="multilevel"/>
    <w:tmpl w:val="00000005"/>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
    <w:nsid w:val="00000006"/>
    <w:multiLevelType w:val="singleLevel"/>
    <w:tmpl w:val="00000006"/>
    <w:lvl w:ilvl="0">
      <w:start w:val="1"/>
      <w:numFmt w:val="lowerLetter"/>
      <w:lvlText w:val="%1."/>
      <w:lvlJc w:val="left"/>
      <w:pPr>
        <w:tabs>
          <w:tab w:val="num" w:pos="2525"/>
        </w:tabs>
        <w:ind w:left="425" w:hanging="425"/>
      </w:pPr>
      <w:rPr>
        <w:rFonts w:cs="Times New Roman" w:hint="default"/>
      </w:rPr>
    </w:lvl>
  </w:abstractNum>
  <w:abstractNum w:abstractNumId="6">
    <w:nsid w:val="00000007"/>
    <w:multiLevelType w:val="singleLevel"/>
    <w:tmpl w:val="00000007"/>
    <w:lvl w:ilvl="0">
      <w:start w:val="1"/>
      <w:numFmt w:val="decimal"/>
      <w:lvlText w:val="%1)"/>
      <w:lvlJc w:val="left"/>
      <w:pPr>
        <w:tabs>
          <w:tab w:val="num" w:pos="845"/>
        </w:tabs>
        <w:ind w:left="425" w:hanging="425"/>
      </w:pPr>
      <w:rPr>
        <w:rFonts w:cs="Times New Roman" w:hint="default"/>
      </w:rPr>
    </w:lvl>
  </w:abstractNum>
  <w:abstractNum w:abstractNumId="7">
    <w:nsid w:val="00000008"/>
    <w:multiLevelType w:val="singleLevel"/>
    <w:tmpl w:val="00000008"/>
    <w:lvl w:ilvl="0">
      <w:start w:val="1"/>
      <w:numFmt w:val="decimal"/>
      <w:lvlText w:val="%1)"/>
      <w:lvlJc w:val="left"/>
      <w:pPr>
        <w:tabs>
          <w:tab w:val="num" w:pos="1265"/>
        </w:tabs>
        <w:ind w:left="425" w:hanging="425"/>
      </w:pPr>
      <w:rPr>
        <w:rFonts w:cs="Times New Roman" w:hint="default"/>
      </w:rPr>
    </w:lvl>
  </w:abstractNum>
  <w:abstractNum w:abstractNumId="8">
    <w:nsid w:val="00000009"/>
    <w:multiLevelType w:val="multilevel"/>
    <w:tmpl w:val="00000009"/>
    <w:lvl w:ilvl="0">
      <w:start w:val="1"/>
      <w:numFmt w:val="chineseCountingThousand"/>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9">
    <w:nsid w:val="0000000A"/>
    <w:multiLevelType w:val="multilevel"/>
    <w:tmpl w:val="0000000A"/>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0">
    <w:nsid w:val="0000000B"/>
    <w:multiLevelType w:val="singleLevel"/>
    <w:tmpl w:val="0000000B"/>
    <w:lvl w:ilvl="0">
      <w:start w:val="1"/>
      <w:numFmt w:val="decimal"/>
      <w:lvlText w:val="%1)"/>
      <w:lvlJc w:val="left"/>
      <w:pPr>
        <w:tabs>
          <w:tab w:val="num" w:pos="1265"/>
        </w:tabs>
        <w:ind w:left="425" w:hanging="425"/>
      </w:pPr>
      <w:rPr>
        <w:rFonts w:cs="Times New Roman" w:hint="default"/>
      </w:rPr>
    </w:lvl>
  </w:abstractNum>
  <w:abstractNum w:abstractNumId="11">
    <w:nsid w:val="0000000C"/>
    <w:multiLevelType w:val="multilevel"/>
    <w:tmpl w:val="0000000C"/>
    <w:lvl w:ilvl="0">
      <w:start w:val="1"/>
      <w:numFmt w:val="decimal"/>
      <w:lvlText w:val="%1)"/>
      <w:lvlJc w:val="left"/>
      <w:pPr>
        <w:ind w:left="126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2">
    <w:nsid w:val="0000000D"/>
    <w:multiLevelType w:val="multilevel"/>
    <w:tmpl w:val="0000000D"/>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13">
    <w:nsid w:val="0000000E"/>
    <w:multiLevelType w:val="multilevel"/>
    <w:tmpl w:val="0000000E"/>
    <w:lvl w:ilvl="0">
      <w:start w:val="1"/>
      <w:numFmt w:val="decimal"/>
      <w:lvlText w:val="%1)"/>
      <w:lvlJc w:val="left"/>
      <w:pPr>
        <w:ind w:left="126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4">
    <w:nsid w:val="0000000F"/>
    <w:multiLevelType w:val="multilevel"/>
    <w:tmpl w:val="0000000F"/>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5">
    <w:nsid w:val="00000012"/>
    <w:multiLevelType w:val="singleLevel"/>
    <w:tmpl w:val="00000012"/>
    <w:lvl w:ilvl="0">
      <w:start w:val="1"/>
      <w:numFmt w:val="decimal"/>
      <w:lvlText w:val="%1)"/>
      <w:lvlJc w:val="left"/>
      <w:pPr>
        <w:tabs>
          <w:tab w:val="num" w:pos="845"/>
        </w:tabs>
        <w:ind w:left="425" w:hanging="425"/>
      </w:pPr>
      <w:rPr>
        <w:rFonts w:cs="Times New Roman" w:hint="default"/>
      </w:rPr>
    </w:lvl>
  </w:abstractNum>
  <w:abstractNum w:abstractNumId="16">
    <w:nsid w:val="00000014"/>
    <w:multiLevelType w:val="multilevel"/>
    <w:tmpl w:val="00000014"/>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7">
    <w:nsid w:val="00000015"/>
    <w:multiLevelType w:val="multilevel"/>
    <w:tmpl w:val="00000015"/>
    <w:lvl w:ilvl="0">
      <w:start w:val="1"/>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8">
    <w:nsid w:val="00000017"/>
    <w:multiLevelType w:val="singleLevel"/>
    <w:tmpl w:val="00000017"/>
    <w:lvl w:ilvl="0">
      <w:start w:val="1"/>
      <w:numFmt w:val="decimal"/>
      <w:lvlText w:val="%1)"/>
      <w:lvlJc w:val="left"/>
      <w:pPr>
        <w:tabs>
          <w:tab w:val="num" w:pos="425"/>
        </w:tabs>
        <w:ind w:left="425" w:hanging="425"/>
      </w:pPr>
      <w:rPr>
        <w:rFonts w:cs="Times New Roman" w:hint="default"/>
      </w:rPr>
    </w:lvl>
  </w:abstractNum>
  <w:abstractNum w:abstractNumId="19">
    <w:nsid w:val="00000018"/>
    <w:multiLevelType w:val="multilevel"/>
    <w:tmpl w:val="00000018"/>
    <w:lvl w:ilvl="0">
      <w:start w:val="2"/>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0">
    <w:nsid w:val="00000019"/>
    <w:multiLevelType w:val="singleLevel"/>
    <w:tmpl w:val="00000019"/>
    <w:lvl w:ilvl="0">
      <w:start w:val="1"/>
      <w:numFmt w:val="upperLetter"/>
      <w:lvlText w:val="%1."/>
      <w:lvlJc w:val="left"/>
      <w:pPr>
        <w:tabs>
          <w:tab w:val="num" w:pos="845"/>
        </w:tabs>
        <w:ind w:left="425" w:hanging="425"/>
      </w:pPr>
      <w:rPr>
        <w:rFonts w:cs="Times New Roman" w:hint="default"/>
      </w:rPr>
    </w:lvl>
  </w:abstractNum>
  <w:abstractNum w:abstractNumId="21">
    <w:nsid w:val="0000001A"/>
    <w:multiLevelType w:val="multilevel"/>
    <w:tmpl w:val="0000001A"/>
    <w:lvl w:ilvl="0">
      <w:start w:val="1"/>
      <w:numFmt w:val="upperLetter"/>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2">
    <w:nsid w:val="0000001B"/>
    <w:multiLevelType w:val="multilevel"/>
    <w:tmpl w:val="0000001B"/>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3">
    <w:nsid w:val="0000001C"/>
    <w:multiLevelType w:val="multilevel"/>
    <w:tmpl w:val="0000001C"/>
    <w:lvl w:ilvl="0">
      <w:start w:val="1"/>
      <w:numFmt w:val="chineseCountingThousand"/>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4">
    <w:nsid w:val="0000001D"/>
    <w:multiLevelType w:val="multilevel"/>
    <w:tmpl w:val="0000001D"/>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5">
    <w:nsid w:val="0000001E"/>
    <w:multiLevelType w:val="singleLevel"/>
    <w:tmpl w:val="0000001E"/>
    <w:lvl w:ilvl="0">
      <w:start w:val="1"/>
      <w:numFmt w:val="lowerLetter"/>
      <w:lvlText w:val="%1."/>
      <w:lvlJc w:val="left"/>
      <w:pPr>
        <w:tabs>
          <w:tab w:val="num" w:pos="425"/>
        </w:tabs>
        <w:ind w:left="425" w:hanging="425"/>
      </w:pPr>
      <w:rPr>
        <w:rFonts w:cs="Times New Roman" w:hint="default"/>
      </w:rPr>
    </w:lvl>
  </w:abstractNum>
  <w:abstractNum w:abstractNumId="26">
    <w:nsid w:val="0000001F"/>
    <w:multiLevelType w:val="multilevel"/>
    <w:tmpl w:val="0000001F"/>
    <w:lvl w:ilvl="0">
      <w:start w:val="1"/>
      <w:numFmt w:val="decimal"/>
      <w:lvlText w:val="%1)"/>
      <w:lvlJc w:val="left"/>
      <w:pPr>
        <w:ind w:left="126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7">
    <w:nsid w:val="00000020"/>
    <w:multiLevelType w:val="multilevel"/>
    <w:tmpl w:val="00000020"/>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8">
    <w:nsid w:val="00000021"/>
    <w:multiLevelType w:val="singleLevel"/>
    <w:tmpl w:val="00000021"/>
    <w:lvl w:ilvl="0">
      <w:start w:val="1"/>
      <w:numFmt w:val="decimal"/>
      <w:lvlText w:val="%1)"/>
      <w:lvlJc w:val="left"/>
      <w:pPr>
        <w:tabs>
          <w:tab w:val="num" w:pos="845"/>
        </w:tabs>
        <w:ind w:left="425" w:hanging="425"/>
      </w:pPr>
      <w:rPr>
        <w:rFonts w:cs="Times New Roman" w:hint="default"/>
      </w:rPr>
    </w:lvl>
  </w:abstractNum>
  <w:abstractNum w:abstractNumId="29">
    <w:nsid w:val="00000022"/>
    <w:multiLevelType w:val="multilevel"/>
    <w:tmpl w:val="00000022"/>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decimal"/>
      <w:lvlText w:val="%3)"/>
      <w:lvlJc w:val="lef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30">
    <w:nsid w:val="00000023"/>
    <w:multiLevelType w:val="singleLevel"/>
    <w:tmpl w:val="00000023"/>
    <w:lvl w:ilvl="0">
      <w:start w:val="1"/>
      <w:numFmt w:val="decimal"/>
      <w:suff w:val="nothing"/>
      <w:lvlText w:val="%1．"/>
      <w:lvlJc w:val="left"/>
      <w:pPr>
        <w:ind w:firstLine="400"/>
      </w:pPr>
      <w:rPr>
        <w:rFonts w:cs="Times New Roman" w:hint="default"/>
      </w:rPr>
    </w:lvl>
  </w:abstractNum>
  <w:abstractNum w:abstractNumId="31">
    <w:nsid w:val="00000024"/>
    <w:multiLevelType w:val="singleLevel"/>
    <w:tmpl w:val="00000024"/>
    <w:lvl w:ilvl="0">
      <w:start w:val="1"/>
      <w:numFmt w:val="decimal"/>
      <w:lvlText w:val="%1)"/>
      <w:lvlJc w:val="left"/>
      <w:pPr>
        <w:tabs>
          <w:tab w:val="num" w:pos="425"/>
        </w:tabs>
        <w:ind w:left="425" w:hanging="425"/>
      </w:pPr>
      <w:rPr>
        <w:rFonts w:cs="Times New Roman" w:hint="default"/>
      </w:rPr>
    </w:lvl>
  </w:abstractNum>
  <w:abstractNum w:abstractNumId="32">
    <w:nsid w:val="00000025"/>
    <w:multiLevelType w:val="multilevel"/>
    <w:tmpl w:val="00000025"/>
    <w:lvl w:ilvl="0">
      <w:start w:val="1"/>
      <w:numFmt w:val="decimal"/>
      <w:lvlText w:val="%1)"/>
      <w:lvlJc w:val="left"/>
      <w:pPr>
        <w:ind w:left="780" w:hanging="420"/>
      </w:pPr>
      <w:rPr>
        <w:rFonts w:cs="Times New Roman"/>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33">
    <w:nsid w:val="00000026"/>
    <w:multiLevelType w:val="singleLevel"/>
    <w:tmpl w:val="00000026"/>
    <w:lvl w:ilvl="0">
      <w:start w:val="1"/>
      <w:numFmt w:val="decimal"/>
      <w:lvlText w:val="%1."/>
      <w:lvlJc w:val="left"/>
      <w:pPr>
        <w:tabs>
          <w:tab w:val="num" w:pos="425"/>
        </w:tabs>
        <w:ind w:left="425" w:hanging="425"/>
      </w:pPr>
      <w:rPr>
        <w:rFonts w:cs="Times New Roman" w:hint="default"/>
      </w:rPr>
    </w:lvl>
  </w:abstractNum>
  <w:abstractNum w:abstractNumId="34">
    <w:nsid w:val="0000002E"/>
    <w:multiLevelType w:val="singleLevel"/>
    <w:tmpl w:val="0000002E"/>
    <w:lvl w:ilvl="0">
      <w:start w:val="1"/>
      <w:numFmt w:val="decimal"/>
      <w:lvlText w:val="%1)"/>
      <w:lvlJc w:val="left"/>
      <w:pPr>
        <w:tabs>
          <w:tab w:val="num" w:pos="425"/>
        </w:tabs>
        <w:ind w:left="425" w:hanging="425"/>
      </w:pPr>
      <w:rPr>
        <w:rFonts w:cs="Times New Roman" w:hint="default"/>
      </w:rPr>
    </w:lvl>
  </w:abstractNum>
  <w:abstractNum w:abstractNumId="35">
    <w:nsid w:val="0000002F"/>
    <w:multiLevelType w:val="singleLevel"/>
    <w:tmpl w:val="0000002F"/>
    <w:lvl w:ilvl="0">
      <w:start w:val="1"/>
      <w:numFmt w:val="decimal"/>
      <w:lvlText w:val="%1)"/>
      <w:lvlJc w:val="left"/>
      <w:pPr>
        <w:tabs>
          <w:tab w:val="num" w:pos="425"/>
        </w:tabs>
        <w:ind w:left="425" w:hanging="425"/>
      </w:pPr>
      <w:rPr>
        <w:rFonts w:cs="Times New Roman" w:hint="default"/>
      </w:rPr>
    </w:lvl>
  </w:abstractNum>
  <w:abstractNum w:abstractNumId="36">
    <w:nsid w:val="00000030"/>
    <w:multiLevelType w:val="multilevel"/>
    <w:tmpl w:val="00000030"/>
    <w:lvl w:ilvl="0">
      <w:start w:val="1"/>
      <w:numFmt w:val="decimal"/>
      <w:lvlText w:val="%1)"/>
      <w:lvlJc w:val="left"/>
      <w:pPr>
        <w:ind w:left="840" w:hanging="420"/>
      </w:pPr>
      <w:rPr>
        <w:rFonts w:cs="Times New Roman"/>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7">
    <w:nsid w:val="00000031"/>
    <w:multiLevelType w:val="singleLevel"/>
    <w:tmpl w:val="00000031"/>
    <w:lvl w:ilvl="0">
      <w:start w:val="1"/>
      <w:numFmt w:val="decimal"/>
      <w:lvlText w:val="%1)"/>
      <w:lvlJc w:val="left"/>
      <w:pPr>
        <w:tabs>
          <w:tab w:val="num" w:pos="1265"/>
        </w:tabs>
        <w:ind w:left="425" w:hanging="425"/>
      </w:pPr>
      <w:rPr>
        <w:rFonts w:cs="Times New Roman" w:hint="default"/>
      </w:rPr>
    </w:lvl>
  </w:abstractNum>
  <w:abstractNum w:abstractNumId="38">
    <w:nsid w:val="00000032"/>
    <w:multiLevelType w:val="multilevel"/>
    <w:tmpl w:val="00000032"/>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39">
    <w:nsid w:val="00000033"/>
    <w:multiLevelType w:val="singleLevel"/>
    <w:tmpl w:val="00000033"/>
    <w:lvl w:ilvl="0">
      <w:start w:val="1"/>
      <w:numFmt w:val="decimal"/>
      <w:lvlText w:val="%1)"/>
      <w:lvlJc w:val="left"/>
      <w:pPr>
        <w:tabs>
          <w:tab w:val="num" w:pos="845"/>
        </w:tabs>
        <w:ind w:left="425" w:hanging="425"/>
      </w:pPr>
      <w:rPr>
        <w:rFonts w:cs="Times New Roman" w:hint="default"/>
      </w:rPr>
    </w:lvl>
  </w:abstractNum>
  <w:abstractNum w:abstractNumId="40">
    <w:nsid w:val="00000034"/>
    <w:multiLevelType w:val="multilevel"/>
    <w:tmpl w:val="00000034"/>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41">
    <w:nsid w:val="00000035"/>
    <w:multiLevelType w:val="multilevel"/>
    <w:tmpl w:val="00000035"/>
    <w:lvl w:ilvl="0">
      <w:start w:val="1"/>
      <w:numFmt w:val="upperLetter"/>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2">
    <w:nsid w:val="00000036"/>
    <w:multiLevelType w:val="multilevel"/>
    <w:tmpl w:val="00000036"/>
    <w:lvl w:ilvl="0">
      <w:start w:val="1"/>
      <w:numFmt w:val="decimal"/>
      <w:lvlText w:val="%1."/>
      <w:lvlJc w:val="left"/>
      <w:pPr>
        <w:ind w:left="420" w:hanging="420"/>
      </w:pPr>
      <w:rPr>
        <w:rFonts w:cs="Times New Roman"/>
      </w:rPr>
    </w:lvl>
    <w:lvl w:ilvl="1">
      <w:start w:val="4"/>
      <w:numFmt w:val="decimal"/>
      <w:isLgl/>
      <w:lvlText w:val="%1.%2"/>
      <w:lvlJc w:val="left"/>
      <w:pPr>
        <w:ind w:left="360" w:hanging="360"/>
      </w:pPr>
      <w:rPr>
        <w:rFonts w:ascii="Calibri" w:hAnsi="Calibri" w:cs="Times New Roman" w:hint="default"/>
      </w:rPr>
    </w:lvl>
    <w:lvl w:ilvl="2">
      <w:start w:val="1"/>
      <w:numFmt w:val="decimal"/>
      <w:isLgl/>
      <w:lvlText w:val="%1.%2.%3"/>
      <w:lvlJc w:val="left"/>
      <w:pPr>
        <w:ind w:left="720" w:hanging="720"/>
      </w:pPr>
      <w:rPr>
        <w:rFonts w:ascii="Calibri" w:hAnsi="Calibri" w:cs="Times New Roman" w:hint="default"/>
      </w:rPr>
    </w:lvl>
    <w:lvl w:ilvl="3">
      <w:start w:val="1"/>
      <w:numFmt w:val="decimal"/>
      <w:isLgl/>
      <w:lvlText w:val="%1.%2.%3.%4"/>
      <w:lvlJc w:val="left"/>
      <w:pPr>
        <w:ind w:left="1080" w:hanging="1080"/>
      </w:pPr>
      <w:rPr>
        <w:rFonts w:ascii="Calibri" w:hAnsi="Calibri" w:cs="Times New Roman" w:hint="default"/>
      </w:rPr>
    </w:lvl>
    <w:lvl w:ilvl="4">
      <w:start w:val="1"/>
      <w:numFmt w:val="decimal"/>
      <w:isLgl/>
      <w:lvlText w:val="%1.%2.%3.%4.%5"/>
      <w:lvlJc w:val="left"/>
      <w:pPr>
        <w:ind w:left="1080" w:hanging="1080"/>
      </w:pPr>
      <w:rPr>
        <w:rFonts w:ascii="Calibri" w:hAnsi="Calibri" w:cs="Times New Roman" w:hint="default"/>
      </w:rPr>
    </w:lvl>
    <w:lvl w:ilvl="5">
      <w:start w:val="1"/>
      <w:numFmt w:val="decimal"/>
      <w:isLgl/>
      <w:lvlText w:val="%1.%2.%3.%4.%5.%6"/>
      <w:lvlJc w:val="left"/>
      <w:pPr>
        <w:ind w:left="1440" w:hanging="1440"/>
      </w:pPr>
      <w:rPr>
        <w:rFonts w:ascii="Calibri" w:hAnsi="Calibri" w:cs="Times New Roman" w:hint="default"/>
      </w:rPr>
    </w:lvl>
    <w:lvl w:ilvl="6">
      <w:start w:val="1"/>
      <w:numFmt w:val="decimal"/>
      <w:isLgl/>
      <w:lvlText w:val="%1.%2.%3.%4.%5.%6.%7"/>
      <w:lvlJc w:val="left"/>
      <w:pPr>
        <w:ind w:left="1440" w:hanging="1440"/>
      </w:pPr>
      <w:rPr>
        <w:rFonts w:ascii="Calibri" w:hAnsi="Calibri" w:cs="Times New Roman" w:hint="default"/>
      </w:rPr>
    </w:lvl>
    <w:lvl w:ilvl="7">
      <w:start w:val="1"/>
      <w:numFmt w:val="decimal"/>
      <w:isLgl/>
      <w:lvlText w:val="%1.%2.%3.%4.%5.%6.%7.%8"/>
      <w:lvlJc w:val="left"/>
      <w:pPr>
        <w:ind w:left="1800" w:hanging="1800"/>
      </w:pPr>
      <w:rPr>
        <w:rFonts w:ascii="Calibri" w:hAnsi="Calibri" w:cs="Times New Roman" w:hint="default"/>
      </w:rPr>
    </w:lvl>
    <w:lvl w:ilvl="8">
      <w:start w:val="1"/>
      <w:numFmt w:val="decimal"/>
      <w:isLgl/>
      <w:lvlText w:val="%1.%2.%3.%4.%5.%6.%7.%8.%9"/>
      <w:lvlJc w:val="left"/>
      <w:pPr>
        <w:ind w:left="1800" w:hanging="1800"/>
      </w:pPr>
      <w:rPr>
        <w:rFonts w:ascii="Calibri" w:hAnsi="Calibri" w:cs="Times New Roman" w:hint="default"/>
      </w:rPr>
    </w:lvl>
  </w:abstractNum>
  <w:abstractNum w:abstractNumId="43">
    <w:nsid w:val="00000038"/>
    <w:multiLevelType w:val="multilevel"/>
    <w:tmpl w:val="00000038"/>
    <w:lvl w:ilvl="0">
      <w:start w:val="1"/>
      <w:numFmt w:val="decimal"/>
      <w:lvlText w:val="%1)"/>
      <w:lvlJc w:val="left"/>
      <w:pPr>
        <w:ind w:left="1260" w:hanging="420"/>
      </w:pPr>
      <w:rPr>
        <w:rFonts w:cs="Times New Roman"/>
      </w:rPr>
    </w:lvl>
    <w:lvl w:ilvl="1">
      <w:start w:val="1"/>
      <w:numFmt w:val="lowerLetter"/>
      <w:lvlText w:val="%2)"/>
      <w:lvlJc w:val="left"/>
      <w:pPr>
        <w:ind w:left="1680" w:hanging="420"/>
      </w:pPr>
      <w:rPr>
        <w:rFonts w:cs="Times New Roman"/>
      </w:rPr>
    </w:lvl>
    <w:lvl w:ilvl="2">
      <w:start w:val="1"/>
      <w:numFmt w:val="lowerRoman"/>
      <w:lvlText w:val="%3."/>
      <w:lvlJc w:val="right"/>
      <w:pPr>
        <w:ind w:left="2100" w:hanging="420"/>
      </w:pPr>
      <w:rPr>
        <w:rFonts w:cs="Times New Roman"/>
      </w:rPr>
    </w:lvl>
    <w:lvl w:ilvl="3">
      <w:start w:val="1"/>
      <w:numFmt w:val="decimal"/>
      <w:lvlText w:val="%4."/>
      <w:lvlJc w:val="left"/>
      <w:pPr>
        <w:ind w:left="2520" w:hanging="420"/>
      </w:pPr>
      <w:rPr>
        <w:rFonts w:cs="Times New Roman"/>
      </w:rPr>
    </w:lvl>
    <w:lvl w:ilvl="4">
      <w:start w:val="1"/>
      <w:numFmt w:val="lowerLetter"/>
      <w:lvlText w:val="%5)"/>
      <w:lvlJc w:val="left"/>
      <w:pPr>
        <w:ind w:left="2940" w:hanging="420"/>
      </w:pPr>
      <w:rPr>
        <w:rFonts w:cs="Times New Roman"/>
      </w:rPr>
    </w:lvl>
    <w:lvl w:ilvl="5">
      <w:start w:val="1"/>
      <w:numFmt w:val="lowerRoman"/>
      <w:lvlText w:val="%6."/>
      <w:lvlJc w:val="right"/>
      <w:pPr>
        <w:ind w:left="3360" w:hanging="420"/>
      </w:pPr>
      <w:rPr>
        <w:rFonts w:cs="Times New Roman"/>
      </w:rPr>
    </w:lvl>
    <w:lvl w:ilvl="6">
      <w:start w:val="1"/>
      <w:numFmt w:val="decimal"/>
      <w:lvlText w:val="%7."/>
      <w:lvlJc w:val="left"/>
      <w:pPr>
        <w:ind w:left="3780" w:hanging="420"/>
      </w:pPr>
      <w:rPr>
        <w:rFonts w:cs="Times New Roman"/>
      </w:rPr>
    </w:lvl>
    <w:lvl w:ilvl="7">
      <w:start w:val="1"/>
      <w:numFmt w:val="lowerLetter"/>
      <w:lvlText w:val="%8)"/>
      <w:lvlJc w:val="left"/>
      <w:pPr>
        <w:ind w:left="4200" w:hanging="420"/>
      </w:pPr>
      <w:rPr>
        <w:rFonts w:cs="Times New Roman"/>
      </w:rPr>
    </w:lvl>
    <w:lvl w:ilvl="8">
      <w:start w:val="1"/>
      <w:numFmt w:val="lowerRoman"/>
      <w:lvlText w:val="%9."/>
      <w:lvlJc w:val="right"/>
      <w:pPr>
        <w:ind w:left="4620" w:hanging="420"/>
      </w:pPr>
      <w:rPr>
        <w:rFonts w:cs="Times New Roman"/>
      </w:rPr>
    </w:lvl>
  </w:abstractNum>
  <w:abstractNum w:abstractNumId="44">
    <w:nsid w:val="00000039"/>
    <w:multiLevelType w:val="multilevel"/>
    <w:tmpl w:val="00000039"/>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5">
    <w:nsid w:val="0000003A"/>
    <w:multiLevelType w:val="multilevel"/>
    <w:tmpl w:val="0000003A"/>
    <w:lvl w:ilvl="0">
      <w:start w:val="1"/>
      <w:numFmt w:val="decimal"/>
      <w:lvlText w:val="%1)"/>
      <w:lvlJc w:val="left"/>
      <w:pPr>
        <w:ind w:left="780" w:hanging="420"/>
      </w:pPr>
      <w:rPr>
        <w:rFonts w:cs="Times New Roman"/>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46">
    <w:nsid w:val="0000003B"/>
    <w:multiLevelType w:val="singleLevel"/>
    <w:tmpl w:val="0000003B"/>
    <w:lvl w:ilvl="0">
      <w:start w:val="1"/>
      <w:numFmt w:val="decimal"/>
      <w:suff w:val="nothing"/>
      <w:lvlText w:val="%1．"/>
      <w:lvlJc w:val="left"/>
      <w:pPr>
        <w:ind w:firstLine="400"/>
      </w:pPr>
      <w:rPr>
        <w:rFonts w:cs="Times New Roman" w:hint="default"/>
      </w:rPr>
    </w:lvl>
  </w:abstractNum>
  <w:abstractNum w:abstractNumId="47">
    <w:nsid w:val="0000003C"/>
    <w:multiLevelType w:val="singleLevel"/>
    <w:tmpl w:val="0000003C"/>
    <w:lvl w:ilvl="0">
      <w:start w:val="1"/>
      <w:numFmt w:val="decimal"/>
      <w:lvlText w:val="%1)"/>
      <w:lvlJc w:val="left"/>
      <w:pPr>
        <w:tabs>
          <w:tab w:val="num" w:pos="845"/>
        </w:tabs>
        <w:ind w:left="425" w:hanging="425"/>
      </w:pPr>
      <w:rPr>
        <w:rFonts w:cs="Times New Roman" w:hint="default"/>
      </w:rPr>
    </w:lvl>
  </w:abstractNum>
  <w:abstractNum w:abstractNumId="48">
    <w:nsid w:val="0000003D"/>
    <w:multiLevelType w:val="singleLevel"/>
    <w:tmpl w:val="0000003D"/>
    <w:lvl w:ilvl="0">
      <w:start w:val="1"/>
      <w:numFmt w:val="decimal"/>
      <w:lvlText w:val="%1)"/>
      <w:lvlJc w:val="left"/>
      <w:pPr>
        <w:tabs>
          <w:tab w:val="num" w:pos="425"/>
        </w:tabs>
        <w:ind w:left="425" w:hanging="425"/>
      </w:pPr>
      <w:rPr>
        <w:rFonts w:cs="Times New Roman" w:hint="default"/>
      </w:rPr>
    </w:lvl>
  </w:abstractNum>
  <w:abstractNum w:abstractNumId="49">
    <w:nsid w:val="0000003E"/>
    <w:multiLevelType w:val="multilevel"/>
    <w:tmpl w:val="0000003E"/>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0">
    <w:nsid w:val="0000003F"/>
    <w:multiLevelType w:val="multilevel"/>
    <w:tmpl w:val="0000003F"/>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1">
    <w:nsid w:val="00000040"/>
    <w:multiLevelType w:val="singleLevel"/>
    <w:tmpl w:val="00000040"/>
    <w:lvl w:ilvl="0">
      <w:start w:val="1"/>
      <w:numFmt w:val="decimal"/>
      <w:lvlText w:val="%1)"/>
      <w:lvlJc w:val="left"/>
      <w:pPr>
        <w:tabs>
          <w:tab w:val="num" w:pos="845"/>
        </w:tabs>
        <w:ind w:left="425" w:hanging="425"/>
      </w:pPr>
      <w:rPr>
        <w:rFonts w:cs="Times New Roman" w:hint="default"/>
      </w:rPr>
    </w:lvl>
  </w:abstractNum>
  <w:abstractNum w:abstractNumId="52">
    <w:nsid w:val="00000041"/>
    <w:multiLevelType w:val="singleLevel"/>
    <w:tmpl w:val="00000041"/>
    <w:lvl w:ilvl="0">
      <w:start w:val="1"/>
      <w:numFmt w:val="decimal"/>
      <w:lvlText w:val="%1)"/>
      <w:lvlJc w:val="left"/>
      <w:pPr>
        <w:tabs>
          <w:tab w:val="num" w:pos="425"/>
        </w:tabs>
        <w:ind w:left="425" w:hanging="425"/>
      </w:pPr>
      <w:rPr>
        <w:rFonts w:cs="Times New Roman" w:hint="default"/>
      </w:rPr>
    </w:lvl>
  </w:abstractNum>
  <w:abstractNum w:abstractNumId="53">
    <w:nsid w:val="00000042"/>
    <w:multiLevelType w:val="singleLevel"/>
    <w:tmpl w:val="00000042"/>
    <w:lvl w:ilvl="0">
      <w:start w:val="1"/>
      <w:numFmt w:val="upperLetter"/>
      <w:lvlText w:val="%1."/>
      <w:lvlJc w:val="left"/>
      <w:pPr>
        <w:tabs>
          <w:tab w:val="num" w:pos="845"/>
        </w:tabs>
        <w:ind w:left="425" w:hanging="425"/>
      </w:pPr>
      <w:rPr>
        <w:rFonts w:cs="Times New Roman" w:hint="default"/>
      </w:rPr>
    </w:lvl>
  </w:abstractNum>
  <w:abstractNum w:abstractNumId="54">
    <w:nsid w:val="00000043"/>
    <w:multiLevelType w:val="singleLevel"/>
    <w:tmpl w:val="00000043"/>
    <w:lvl w:ilvl="0">
      <w:start w:val="1"/>
      <w:numFmt w:val="decimal"/>
      <w:lvlText w:val="%1)"/>
      <w:lvlJc w:val="left"/>
      <w:pPr>
        <w:tabs>
          <w:tab w:val="num" w:pos="845"/>
        </w:tabs>
        <w:ind w:left="425" w:hanging="425"/>
      </w:pPr>
      <w:rPr>
        <w:rFonts w:cs="Times New Roman" w:hint="default"/>
      </w:rPr>
    </w:lvl>
  </w:abstractNum>
  <w:abstractNum w:abstractNumId="55">
    <w:nsid w:val="00000044"/>
    <w:multiLevelType w:val="singleLevel"/>
    <w:tmpl w:val="00000044"/>
    <w:lvl w:ilvl="0">
      <w:start w:val="1"/>
      <w:numFmt w:val="decimal"/>
      <w:lvlText w:val="%1)"/>
      <w:lvlJc w:val="left"/>
      <w:pPr>
        <w:tabs>
          <w:tab w:val="num" w:pos="425"/>
        </w:tabs>
        <w:ind w:left="425" w:hanging="425"/>
      </w:pPr>
      <w:rPr>
        <w:rFonts w:cs="Times New Roman" w:hint="default"/>
      </w:rPr>
    </w:lvl>
  </w:abstractNum>
  <w:abstractNum w:abstractNumId="56">
    <w:nsid w:val="00000045"/>
    <w:multiLevelType w:val="singleLevel"/>
    <w:tmpl w:val="00000045"/>
    <w:lvl w:ilvl="0">
      <w:start w:val="1"/>
      <w:numFmt w:val="decimal"/>
      <w:lvlText w:val="%1)"/>
      <w:lvlJc w:val="left"/>
      <w:pPr>
        <w:tabs>
          <w:tab w:val="num" w:pos="425"/>
        </w:tabs>
        <w:ind w:left="425" w:hanging="425"/>
      </w:pPr>
      <w:rPr>
        <w:rFonts w:cs="Times New Roman" w:hint="default"/>
      </w:rPr>
    </w:lvl>
  </w:abstractNum>
  <w:abstractNum w:abstractNumId="57">
    <w:nsid w:val="00000046"/>
    <w:multiLevelType w:val="singleLevel"/>
    <w:tmpl w:val="00000046"/>
    <w:lvl w:ilvl="0">
      <w:start w:val="1"/>
      <w:numFmt w:val="decimal"/>
      <w:lvlText w:val="%1)"/>
      <w:lvlJc w:val="left"/>
      <w:pPr>
        <w:tabs>
          <w:tab w:val="num" w:pos="845"/>
        </w:tabs>
        <w:ind w:left="425" w:hanging="425"/>
      </w:pPr>
      <w:rPr>
        <w:rFonts w:cs="Times New Roman" w:hint="default"/>
      </w:rPr>
    </w:lvl>
  </w:abstractNum>
  <w:abstractNum w:abstractNumId="58">
    <w:nsid w:val="00000047"/>
    <w:multiLevelType w:val="multilevel"/>
    <w:tmpl w:val="00000047"/>
    <w:lvl w:ilvl="0">
      <w:start w:val="2"/>
      <w:numFmt w:val="decimal"/>
      <w:lvlText w:val="%1."/>
      <w:lvlJc w:val="left"/>
      <w:pPr>
        <w:ind w:left="420" w:hanging="4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9">
    <w:nsid w:val="00000048"/>
    <w:multiLevelType w:val="singleLevel"/>
    <w:tmpl w:val="00000048"/>
    <w:lvl w:ilvl="0">
      <w:start w:val="1"/>
      <w:numFmt w:val="decimal"/>
      <w:lvlText w:val="%1)"/>
      <w:lvlJc w:val="left"/>
      <w:pPr>
        <w:tabs>
          <w:tab w:val="num" w:pos="425"/>
        </w:tabs>
        <w:ind w:left="425" w:hanging="425"/>
      </w:pPr>
      <w:rPr>
        <w:rFonts w:cs="Times New Roman" w:hint="default"/>
      </w:rPr>
    </w:lvl>
  </w:abstractNum>
  <w:abstractNum w:abstractNumId="60">
    <w:nsid w:val="00000049"/>
    <w:multiLevelType w:val="singleLevel"/>
    <w:tmpl w:val="00000049"/>
    <w:lvl w:ilvl="0">
      <w:start w:val="1"/>
      <w:numFmt w:val="decimal"/>
      <w:lvlText w:val="%1)"/>
      <w:lvlJc w:val="left"/>
      <w:pPr>
        <w:tabs>
          <w:tab w:val="num" w:pos="845"/>
        </w:tabs>
        <w:ind w:left="425" w:hanging="425"/>
      </w:pPr>
      <w:rPr>
        <w:rFonts w:cs="Times New Roman" w:hint="default"/>
      </w:rPr>
    </w:lvl>
  </w:abstractNum>
  <w:abstractNum w:abstractNumId="61">
    <w:nsid w:val="67307080"/>
    <w:multiLevelType w:val="singleLevel"/>
    <w:tmpl w:val="00000000"/>
    <w:lvl w:ilvl="0">
      <w:start w:val="1"/>
      <w:numFmt w:val="decimal"/>
      <w:suff w:val="nothing"/>
      <w:lvlText w:val="%1．"/>
      <w:lvlJc w:val="left"/>
      <w:pPr>
        <w:ind w:firstLine="400"/>
      </w:pPr>
      <w:rPr>
        <w:rFonts w:cs="Times New Roman" w:hint="default"/>
      </w:rPr>
    </w:lvl>
  </w:abstractNum>
  <w:num w:numId="1">
    <w:abstractNumId w:val="23"/>
  </w:num>
  <w:num w:numId="2">
    <w:abstractNumId w:val="49"/>
  </w:num>
  <w:num w:numId="3">
    <w:abstractNumId w:val="24"/>
  </w:num>
  <w:num w:numId="4">
    <w:abstractNumId w:val="0"/>
  </w:num>
  <w:num w:numId="5">
    <w:abstractNumId w:val="14"/>
  </w:num>
  <w:num w:numId="6">
    <w:abstractNumId w:val="40"/>
  </w:num>
  <w:num w:numId="7">
    <w:abstractNumId w:val="53"/>
  </w:num>
  <w:num w:numId="8">
    <w:abstractNumId w:val="30"/>
  </w:num>
  <w:num w:numId="9">
    <w:abstractNumId w:val="42"/>
  </w:num>
  <w:num w:numId="10">
    <w:abstractNumId w:val="19"/>
  </w:num>
  <w:num w:numId="11">
    <w:abstractNumId w:val="44"/>
  </w:num>
  <w:num w:numId="12">
    <w:abstractNumId w:val="41"/>
  </w:num>
  <w:num w:numId="13">
    <w:abstractNumId w:val="8"/>
  </w:num>
  <w:num w:numId="14">
    <w:abstractNumId w:val="9"/>
  </w:num>
  <w:num w:numId="15">
    <w:abstractNumId w:val="61"/>
  </w:num>
  <w:num w:numId="16">
    <w:abstractNumId w:val="45"/>
  </w:num>
  <w:num w:numId="17">
    <w:abstractNumId w:val="60"/>
  </w:num>
  <w:num w:numId="18">
    <w:abstractNumId w:val="7"/>
  </w:num>
  <w:num w:numId="19">
    <w:abstractNumId w:val="46"/>
  </w:num>
  <w:num w:numId="20">
    <w:abstractNumId w:val="16"/>
  </w:num>
  <w:num w:numId="21">
    <w:abstractNumId w:val="56"/>
  </w:num>
  <w:num w:numId="22">
    <w:abstractNumId w:val="31"/>
  </w:num>
  <w:num w:numId="23">
    <w:abstractNumId w:val="22"/>
  </w:num>
  <w:num w:numId="24">
    <w:abstractNumId w:val="35"/>
  </w:num>
  <w:num w:numId="25">
    <w:abstractNumId w:val="37"/>
  </w:num>
  <w:num w:numId="26">
    <w:abstractNumId w:val="50"/>
  </w:num>
  <w:num w:numId="27">
    <w:abstractNumId w:val="43"/>
  </w:num>
  <w:num w:numId="28">
    <w:abstractNumId w:val="32"/>
  </w:num>
  <w:num w:numId="29">
    <w:abstractNumId w:val="5"/>
  </w:num>
  <w:num w:numId="30">
    <w:abstractNumId w:val="36"/>
  </w:num>
  <w:num w:numId="31">
    <w:abstractNumId w:val="1"/>
  </w:num>
  <w:num w:numId="32">
    <w:abstractNumId w:val="29"/>
  </w:num>
  <w:num w:numId="33">
    <w:abstractNumId w:val="15"/>
  </w:num>
  <w:num w:numId="34">
    <w:abstractNumId w:val="48"/>
  </w:num>
  <w:num w:numId="35">
    <w:abstractNumId w:val="38"/>
  </w:num>
  <w:num w:numId="36">
    <w:abstractNumId w:val="20"/>
  </w:num>
  <w:num w:numId="37">
    <w:abstractNumId w:val="34"/>
  </w:num>
  <w:num w:numId="38">
    <w:abstractNumId w:val="10"/>
  </w:num>
  <w:num w:numId="39">
    <w:abstractNumId w:val="39"/>
  </w:num>
  <w:num w:numId="40">
    <w:abstractNumId w:val="54"/>
  </w:num>
  <w:num w:numId="41">
    <w:abstractNumId w:val="59"/>
  </w:num>
  <w:num w:numId="42">
    <w:abstractNumId w:val="6"/>
  </w:num>
  <w:num w:numId="43">
    <w:abstractNumId w:val="57"/>
  </w:num>
  <w:num w:numId="44">
    <w:abstractNumId w:val="18"/>
  </w:num>
  <w:num w:numId="45">
    <w:abstractNumId w:val="25"/>
  </w:num>
  <w:num w:numId="46">
    <w:abstractNumId w:val="28"/>
  </w:num>
  <w:num w:numId="47">
    <w:abstractNumId w:val="55"/>
  </w:num>
  <w:num w:numId="48">
    <w:abstractNumId w:val="52"/>
  </w:num>
  <w:num w:numId="49">
    <w:abstractNumId w:val="2"/>
  </w:num>
  <w:num w:numId="50">
    <w:abstractNumId w:val="17"/>
  </w:num>
  <w:num w:numId="51">
    <w:abstractNumId w:val="33"/>
  </w:num>
  <w:num w:numId="52">
    <w:abstractNumId w:val="47"/>
  </w:num>
  <w:num w:numId="53">
    <w:abstractNumId w:val="51"/>
  </w:num>
  <w:num w:numId="54">
    <w:abstractNumId w:val="12"/>
  </w:num>
  <w:num w:numId="55">
    <w:abstractNumId w:val="58"/>
  </w:num>
  <w:num w:numId="56">
    <w:abstractNumId w:val="4"/>
  </w:num>
  <w:num w:numId="57">
    <w:abstractNumId w:val="27"/>
  </w:num>
  <w:num w:numId="58">
    <w:abstractNumId w:val="3"/>
  </w:num>
  <w:num w:numId="59">
    <w:abstractNumId w:val="26"/>
  </w:num>
  <w:num w:numId="60">
    <w:abstractNumId w:val="11"/>
  </w:num>
  <w:num w:numId="61">
    <w:abstractNumId w:val="13"/>
  </w:num>
  <w:num w:numId="62">
    <w:abstractNumId w:val="21"/>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0"/>
  <w:drawingGridVerticalSpacing w:val="156"/>
  <w:noPunctuationKerning/>
  <w:characterSpacingControl w:val="compressPunctuation"/>
  <w:noLineBreaksAfter w:lang="zh-CN" w:val="$([{£¥·‘“〈《「『【〔〖〝﹙﹛﹝＄（．［｛￡￥"/>
  <w:noLineBreaksBefore w:lang="zh-CN" w:val="!%),.:;&gt;?]}¢¨°·ˇˉ―‖’”…‰′″›℃∶、。〃〉》」』】〕〗〞︶︺︾﹀﹄﹚﹜﹞！＂％＇），．：；？］｀｜｝～￠"/>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5E03"/>
    <w:rsid w:val="00000619"/>
    <w:rsid w:val="00004904"/>
    <w:rsid w:val="00005D13"/>
    <w:rsid w:val="00010C27"/>
    <w:rsid w:val="00070FB7"/>
    <w:rsid w:val="000840A6"/>
    <w:rsid w:val="000B2064"/>
    <w:rsid w:val="000C3876"/>
    <w:rsid w:val="000E43DA"/>
    <w:rsid w:val="001102BD"/>
    <w:rsid w:val="00151D6F"/>
    <w:rsid w:val="00162F28"/>
    <w:rsid w:val="00162F29"/>
    <w:rsid w:val="001E4253"/>
    <w:rsid w:val="00284A4B"/>
    <w:rsid w:val="002C489D"/>
    <w:rsid w:val="002C53F7"/>
    <w:rsid w:val="002F4724"/>
    <w:rsid w:val="002F700E"/>
    <w:rsid w:val="003910A4"/>
    <w:rsid w:val="00397638"/>
    <w:rsid w:val="003A0E28"/>
    <w:rsid w:val="004669C0"/>
    <w:rsid w:val="00495EDB"/>
    <w:rsid w:val="004B1676"/>
    <w:rsid w:val="004E5E03"/>
    <w:rsid w:val="004F61D1"/>
    <w:rsid w:val="00616AFA"/>
    <w:rsid w:val="00617D61"/>
    <w:rsid w:val="00634B17"/>
    <w:rsid w:val="00635EBC"/>
    <w:rsid w:val="0064205A"/>
    <w:rsid w:val="00676F70"/>
    <w:rsid w:val="00700AE4"/>
    <w:rsid w:val="00763284"/>
    <w:rsid w:val="007A1D00"/>
    <w:rsid w:val="007F4ED4"/>
    <w:rsid w:val="00815700"/>
    <w:rsid w:val="008412B5"/>
    <w:rsid w:val="008904BF"/>
    <w:rsid w:val="008B5315"/>
    <w:rsid w:val="008F20FF"/>
    <w:rsid w:val="00922A13"/>
    <w:rsid w:val="009516D7"/>
    <w:rsid w:val="0096686C"/>
    <w:rsid w:val="00A0088E"/>
    <w:rsid w:val="00A0758A"/>
    <w:rsid w:val="00A15619"/>
    <w:rsid w:val="00A16D6B"/>
    <w:rsid w:val="00A25942"/>
    <w:rsid w:val="00A41550"/>
    <w:rsid w:val="00A572FD"/>
    <w:rsid w:val="00A71F94"/>
    <w:rsid w:val="00AA39E2"/>
    <w:rsid w:val="00B1581A"/>
    <w:rsid w:val="00BE3535"/>
    <w:rsid w:val="00C42DAF"/>
    <w:rsid w:val="00C90EDF"/>
    <w:rsid w:val="00D111A6"/>
    <w:rsid w:val="00D42129"/>
    <w:rsid w:val="00DB6F33"/>
    <w:rsid w:val="00E42804"/>
    <w:rsid w:val="00E603AA"/>
    <w:rsid w:val="00E631E2"/>
    <w:rsid w:val="00EF1CE5"/>
    <w:rsid w:val="00F01716"/>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hsdate"/>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E5E03"/>
    <w:pPr>
      <w:widowControl w:val="0"/>
      <w:jc w:val="both"/>
    </w:pPr>
    <w:rPr>
      <w:rFonts w:ascii="Calibri" w:hAnsi="Calibri"/>
    </w:rPr>
  </w:style>
  <w:style w:type="paragraph" w:styleId="Heading1">
    <w:name w:val="heading 1"/>
    <w:basedOn w:val="Normal"/>
    <w:next w:val="Normal"/>
    <w:link w:val="Heading1Char"/>
    <w:uiPriority w:val="99"/>
    <w:qFormat/>
    <w:rsid w:val="004E5E03"/>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9"/>
    <w:qFormat/>
    <w:rsid w:val="004E5E03"/>
    <w:pPr>
      <w:keepNext/>
      <w:keepLines/>
      <w:spacing w:before="260" w:after="260" w:line="413" w:lineRule="auto"/>
      <w:outlineLvl w:val="1"/>
    </w:pPr>
    <w:rPr>
      <w:rFonts w:ascii="Arial" w:eastAsia="黑体" w:hAnsi="Arial"/>
      <w:b/>
      <w:sz w:val="32"/>
    </w:rPr>
  </w:style>
  <w:style w:type="paragraph" w:styleId="Heading3">
    <w:name w:val="heading 3"/>
    <w:basedOn w:val="Normal"/>
    <w:next w:val="Normal"/>
    <w:link w:val="Heading3Char"/>
    <w:uiPriority w:val="99"/>
    <w:qFormat/>
    <w:rsid w:val="004E5E03"/>
    <w:pPr>
      <w:keepNext/>
      <w:keepLines/>
      <w:spacing w:before="260" w:after="260" w:line="413" w:lineRule="auto"/>
      <w:outlineLvl w:val="2"/>
    </w:pPr>
    <w:rPr>
      <w:b/>
      <w:sz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700E"/>
    <w:rPr>
      <w:rFonts w:ascii="Calibri" w:hAnsi="Calibri" w:cs="Times New Roman"/>
      <w:b/>
      <w:bCs/>
      <w:kern w:val="44"/>
      <w:sz w:val="44"/>
      <w:szCs w:val="44"/>
    </w:rPr>
  </w:style>
  <w:style w:type="character" w:customStyle="1" w:styleId="Heading2Char">
    <w:name w:val="Heading 2 Char"/>
    <w:basedOn w:val="DefaultParagraphFont"/>
    <w:link w:val="Heading2"/>
    <w:uiPriority w:val="99"/>
    <w:semiHidden/>
    <w:locked/>
    <w:rsid w:val="002F700E"/>
    <w:rPr>
      <w:rFonts w:ascii="Cambria" w:eastAsia="宋体" w:hAnsi="Cambria" w:cs="Times New Roman"/>
      <w:b/>
      <w:bCs/>
      <w:sz w:val="32"/>
      <w:szCs w:val="32"/>
    </w:rPr>
  </w:style>
  <w:style w:type="character" w:customStyle="1" w:styleId="Heading3Char">
    <w:name w:val="Heading 3 Char"/>
    <w:basedOn w:val="DefaultParagraphFont"/>
    <w:link w:val="Heading3"/>
    <w:uiPriority w:val="99"/>
    <w:semiHidden/>
    <w:locked/>
    <w:rsid w:val="002F700E"/>
    <w:rPr>
      <w:rFonts w:ascii="Calibri" w:hAnsi="Calibri" w:cs="Times New Roman"/>
      <w:b/>
      <w:bCs/>
      <w:sz w:val="32"/>
      <w:szCs w:val="32"/>
    </w:rPr>
  </w:style>
  <w:style w:type="paragraph" w:styleId="Header">
    <w:name w:val="header"/>
    <w:basedOn w:val="Normal"/>
    <w:link w:val="HeaderChar"/>
    <w:uiPriority w:val="99"/>
    <w:rsid w:val="008412B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8412B5"/>
    <w:rPr>
      <w:rFonts w:ascii="Calibri" w:eastAsia="宋体" w:hAnsi="Calibri" w:cs="Times New Roman"/>
      <w:kern w:val="2"/>
      <w:sz w:val="18"/>
      <w:szCs w:val="18"/>
      <w:lang w:val="en-US" w:eastAsia="zh-CN" w:bidi="ar-SA"/>
    </w:rPr>
  </w:style>
  <w:style w:type="paragraph" w:styleId="Footer">
    <w:name w:val="footer"/>
    <w:basedOn w:val="Normal"/>
    <w:link w:val="FooterChar"/>
    <w:uiPriority w:val="99"/>
    <w:rsid w:val="008412B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8412B5"/>
    <w:rPr>
      <w:rFonts w:ascii="Calibri" w:eastAsia="宋体" w:hAnsi="Calibri" w:cs="Times New Roman"/>
      <w:kern w:val="2"/>
      <w:sz w:val="18"/>
      <w:szCs w:val="18"/>
      <w:lang w:val="en-US" w:eastAsia="zh-CN" w:bidi="ar-SA"/>
    </w:rPr>
  </w:style>
  <w:style w:type="character" w:styleId="PageNumber">
    <w:name w:val="page number"/>
    <w:basedOn w:val="DefaultParagraphFont"/>
    <w:uiPriority w:val="99"/>
    <w:rsid w:val="008412B5"/>
    <w:rPr>
      <w:rFonts w:cs="Times New Roman"/>
    </w:rPr>
  </w:style>
  <w:style w:type="character" w:styleId="Hyperlink">
    <w:name w:val="Hyperlink"/>
    <w:basedOn w:val="DefaultParagraphFont"/>
    <w:uiPriority w:val="99"/>
    <w:rsid w:val="00AA39E2"/>
    <w:rPr>
      <w:rFonts w:cs="Times New Roman"/>
      <w:color w:val="0000FF"/>
      <w:u w:val="single"/>
    </w:rPr>
  </w:style>
  <w:style w:type="character" w:customStyle="1" w:styleId="apple-style-span">
    <w:name w:val="apple-style-span"/>
    <w:basedOn w:val="DefaultParagraphFont"/>
    <w:uiPriority w:val="99"/>
    <w:rsid w:val="00AA39E2"/>
    <w:rPr>
      <w:rFonts w:cs="Times New Roman"/>
    </w:rPr>
  </w:style>
  <w:style w:type="paragraph" w:styleId="TOC2">
    <w:name w:val="toc 2"/>
    <w:basedOn w:val="Normal"/>
    <w:next w:val="Normal"/>
    <w:uiPriority w:val="99"/>
    <w:locked/>
    <w:rsid w:val="00AA39E2"/>
    <w:pPr>
      <w:ind w:leftChars="200" w:left="420"/>
    </w:pPr>
    <w:rPr>
      <w:rFonts w:ascii="Times New Roman" w:hAnsi="Times New Roman"/>
      <w:szCs w:val="20"/>
    </w:rPr>
  </w:style>
  <w:style w:type="paragraph" w:styleId="TOC9">
    <w:name w:val="toc 9"/>
    <w:basedOn w:val="Normal"/>
    <w:next w:val="Normal"/>
    <w:uiPriority w:val="99"/>
    <w:locked/>
    <w:rsid w:val="00AA39E2"/>
    <w:pPr>
      <w:ind w:leftChars="1600" w:left="3360"/>
    </w:pPr>
    <w:rPr>
      <w:rFonts w:ascii="Times New Roman" w:hAnsi="Times New Roman"/>
      <w:szCs w:val="20"/>
    </w:rPr>
  </w:style>
  <w:style w:type="paragraph" w:styleId="Subtitle">
    <w:name w:val="Subtitle"/>
    <w:basedOn w:val="Normal"/>
    <w:next w:val="Normal"/>
    <w:link w:val="SubtitleChar"/>
    <w:uiPriority w:val="99"/>
    <w:qFormat/>
    <w:locked/>
    <w:rsid w:val="00AA39E2"/>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99"/>
    <w:locked/>
    <w:rsid w:val="002F700E"/>
    <w:rPr>
      <w:rFonts w:ascii="Cambria" w:hAnsi="Cambria" w:cs="Times New Roman"/>
      <w:b/>
      <w:bCs/>
      <w:kern w:val="28"/>
      <w:sz w:val="32"/>
      <w:szCs w:val="32"/>
    </w:rPr>
  </w:style>
  <w:style w:type="paragraph" w:styleId="TOC8">
    <w:name w:val="toc 8"/>
    <w:basedOn w:val="Normal"/>
    <w:next w:val="Normal"/>
    <w:uiPriority w:val="99"/>
    <w:locked/>
    <w:rsid w:val="00AA39E2"/>
    <w:pPr>
      <w:ind w:leftChars="1400" w:left="2940"/>
    </w:pPr>
    <w:rPr>
      <w:rFonts w:ascii="Times New Roman" w:hAnsi="Times New Roman"/>
      <w:szCs w:val="20"/>
    </w:rPr>
  </w:style>
  <w:style w:type="paragraph" w:styleId="TOC4">
    <w:name w:val="toc 4"/>
    <w:basedOn w:val="Normal"/>
    <w:next w:val="Normal"/>
    <w:uiPriority w:val="99"/>
    <w:locked/>
    <w:rsid w:val="00AA39E2"/>
    <w:pPr>
      <w:ind w:leftChars="600" w:left="1260"/>
    </w:pPr>
    <w:rPr>
      <w:rFonts w:ascii="Times New Roman" w:hAnsi="Times New Roman"/>
      <w:szCs w:val="20"/>
    </w:rPr>
  </w:style>
  <w:style w:type="paragraph" w:styleId="TOC7">
    <w:name w:val="toc 7"/>
    <w:basedOn w:val="Normal"/>
    <w:next w:val="Normal"/>
    <w:uiPriority w:val="99"/>
    <w:locked/>
    <w:rsid w:val="00AA39E2"/>
    <w:pPr>
      <w:ind w:leftChars="1200" w:left="2520"/>
    </w:pPr>
    <w:rPr>
      <w:rFonts w:ascii="Times New Roman" w:hAnsi="Times New Roman"/>
      <w:szCs w:val="20"/>
    </w:rPr>
  </w:style>
  <w:style w:type="paragraph" w:styleId="TOC5">
    <w:name w:val="toc 5"/>
    <w:basedOn w:val="Normal"/>
    <w:next w:val="Normal"/>
    <w:uiPriority w:val="99"/>
    <w:locked/>
    <w:rsid w:val="00AA39E2"/>
    <w:pPr>
      <w:ind w:leftChars="800" w:left="1680"/>
    </w:pPr>
    <w:rPr>
      <w:rFonts w:ascii="Times New Roman" w:hAnsi="Times New Roman"/>
      <w:szCs w:val="20"/>
    </w:rPr>
  </w:style>
  <w:style w:type="paragraph" w:styleId="TOC1">
    <w:name w:val="toc 1"/>
    <w:basedOn w:val="Normal"/>
    <w:next w:val="Normal"/>
    <w:uiPriority w:val="99"/>
    <w:locked/>
    <w:rsid w:val="00AA39E2"/>
    <w:rPr>
      <w:rFonts w:ascii="Times New Roman" w:hAnsi="Times New Roman"/>
      <w:szCs w:val="20"/>
    </w:rPr>
  </w:style>
  <w:style w:type="paragraph" w:styleId="TOC3">
    <w:name w:val="toc 3"/>
    <w:basedOn w:val="Normal"/>
    <w:next w:val="Normal"/>
    <w:uiPriority w:val="99"/>
    <w:locked/>
    <w:rsid w:val="00AA39E2"/>
    <w:pPr>
      <w:ind w:leftChars="400" w:left="840"/>
    </w:pPr>
    <w:rPr>
      <w:rFonts w:ascii="Times New Roman" w:hAnsi="Times New Roman"/>
      <w:szCs w:val="20"/>
    </w:rPr>
  </w:style>
  <w:style w:type="paragraph" w:styleId="TOC6">
    <w:name w:val="toc 6"/>
    <w:basedOn w:val="Normal"/>
    <w:next w:val="Normal"/>
    <w:uiPriority w:val="99"/>
    <w:locked/>
    <w:rsid w:val="00AA39E2"/>
    <w:pPr>
      <w:ind w:leftChars="1000" w:left="2100"/>
    </w:pPr>
    <w:rPr>
      <w:rFonts w:ascii="Times New Roman" w:hAnsi="Times New Roman"/>
      <w:szCs w:val="20"/>
    </w:rPr>
  </w:style>
  <w:style w:type="paragraph" w:customStyle="1" w:styleId="2">
    <w:name w:val="列出段落2"/>
    <w:basedOn w:val="Normal"/>
    <w:uiPriority w:val="99"/>
    <w:rsid w:val="00AA39E2"/>
    <w:pPr>
      <w:ind w:firstLineChars="200" w:firstLine="420"/>
    </w:pPr>
    <w:rPr>
      <w:rFonts w:ascii="Times New Roman" w:hAnsi="Times New Roman"/>
      <w:szCs w:val="20"/>
    </w:rPr>
  </w:style>
  <w:style w:type="paragraph" w:styleId="ListParagraph">
    <w:name w:val="List Paragraph"/>
    <w:basedOn w:val="Normal"/>
    <w:uiPriority w:val="99"/>
    <w:qFormat/>
    <w:rsid w:val="00AA39E2"/>
    <w:pPr>
      <w:ind w:firstLineChars="200" w:firstLine="420"/>
    </w:pPr>
    <w:rPr>
      <w:rFonts w:ascii="Times New Roman" w:hAnsi="Times New Roman"/>
      <w:szCs w:val="20"/>
    </w:rPr>
  </w:style>
  <w:style w:type="paragraph" w:customStyle="1" w:styleId="1">
    <w:name w:val="列出段落1"/>
    <w:basedOn w:val="Normal"/>
    <w:uiPriority w:val="99"/>
    <w:rsid w:val="00AA39E2"/>
    <w:pPr>
      <w:ind w:firstLineChars="200" w:firstLine="420"/>
    </w:pPr>
    <w:rPr>
      <w:rFonts w:ascii="Times New Roman" w:hAnsi="Times New Roman"/>
      <w:szCs w:val="20"/>
    </w:rPr>
  </w:style>
  <w:style w:type="paragraph" w:customStyle="1" w:styleId="3">
    <w:name w:val="列出段落3"/>
    <w:basedOn w:val="Normal"/>
    <w:uiPriority w:val="99"/>
    <w:rsid w:val="00AA39E2"/>
    <w:pPr>
      <w:ind w:firstLineChars="200" w:firstLine="420"/>
    </w:pPr>
    <w:rPr>
      <w:rFonts w:ascii="Times New Roman" w:hAnsi="Times New Roman"/>
      <w:szCs w:val="24"/>
    </w:rPr>
  </w:style>
  <w:style w:type="paragraph" w:styleId="NormalWeb">
    <w:name w:val="Normal (Web)"/>
    <w:basedOn w:val="Normal"/>
    <w:uiPriority w:val="99"/>
    <w:rsid w:val="00AA39E2"/>
    <w:pPr>
      <w:widowControl/>
      <w:spacing w:before="100" w:beforeAutospacing="1" w:after="100" w:afterAutospacing="1"/>
      <w:jc w:val="left"/>
    </w:pPr>
    <w:rPr>
      <w:rFonts w:ascii="宋体" w:hAnsi="宋体" w:cs="宋体"/>
      <w:kern w:val="0"/>
      <w:sz w:val="24"/>
      <w:szCs w:val="24"/>
    </w:rPr>
  </w:style>
  <w:style w:type="paragraph" w:styleId="NoSpacing">
    <w:name w:val="No Spacing"/>
    <w:uiPriority w:val="99"/>
    <w:qFormat/>
    <w:rsid w:val="00AA39E2"/>
    <w:pPr>
      <w:widowControl w:val="0"/>
      <w:jc w:val="both"/>
    </w:pPr>
    <w:rPr>
      <w:rFonts w:ascii="Calibri" w:hAnsi="Calibri"/>
    </w:rPr>
  </w:style>
  <w:style w:type="paragraph" w:customStyle="1" w:styleId="10">
    <w:name w:val="普通(网站)1"/>
    <w:basedOn w:val="Normal"/>
    <w:uiPriority w:val="99"/>
    <w:rsid w:val="00AA39E2"/>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dreamdu.com/javascript/if_else/" TargetMode="External"/><Relationship Id="rId117" Type="http://schemas.openxmlformats.org/officeDocument/2006/relationships/image" Target="media/image95.png"/><Relationship Id="rId21" Type="http://schemas.openxmlformats.org/officeDocument/2006/relationships/hyperlink" Target="http://www.dreamdu.com/javascript/switch_cas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6" Type="http://schemas.openxmlformats.org/officeDocument/2006/relationships/hyperlink" Target="http://baike.baidu.com/view/15061.htm" TargetMode="External"/><Relationship Id="rId107" Type="http://schemas.openxmlformats.org/officeDocument/2006/relationships/image" Target="media/image85.png"/><Relationship Id="rId11"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hyperlink" Target="http://www.zhufengpeixun.com/"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hyperlink" Target="http://baike.baidu.com/view/612026.htm" TargetMode="External"/><Relationship Id="rId14" Type="http://schemas.openxmlformats.org/officeDocument/2006/relationships/image" Target="media/image6.png"/><Relationship Id="rId22" Type="http://schemas.openxmlformats.org/officeDocument/2006/relationships/hyperlink" Target="http://www.dreamdu.com/javascript/break_continue/" TargetMode="External"/><Relationship Id="rId27" Type="http://schemas.openxmlformats.org/officeDocument/2006/relationships/hyperlink" Target="http://www.dreamdu.com/javascript/switch_case/"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image" Target="media/image96.png"/><Relationship Id="rId12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baike.baidu.com/view/657404.htm" TargetMode="External"/><Relationship Id="rId25" Type="http://schemas.openxmlformats.org/officeDocument/2006/relationships/hyperlink" Target="http://www.dreamdu.com/javascript/for/"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hyperlink" Target="http://wpa.qq.com/msgrd?V=1&amp;Uin=1144709265" TargetMode="External"/><Relationship Id="rId129" Type="http://schemas.openxmlformats.org/officeDocument/2006/relationships/theme" Target="theme/theme1.xml"/><Relationship Id="rId20" Type="http://schemas.openxmlformats.org/officeDocument/2006/relationships/hyperlink" Target="http://baike.baidu.com/view/261041.ht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www.dreamdu.com/javascript/do_while/" TargetMode="External"/><Relationship Id="rId28" Type="http://schemas.openxmlformats.org/officeDocument/2006/relationships/hyperlink" Target="http://www.dreamdu.com/javascript/while/" TargetMode="External"/><Relationship Id="rId36" Type="http://schemas.openxmlformats.org/officeDocument/2006/relationships/hyperlink" Target="http://www.dreamdu.com/javascript/Math.floor/" TargetMode="Externa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yperlink" Target="http://www.zhufengpeixun.cn/"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baike.baidu.com/view/261041.htm" TargetMode="External"/><Relationship Id="rId39" Type="http://schemas.openxmlformats.org/officeDocument/2006/relationships/image" Target="media/image17.png"/><Relationship Id="rId109" Type="http://schemas.openxmlformats.org/officeDocument/2006/relationships/image" Target="media/image87.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header" Target="header2.xml"/><Relationship Id="rId7" Type="http://schemas.openxmlformats.org/officeDocument/2006/relationships/header" Target="header1.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yperlink" Target="http://www.dreamdu.com/javascript/if_else/"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39.pn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33</TotalTime>
  <Pages>55</Pages>
  <Words>4897</Words>
  <Characters>27913</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珠峰培训JavaScript课程就业指导</dc:title>
  <dc:subject/>
  <dc:creator>Weil</dc:creator>
  <cp:keywords/>
  <dc:description/>
  <cp:lastModifiedBy>Administrator</cp:lastModifiedBy>
  <cp:revision>25</cp:revision>
  <cp:lastPrinted>2014-10-31T03:19:00Z</cp:lastPrinted>
  <dcterms:created xsi:type="dcterms:W3CDTF">2014-10-31T03:37:00Z</dcterms:created>
  <dcterms:modified xsi:type="dcterms:W3CDTF">2014-12-19T06:58:00Z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2052-9.1.0.4856</vt:lpwstr>
  </property>
</Properties>
</file>